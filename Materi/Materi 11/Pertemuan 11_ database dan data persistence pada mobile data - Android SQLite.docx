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Default Extension="png" ContentType="image/png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0"/>
          <w:szCs w:val="10"/>
        </w:rPr>
        <w:jc w:val="left"/>
        <w:spacing w:before="4" w:lineRule="exact" w:line="100"/>
      </w:pPr>
      <w:r>
        <w:pict>
          <v:group style="position:absolute;margin-left:0pt;margin-top:0pt;width:960pt;height:294.5pt;mso-position-horizontal-relative:page;mso-position-vertical-relative:page;z-index:-2214" coordorigin="0,0" coordsize="19200,5890">
            <v:shape style="position:absolute;left:4800;top:5160;width:14400;height:720" coordorigin="4800,5160" coordsize="14400,720" path="m4800,5880l19200,5880,19200,5160,4800,5160,4800,5880xe" filled="t" fillcolor="#17347C" stroked="f">
              <v:path arrowok="t"/>
              <v:fill/>
            </v:shape>
            <v:shape style="position:absolute;left:0;top:4920;width:19200;height:240" coordorigin="0,4920" coordsize="19200,240" path="m0,5160l19200,5160,19200,4920,0,4920,0,5160xe" filled="t" fillcolor="#17347C" stroked="f">
              <v:path arrowok="t"/>
              <v:fill/>
            </v:shape>
            <v:shape type="#_x0000_t75" style="position:absolute;left:14506;top:0;width:4694;height:4925">
              <v:imagedata o:title="" r:id="rId4"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086"/>
      </w:pPr>
      <w:r>
        <w:pict>
          <v:shape type="#_x0000_t75" style="position:absolute;margin-left:519.6pt;margin-top:120.48pt;width:105.12pt;height:44.88pt;mso-position-horizontal-relative:page;mso-position-vertical-relative:paragraph;z-index:-2213">
            <v:imagedata o:title="" r:id="rId5"/>
          </v:shape>
        </w:pict>
      </w:r>
      <w:r>
        <w:pict>
          <v:shape type="#_x0000_t75" style="width:255.12pt;height:95.76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0"/>
      </w:pPr>
      <w:r>
        <w:pict>
          <v:shape type="#_x0000_t75" style="width:119.04pt;height:43.44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48"/>
          <w:szCs w:val="48"/>
        </w:rPr>
        <w:jc w:val="left"/>
        <w:spacing w:lineRule="exact" w:line="540"/>
        <w:ind w:left="3505"/>
      </w:pPr>
      <w:r>
        <w:rPr>
          <w:rFonts w:cs="Verdana" w:hAnsi="Verdana" w:eastAsia="Verdana" w:ascii="Verdana"/>
          <w:b/>
          <w:color w:val="FFFFFF"/>
          <w:spacing w:val="1"/>
          <w:w w:val="100"/>
          <w:position w:val="-2"/>
          <w:sz w:val="48"/>
          <w:szCs w:val="48"/>
        </w:rPr>
        <w:t>J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2"/>
          <w:sz w:val="48"/>
          <w:szCs w:val="48"/>
        </w:rPr>
        <w:t>UNIOR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2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2"/>
          <w:sz w:val="48"/>
          <w:szCs w:val="48"/>
        </w:rPr>
        <w:t>MOBI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2"/>
          <w:sz w:val="48"/>
          <w:szCs w:val="48"/>
        </w:rPr>
        <w:t>L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2"/>
          <w:sz w:val="48"/>
          <w:szCs w:val="48"/>
        </w:rPr>
        <w:t>E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2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-3"/>
          <w:w w:val="100"/>
          <w:position w:val="-2"/>
          <w:sz w:val="48"/>
          <w:szCs w:val="48"/>
        </w:rPr>
        <w:t>P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2"/>
          <w:sz w:val="48"/>
          <w:szCs w:val="48"/>
        </w:rPr>
        <w:t>R</w:t>
      </w:r>
      <w:r>
        <w:rPr>
          <w:rFonts w:cs="Verdana" w:hAnsi="Verdana" w:eastAsia="Verdana" w:ascii="Verdana"/>
          <w:b/>
          <w:color w:val="FFFFFF"/>
          <w:spacing w:val="-2"/>
          <w:w w:val="100"/>
          <w:position w:val="-2"/>
          <w:sz w:val="48"/>
          <w:szCs w:val="48"/>
        </w:rPr>
        <w:t>O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2"/>
          <w:sz w:val="48"/>
          <w:szCs w:val="48"/>
        </w:rPr>
        <w:t>G</w:t>
      </w:r>
      <w:r>
        <w:rPr>
          <w:rFonts w:cs="Verdana" w:hAnsi="Verdana" w:eastAsia="Verdana" w:ascii="Verdana"/>
          <w:b/>
          <w:color w:val="FFFFFF"/>
          <w:spacing w:val="-3"/>
          <w:w w:val="100"/>
          <w:position w:val="-2"/>
          <w:sz w:val="48"/>
          <w:szCs w:val="48"/>
        </w:rPr>
        <w:t>R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2"/>
          <w:sz w:val="48"/>
          <w:szCs w:val="48"/>
        </w:rPr>
        <w:t>A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2"/>
          <w:sz w:val="48"/>
          <w:szCs w:val="48"/>
        </w:rPr>
        <w:t>MMER</w:t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80"/>
          <w:szCs w:val="80"/>
        </w:rPr>
        <w:jc w:val="left"/>
        <w:spacing w:lineRule="exact" w:line="860"/>
        <w:ind w:left="5295"/>
        <w:sectPr>
          <w:pgSz w:w="19200" w:h="10800" w:orient="landscape"/>
          <w:pgMar w:top="280" w:bottom="280" w:left="1440" w:right="2780"/>
        </w:sectPr>
      </w:pPr>
      <w:r>
        <w:rPr>
          <w:rFonts w:cs="Arial" w:hAnsi="Arial" w:eastAsia="Arial" w:ascii="Arial"/>
          <w:b/>
          <w:color w:val="C00000"/>
          <w:spacing w:val="0"/>
          <w:w w:val="100"/>
          <w:position w:val="-1"/>
          <w:sz w:val="80"/>
          <w:szCs w:val="80"/>
        </w:rPr>
        <w:t>D</w:t>
      </w:r>
      <w:r>
        <w:rPr>
          <w:rFonts w:cs="Arial" w:hAnsi="Arial" w:eastAsia="Arial" w:ascii="Arial"/>
          <w:b/>
          <w:color w:val="C00000"/>
          <w:spacing w:val="2"/>
          <w:w w:val="100"/>
          <w:position w:val="-1"/>
          <w:sz w:val="80"/>
          <w:szCs w:val="80"/>
        </w:rPr>
        <w:t>a</w:t>
      </w:r>
      <w:r>
        <w:rPr>
          <w:rFonts w:cs="Arial" w:hAnsi="Arial" w:eastAsia="Arial" w:ascii="Arial"/>
          <w:b/>
          <w:color w:val="C00000"/>
          <w:spacing w:val="0"/>
          <w:w w:val="100"/>
          <w:position w:val="-1"/>
          <w:sz w:val="80"/>
          <w:szCs w:val="80"/>
        </w:rPr>
        <w:t>tab</w:t>
      </w:r>
      <w:r>
        <w:rPr>
          <w:rFonts w:cs="Arial" w:hAnsi="Arial" w:eastAsia="Arial" w:ascii="Arial"/>
          <w:b/>
          <w:color w:val="C00000"/>
          <w:spacing w:val="2"/>
          <w:w w:val="100"/>
          <w:position w:val="-1"/>
          <w:sz w:val="80"/>
          <w:szCs w:val="80"/>
        </w:rPr>
        <w:t>a</w:t>
      </w:r>
      <w:r>
        <w:rPr>
          <w:rFonts w:cs="Arial" w:hAnsi="Arial" w:eastAsia="Arial" w:ascii="Arial"/>
          <w:b/>
          <w:color w:val="C00000"/>
          <w:spacing w:val="0"/>
          <w:w w:val="100"/>
          <w:position w:val="-1"/>
          <w:sz w:val="80"/>
          <w:szCs w:val="80"/>
        </w:rPr>
        <w:t>se</w:t>
      </w:r>
      <w:r>
        <w:rPr>
          <w:rFonts w:cs="Arial" w:hAnsi="Arial" w:eastAsia="Arial" w:ascii="Arial"/>
          <w:b/>
          <w:color w:val="C00000"/>
          <w:spacing w:val="-7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b/>
          <w:color w:val="C00000"/>
          <w:spacing w:val="0"/>
          <w:w w:val="100"/>
          <w:position w:val="-1"/>
          <w:sz w:val="80"/>
          <w:szCs w:val="80"/>
        </w:rPr>
        <w:t>Mob</w:t>
      </w:r>
      <w:r>
        <w:rPr>
          <w:rFonts w:cs="Arial" w:hAnsi="Arial" w:eastAsia="Arial" w:ascii="Arial"/>
          <w:b/>
          <w:color w:val="C00000"/>
          <w:spacing w:val="-2"/>
          <w:w w:val="100"/>
          <w:position w:val="-1"/>
          <w:sz w:val="80"/>
          <w:szCs w:val="80"/>
        </w:rPr>
        <w:t>i</w:t>
      </w:r>
      <w:r>
        <w:rPr>
          <w:rFonts w:cs="Arial" w:hAnsi="Arial" w:eastAsia="Arial" w:ascii="Arial"/>
          <w:b/>
          <w:color w:val="C00000"/>
          <w:spacing w:val="0"/>
          <w:w w:val="100"/>
          <w:position w:val="-1"/>
          <w:sz w:val="80"/>
          <w:szCs w:val="80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80"/>
          <w:szCs w:val="8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126"/>
      </w:pP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De</w:t>
      </w:r>
      <w:r>
        <w:rPr>
          <w:rFonts w:cs="Arial" w:hAnsi="Arial" w:eastAsia="Arial" w:ascii="Arial"/>
          <w:b/>
          <w:color w:val="FF0000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b/>
          <w:color w:val="FF0000"/>
          <w:spacing w:val="1"/>
          <w:w w:val="100"/>
          <w:sz w:val="36"/>
          <w:szCs w:val="36"/>
        </w:rPr>
        <w:t>k</w:t>
      </w: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rip</w:t>
      </w:r>
      <w:r>
        <w:rPr>
          <w:rFonts w:cs="Arial" w:hAnsi="Arial" w:eastAsia="Arial" w:ascii="Arial"/>
          <w:b/>
          <w:color w:val="FF0000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i</w:t>
      </w:r>
      <w:r>
        <w:rPr>
          <w:rFonts w:cs="Arial" w:hAnsi="Arial" w:eastAsia="Arial" w:ascii="Arial"/>
          <w:b/>
          <w:color w:val="FF0000"/>
          <w:spacing w:val="-6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Si</w:t>
      </w:r>
      <w:r>
        <w:rPr>
          <w:rFonts w:cs="Arial" w:hAnsi="Arial" w:eastAsia="Arial" w:ascii="Arial"/>
          <w:b/>
          <w:color w:val="FF0000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g</w:t>
      </w:r>
      <w:r>
        <w:rPr>
          <w:rFonts w:cs="Arial" w:hAnsi="Arial" w:eastAsia="Arial" w:ascii="Arial"/>
          <w:b/>
          <w:color w:val="FF0000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b/>
          <w:color w:val="FF0000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b/>
          <w:color w:val="FF0000"/>
          <w:spacing w:val="-2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FF0000"/>
          <w:spacing w:val="1"/>
          <w:w w:val="100"/>
          <w:sz w:val="36"/>
          <w:szCs w:val="36"/>
        </w:rPr>
        <w:t>m</w:t>
      </w:r>
      <w:r>
        <w:rPr>
          <w:rFonts w:cs="Arial" w:hAnsi="Arial" w:eastAsia="Arial" w:ascii="Arial"/>
          <w:b/>
          <w:color w:val="FF0000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b/>
          <w:color w:val="FF0000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b/>
          <w:color w:val="FF0000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b/>
          <w:color w:val="FF0000"/>
          <w:spacing w:val="2"/>
          <w:w w:val="100"/>
          <w:sz w:val="36"/>
          <w:szCs w:val="36"/>
        </w:rPr>
        <w:t>a</w:t>
      </w: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i</w:t>
      </w:r>
      <w:r>
        <w:rPr>
          <w:rFonts w:cs="Arial" w:hAnsi="Arial" w:eastAsia="Arial" w:ascii="Arial"/>
          <w:b/>
          <w:color w:val="FF0000"/>
          <w:spacing w:val="-6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FF0000"/>
          <w:spacing w:val="-28"/>
          <w:w w:val="100"/>
          <w:sz w:val="36"/>
          <w:szCs w:val="36"/>
        </w:rPr>
        <w:t>T</w:t>
      </w: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o</w:t>
      </w:r>
      <w:r>
        <w:rPr>
          <w:rFonts w:cs="Arial" w:hAnsi="Arial" w:eastAsia="Arial" w:ascii="Arial"/>
          <w:b/>
          <w:color w:val="FF0000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ik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8" w:lineRule="auto" w:line="250"/>
        <w:ind w:left="1126" w:right="2254"/>
      </w:pPr>
      <w:r>
        <w:rPr>
          <w:rFonts w:cs="Arial" w:hAnsi="Arial" w:eastAsia="Arial" w:ascii="Arial"/>
          <w:color w:val="17347C"/>
          <w:spacing w:val="-42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-1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c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ra</w:t>
      </w:r>
      <w:r>
        <w:rPr>
          <w:rFonts w:cs="Arial" w:hAnsi="Arial" w:eastAsia="Arial" w:ascii="Arial"/>
          <w:color w:val="17347C"/>
          <w:spacing w:val="-2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9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te</w:t>
      </w:r>
      <w:r>
        <w:rPr>
          <w:rFonts w:cs="Arial" w:hAnsi="Arial" w:eastAsia="Arial" w:ascii="Arial"/>
          <w:color w:val="17347C"/>
          <w:spacing w:val="-1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3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pad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-1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3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-1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2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12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denga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1126"/>
      </w:pPr>
      <w:r>
        <w:rPr>
          <w:rFonts w:cs="Arial" w:hAnsi="Arial" w:eastAsia="Arial" w:ascii="Arial"/>
          <w:b/>
          <w:color w:val="FF0000"/>
          <w:spacing w:val="-28"/>
          <w:w w:val="100"/>
          <w:sz w:val="36"/>
          <w:szCs w:val="36"/>
        </w:rPr>
        <w:t>T</w:t>
      </w: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u</w:t>
      </w:r>
      <w:r>
        <w:rPr>
          <w:rFonts w:cs="Arial" w:hAnsi="Arial" w:eastAsia="Arial" w:ascii="Arial"/>
          <w:b/>
          <w:color w:val="FF0000"/>
          <w:spacing w:val="1"/>
          <w:w w:val="100"/>
          <w:sz w:val="36"/>
          <w:szCs w:val="36"/>
        </w:rPr>
        <w:t>j</w:t>
      </w: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u</w:t>
      </w:r>
      <w:r>
        <w:rPr>
          <w:rFonts w:cs="Arial" w:hAnsi="Arial" w:eastAsia="Arial" w:ascii="Arial"/>
          <w:b/>
          <w:color w:val="FF0000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b/>
          <w:color w:val="FF0000"/>
          <w:spacing w:val="-2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Pe</w:t>
      </w:r>
      <w:r>
        <w:rPr>
          <w:rFonts w:cs="Arial" w:hAnsi="Arial" w:eastAsia="Arial" w:ascii="Arial"/>
          <w:b/>
          <w:color w:val="FF0000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b/>
          <w:color w:val="FF0000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ti</w:t>
      </w:r>
      <w:r>
        <w:rPr>
          <w:rFonts w:cs="Arial" w:hAnsi="Arial" w:eastAsia="Arial" w:ascii="Arial"/>
          <w:b/>
          <w:color w:val="FF0000"/>
          <w:spacing w:val="1"/>
          <w:w w:val="100"/>
          <w:sz w:val="36"/>
          <w:szCs w:val="36"/>
        </w:rPr>
        <w:t>h</w:t>
      </w:r>
      <w:r>
        <w:rPr>
          <w:rFonts w:cs="Arial" w:hAnsi="Arial" w:eastAsia="Arial" w:ascii="Arial"/>
          <w:b/>
          <w:color w:val="FF0000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b/>
          <w:color w:val="FF0000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8"/>
        <w:ind w:left="1126"/>
      </w:pP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h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9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-1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rta</w:t>
      </w:r>
      <w:r>
        <w:rPr>
          <w:rFonts w:cs="Arial" w:hAnsi="Arial" w:eastAsia="Arial" w:ascii="Arial"/>
          <w:color w:val="17347C"/>
          <w:spacing w:val="-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9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3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8"/>
        <w:ind w:left="1126"/>
      </w:pP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1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.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4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j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-1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te</w:t>
      </w:r>
      <w:r>
        <w:rPr>
          <w:rFonts w:cs="Arial" w:hAnsi="Arial" w:eastAsia="Arial" w:ascii="Arial"/>
          <w:color w:val="17347C"/>
          <w:spacing w:val="-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9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pad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-9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-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denga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panduan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8"/>
        <w:ind w:left="1126"/>
      </w:pP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2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.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4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Da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2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pad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99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-1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-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1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-6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denga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4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8"/>
        <w:ind w:left="1126"/>
      </w:pP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3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.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4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j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3"/>
          <w:w w:val="100"/>
          <w:sz w:val="36"/>
          <w:szCs w:val="36"/>
        </w:rPr>
        <w:t>c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-12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36"/>
          <w:szCs w:val="36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ry</w:t>
      </w:r>
      <w:r>
        <w:rPr>
          <w:rFonts w:cs="Arial" w:hAnsi="Arial" w:eastAsia="Arial" w:ascii="Arial"/>
          <w:color w:val="17347C"/>
          <w:spacing w:val="-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1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j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9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-1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denga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-6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panduan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8"/>
        <w:ind w:left="1126"/>
      </w:pP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4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.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4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-1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denga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-4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12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te</w:t>
      </w:r>
      <w:r>
        <w:rPr>
          <w:rFonts w:cs="Arial" w:hAnsi="Arial" w:eastAsia="Arial" w:ascii="Arial"/>
          <w:color w:val="17347C"/>
          <w:spacing w:val="-9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dengan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8"/>
        <w:ind w:left="1668"/>
      </w:pP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-6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c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,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,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te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j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-1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denga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6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-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4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8"/>
        <w:ind w:left="1126"/>
      </w:pP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5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.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4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2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Ap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-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1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-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-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tr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v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-9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dengan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8"/>
        <w:ind w:left="1668"/>
      </w:pP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-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-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4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tabs>
          <w:tab w:pos="1660" w:val="left"/>
        </w:tabs>
        <w:jc w:val="left"/>
        <w:spacing w:before="18" w:lineRule="auto" w:line="250"/>
        <w:ind w:left="1668" w:right="1293" w:hanging="542"/>
      </w:pP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6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.</w:t>
        <w:tab/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h</w:t>
      </w:r>
      <w:r>
        <w:rPr>
          <w:rFonts w:cs="Arial" w:hAnsi="Arial" w:eastAsia="Arial" w:ascii="Arial"/>
          <w:color w:val="17347C"/>
          <w:spacing w:val="-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tu</w:t>
      </w:r>
      <w:r>
        <w:rPr>
          <w:rFonts w:cs="Arial" w:hAnsi="Arial" w:eastAsia="Arial" w:ascii="Arial"/>
          <w:color w:val="17347C"/>
          <w:spacing w:val="-6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w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-9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ra</w:t>
      </w:r>
      <w:r>
        <w:rPr>
          <w:rFonts w:cs="Arial" w:hAnsi="Arial" w:eastAsia="Arial" w:ascii="Arial"/>
          <w:color w:val="17347C"/>
          <w:spacing w:val="-9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-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denga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-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y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q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9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-1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4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4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1126"/>
      </w:pP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7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.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4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c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9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denga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6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12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-Di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-2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c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-1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-2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denga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1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8"/>
        <w:ind w:left="1668"/>
      </w:pP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-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4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8"/>
        <w:ind w:left="1126"/>
      </w:pP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8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.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4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Da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pad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-2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-9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PC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denga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1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DB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(Da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8"/>
        <w:ind w:left="1668"/>
      </w:pP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f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w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)</w:t>
      </w:r>
      <w:r>
        <w:rPr>
          <w:rFonts w:cs="Arial" w:hAnsi="Arial" w:eastAsia="Arial" w:ascii="Arial"/>
          <w:color w:val="17347C"/>
          <w:spacing w:val="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tu</w:t>
      </w:r>
      <w:r>
        <w:rPr>
          <w:rFonts w:cs="Arial" w:hAnsi="Arial" w:eastAsia="Arial" w:ascii="Arial"/>
          <w:color w:val="17347C"/>
          <w:spacing w:val="-5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-1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denga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5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8" w:lineRule="exact" w:line="260"/>
        <w:ind w:left="1126"/>
        <w:sectPr>
          <w:pgMar w:header="53" w:footer="0" w:top="2040" w:bottom="0" w:left="0" w:right="0"/>
          <w:headerReference w:type="default" r:id="rId8"/>
          <w:pgSz w:w="19200" w:h="10800" w:orient="landscape"/>
        </w:sectPr>
      </w:pP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9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.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41"/>
          <w:w w:val="100"/>
          <w:position w:val="-12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-7"/>
          <w:w w:val="100"/>
          <w:position w:val="-12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2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12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position w:val="-12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position w:val="-12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position w:val="-12"/>
          <w:sz w:val="36"/>
          <w:szCs w:val="36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-4"/>
          <w:w w:val="100"/>
          <w:position w:val="-12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-8"/>
          <w:w w:val="100"/>
          <w:position w:val="-12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position w:val="-12"/>
          <w:sz w:val="36"/>
          <w:szCs w:val="36"/>
        </w:rPr>
        <w:t>(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position w:val="-12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12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-10"/>
          <w:w w:val="100"/>
          <w:position w:val="-12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2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),</w:t>
      </w:r>
      <w:r>
        <w:rPr>
          <w:rFonts w:cs="Arial" w:hAnsi="Arial" w:eastAsia="Arial" w:ascii="Arial"/>
          <w:color w:val="17347C"/>
          <w:spacing w:val="-8"/>
          <w:w w:val="100"/>
          <w:position w:val="-12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position w:val="-12"/>
          <w:sz w:val="36"/>
          <w:szCs w:val="36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2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ra</w:t>
      </w:r>
      <w:r>
        <w:rPr>
          <w:rFonts w:cs="Arial" w:hAnsi="Arial" w:eastAsia="Arial" w:ascii="Arial"/>
          <w:color w:val="17347C"/>
          <w:spacing w:val="-5"/>
          <w:w w:val="100"/>
          <w:position w:val="-12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(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3"/>
          <w:w w:val="100"/>
          <w:position w:val="-12"/>
          <w:sz w:val="36"/>
          <w:szCs w:val="36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3"/>
          <w:w w:val="100"/>
          <w:position w:val="-12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-16"/>
          <w:w w:val="100"/>
          <w:position w:val="-12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position w:val="-12"/>
          <w:sz w:val="36"/>
          <w:szCs w:val="36"/>
        </w:rPr>
        <w:t>w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)</w:t>
      </w:r>
      <w:r>
        <w:rPr>
          <w:rFonts w:cs="Arial" w:hAnsi="Arial" w:eastAsia="Arial" w:ascii="Arial"/>
          <w:color w:val="17347C"/>
          <w:spacing w:val="7"/>
          <w:w w:val="100"/>
          <w:position w:val="-12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2"/>
          <w:w w:val="100"/>
          <w:position w:val="-12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2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12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12"/>
          <w:w w:val="100"/>
          <w:position w:val="-12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2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-2"/>
          <w:w w:val="100"/>
          <w:position w:val="-12"/>
          <w:sz w:val="36"/>
          <w:szCs w:val="36"/>
        </w:rPr>
        <w:t>v</w:t>
      </w:r>
      <w:r>
        <w:rPr>
          <w:rFonts w:cs="Arial" w:hAnsi="Arial" w:eastAsia="Arial" w:ascii="Arial"/>
          <w:color w:val="17347C"/>
          <w:spacing w:val="1"/>
          <w:w w:val="100"/>
          <w:position w:val="-12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2"/>
          <w:sz w:val="36"/>
          <w:szCs w:val="36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6"/>
          <w:szCs w:val="36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iew</w:t>
      </w:r>
      <w:r>
        <w:rPr>
          <w:rFonts w:cs="Arial" w:hAnsi="Arial" w:eastAsia="Arial" w:ascii="Arial"/>
          <w:color w:val="17347C"/>
          <w:spacing w:val="-4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ite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5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ite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98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1"/>
          <w:w w:val="98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98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98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98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98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98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98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98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98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98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1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48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ite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300"/>
      </w:pPr>
      <w:r>
        <w:rPr>
          <w:rFonts w:cs="MS UI Gothic" w:hAnsi="MS UI Gothic" w:eastAsia="MS UI Gothic" w:ascii="MS UI Gothic"/>
          <w:color w:val="17347C"/>
          <w:spacing w:val="24"/>
          <w:w w:val="100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4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300"/>
      </w:pPr>
      <w:r>
        <w:rPr>
          <w:rFonts w:cs="MS UI Gothic" w:hAnsi="MS UI Gothic" w:eastAsia="MS UI Gothic" w:ascii="MS UI Gothic"/>
          <w:color w:val="17347C"/>
          <w:spacing w:val="24"/>
          <w:w w:val="100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4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ro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ra</w:t>
      </w:r>
      <w:r>
        <w:rPr>
          <w:rFonts w:cs="Arial" w:hAnsi="Arial" w:eastAsia="Arial" w:ascii="Arial"/>
          <w:color w:val="17347C"/>
          <w:spacing w:val="4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9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rb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  <w:sectPr>
          <w:pgMar w:header="53" w:footer="0" w:top="2040" w:bottom="280" w:left="0" w:right="0"/>
          <w:headerReference w:type="default" r:id="rId9"/>
          <w:pgSz w:w="19200" w:h="10800" w:orient="landscape"/>
        </w:sectPr>
      </w:pPr>
      <w:r>
        <w:rPr>
          <w:rFonts w:cs="MS UI Gothic" w:hAnsi="MS UI Gothic" w:eastAsia="MS UI Gothic" w:ascii="MS UI Gothic"/>
          <w:color w:val="17347C"/>
          <w:spacing w:val="23"/>
          <w:w w:val="98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98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98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1"/>
          <w:w w:val="98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98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98"/>
          <w:sz w:val="48"/>
          <w:szCs w:val="48"/>
        </w:rPr>
        <w:t>ct</w:t>
      </w:r>
      <w:r>
        <w:rPr>
          <w:rFonts w:cs="Arial" w:hAnsi="Arial" w:eastAsia="Arial" w:ascii="Arial"/>
          <w:color w:val="17347C"/>
          <w:spacing w:val="2"/>
          <w:w w:val="98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-1"/>
          <w:w w:val="98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98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98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-3"/>
          <w:w w:val="98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ite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ite</w:t>
      </w:r>
      <w:r>
        <w:rPr>
          <w:rFonts w:cs="Arial" w:hAnsi="Arial" w:eastAsia="Arial" w:ascii="Arial"/>
          <w:color w:val="17347C"/>
          <w:spacing w:val="-7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?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?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Meru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5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sis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so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ce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in</w:t>
      </w:r>
      <w:r>
        <w:rPr>
          <w:rFonts w:cs="Arial" w:hAnsi="Arial" w:eastAsia="Arial" w:ascii="Arial"/>
          <w:color w:val="17347C"/>
          <w:spacing w:val="-49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D.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Rich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rd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auto" w:line="354"/>
        <w:ind w:left="2031" w:right="2894" w:hanging="451"/>
      </w:pPr>
      <w:r>
        <w:rPr>
          <w:rFonts w:cs="MS UI Gothic" w:hAnsi="MS UI Gothic" w:eastAsia="MS UI Gothic" w:ascii="MS UI Gothic"/>
          <w:color w:val="17347C"/>
          <w:spacing w:val="22"/>
          <w:w w:val="96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1"/>
          <w:w w:val="96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96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96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96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7"/>
          <w:w w:val="96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ta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pada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sist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li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iss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600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position w:val="-2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-15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ju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position w:val="-2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5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7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11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ro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ram</w:t>
      </w:r>
      <w:r>
        <w:rPr>
          <w:rFonts w:cs="Arial" w:hAnsi="Arial" w:eastAsia="Arial" w:ascii="Arial"/>
          <w:color w:val="17347C"/>
          <w:spacing w:val="6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j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lan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4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position w:val="-2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5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si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center"/>
        <w:ind w:left="1975" w:right="14789"/>
        <w:sectPr>
          <w:pgMar w:header="53" w:footer="0" w:top="2040" w:bottom="280" w:left="0" w:right="0"/>
          <w:headerReference w:type="default" r:id="rId10"/>
          <w:pgSz w:w="19200" w:h="10800" w:orient="landscape"/>
        </w:sectPr>
      </w:pP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sis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ke</w:t>
      </w:r>
      <w:r>
        <w:rPr>
          <w:rFonts w:cs="Arial" w:hAnsi="Arial" w:eastAsia="Arial" w:ascii="Arial"/>
          <w:color w:val="17347C"/>
          <w:spacing w:val="4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ite</w:t>
      </w:r>
      <w:r>
        <w:rPr>
          <w:rFonts w:cs="Arial" w:hAnsi="Arial" w:eastAsia="Arial" w:ascii="Arial"/>
          <w:color w:val="17347C"/>
          <w:spacing w:val="-7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?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?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-28"/>
          <w:w w:val="100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</w:t>
      </w:r>
      <w:r>
        <w:rPr>
          <w:rFonts w:cs="Arial" w:hAnsi="Arial" w:eastAsia="Arial" w:ascii="Arial"/>
          <w:color w:val="17347C"/>
          <w:spacing w:val="-5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1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.0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2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0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0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0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GDBM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GNU</w:t>
      </w:r>
      <w:r>
        <w:rPr>
          <w:rFonts w:cs="Arial" w:hAnsi="Arial" w:eastAsia="Arial" w:ascii="Arial"/>
          <w:color w:val="17347C"/>
          <w:spacing w:val="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Dat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031"/>
      </w:pP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Ma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r)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-27"/>
          <w:w w:val="100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rsi</w:t>
      </w:r>
      <w:r>
        <w:rPr>
          <w:rFonts w:cs="Arial" w:hAnsi="Arial" w:eastAsia="Arial" w:ascii="Arial"/>
          <w:color w:val="17347C"/>
          <w:spacing w:val="-5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2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.0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2001.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  <w:sectPr>
          <w:pgMar w:header="53" w:footer="0" w:top="2040" w:bottom="280" w:left="0" w:right="0"/>
          <w:pgSz w:w="19200" w:h="10800" w:orient="landscape"/>
        </w:sectPr>
      </w:pPr>
      <w:r>
        <w:rPr>
          <w:rFonts w:cs="MS UI Gothic" w:hAnsi="MS UI Gothic" w:eastAsia="MS UI Gothic" w:ascii="MS UI Gothic"/>
          <w:color w:val="17347C"/>
          <w:spacing w:val="23"/>
          <w:w w:val="100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-27"/>
          <w:w w:val="100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rsi</w:t>
      </w:r>
      <w:r>
        <w:rPr>
          <w:rFonts w:cs="Arial" w:hAnsi="Arial" w:eastAsia="Arial" w:ascii="Arial"/>
          <w:color w:val="17347C"/>
          <w:spacing w:val="-5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3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.0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2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0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0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4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rsi</w:t>
      </w:r>
      <w:r>
        <w:rPr>
          <w:rFonts w:cs="Arial" w:hAnsi="Arial" w:eastAsia="Arial" w:ascii="Arial"/>
          <w:color w:val="17347C"/>
          <w:spacing w:val="9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ir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3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2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8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.0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rel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2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0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1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9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).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ite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22"/>
          <w:w w:val="97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97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97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97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97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97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4"/>
          <w:w w:val="97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–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ite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kasi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sh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-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2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Acro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031"/>
      </w:pP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5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–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300"/>
      </w:pPr>
      <w:r>
        <w:rPr>
          <w:rFonts w:cs="MS UI Gothic" w:hAnsi="MS UI Gothic" w:eastAsia="MS UI Gothic" w:ascii="MS UI Gothic"/>
          <w:color w:val="17347C"/>
          <w:spacing w:val="23"/>
          <w:w w:val="96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1"/>
          <w:w w:val="96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96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96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96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20"/>
          <w:w w:val="96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il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300"/>
      </w:pPr>
      <w:r>
        <w:rPr>
          <w:rFonts w:cs="MS UI Gothic" w:hAnsi="MS UI Gothic" w:eastAsia="MS UI Gothic" w:ascii="MS UI Gothic"/>
          <w:color w:val="17347C"/>
          <w:spacing w:val="23"/>
          <w:w w:val="97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1"/>
          <w:w w:val="97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97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5"/>
          <w:w w:val="97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1"/>
          <w:w w:val="97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97"/>
          <w:sz w:val="48"/>
          <w:szCs w:val="48"/>
        </w:rPr>
        <w:t>ri</w:t>
      </w:r>
      <w:r>
        <w:rPr>
          <w:rFonts w:cs="Arial" w:hAnsi="Arial" w:eastAsia="Arial" w:ascii="Arial"/>
          <w:color w:val="17347C"/>
          <w:spacing w:val="-7"/>
          <w:w w:val="97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w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ro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w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Mo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z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z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4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–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7"/>
          <w:w w:val="100"/>
          <w:sz w:val="48"/>
          <w:szCs w:val="48"/>
        </w:rPr>
        <w:t>W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-1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ro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w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ite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  <w:sectPr>
          <w:pgMar w:header="53" w:footer="0" w:top="2040" w:bottom="280" w:left="0" w:right="0"/>
          <w:headerReference w:type="default" r:id="rId11"/>
          <w:pgSz w:w="19200" w:h="10800" w:orient="landscape"/>
        </w:sectPr>
      </w:pPr>
      <w:r>
        <w:rPr>
          <w:rFonts w:cs="MS UI Gothic" w:hAnsi="MS UI Gothic" w:eastAsia="MS UI Gothic" w:ascii="MS UI Gothic"/>
          <w:color w:val="17347C"/>
          <w:spacing w:val="23"/>
          <w:w w:val="100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5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–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ite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…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22"/>
          <w:w w:val="97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97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-1"/>
          <w:w w:val="97"/>
          <w:sz w:val="48"/>
          <w:szCs w:val="48"/>
        </w:rPr>
        <w:t>c</w:t>
      </w:r>
      <w:r>
        <w:rPr>
          <w:rFonts w:cs="Arial" w:hAnsi="Arial" w:eastAsia="Arial" w:ascii="Arial"/>
          <w:color w:val="17347C"/>
          <w:spacing w:val="0"/>
          <w:w w:val="97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6"/>
          <w:w w:val="97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1"/>
          <w:w w:val="97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97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0"/>
          <w:w w:val="97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–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ite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ti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sn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22"/>
          <w:w w:val="96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1"/>
          <w:w w:val="96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96"/>
          <w:sz w:val="48"/>
          <w:szCs w:val="48"/>
        </w:rPr>
        <w:t>HP</w:t>
      </w:r>
      <w:r>
        <w:rPr>
          <w:rFonts w:cs="Arial" w:hAnsi="Arial" w:eastAsia="Arial" w:ascii="Arial"/>
          <w:color w:val="17347C"/>
          <w:spacing w:val="5"/>
          <w:w w:val="96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–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HP</w:t>
      </w:r>
      <w:r>
        <w:rPr>
          <w:rFonts w:cs="Arial" w:hAnsi="Arial" w:eastAsia="Arial" w:ascii="Arial"/>
          <w:color w:val="17347C"/>
          <w:spacing w:val="-1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is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in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ite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2</w:t>
      </w:r>
      <w:r>
        <w:rPr>
          <w:rFonts w:cs="Arial" w:hAnsi="Arial" w:eastAsia="Arial" w:ascii="Arial"/>
          <w:color w:val="17347C"/>
          <w:spacing w:val="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ite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3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rar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  <w:sectPr>
          <w:pgMar w:header="53" w:footer="0" w:top="2040" w:bottom="280" w:left="0" w:right="0"/>
          <w:pgSz w:w="19200" w:h="10800" w:orient="landscape"/>
        </w:sectPr>
      </w:pPr>
      <w:r>
        <w:rPr>
          <w:rFonts w:cs="MS UI Gothic" w:hAnsi="MS UI Gothic" w:eastAsia="MS UI Gothic" w:ascii="MS UI Gothic"/>
          <w:color w:val="17347C"/>
          <w:spacing w:val="23"/>
          <w:w w:val="100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–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ite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lam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sa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ro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ra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-6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ite</w:t>
      </w:r>
      <w:r>
        <w:rPr>
          <w:rFonts w:cs="Arial" w:hAnsi="Arial" w:eastAsia="Arial" w:ascii="Arial"/>
          <w:color w:val="17347C"/>
          <w:spacing w:val="-7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dapa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9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kuk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cara</w:t>
      </w:r>
      <w:r>
        <w:rPr>
          <w:rFonts w:cs="Arial" w:hAnsi="Arial" w:eastAsia="Arial" w:ascii="Arial"/>
          <w:color w:val="17347C"/>
          <w:spacing w:val="4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Dat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itor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  <w:sectPr>
          <w:pgMar w:header="53" w:footer="0" w:top="2040" w:bottom="280" w:left="0" w:right="0"/>
          <w:headerReference w:type="default" r:id="rId12"/>
          <w:pgSz w:w="19200" w:h="10800" w:orient="landscape"/>
        </w:sectPr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rog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rb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sis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3"/>
        <w:ind w:left="103"/>
      </w:pPr>
      <w:r>
        <w:pict>
          <v:shape type="#_x0000_t75" style="position:absolute;margin-left:332.64pt;margin-top:9.12pt;width:164.4pt;height:37.92pt;mso-position-horizontal-relative:page;mso-position-vertical-relative:paragraph;z-index:-2211">
            <v:imagedata o:title="" r:id="rId14"/>
          </v:shape>
        </w:pict>
      </w:r>
      <w:r>
        <w:pict>
          <v:shape type="#_x0000_t75" style="width:159.36pt;height:45.36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040"/>
      </w:pPr>
      <w:r>
        <w:rPr>
          <w:rFonts w:cs="Arial" w:hAnsi="Arial" w:eastAsia="Arial" w:ascii="Arial"/>
          <w:b/>
          <w:color w:val="FFFFFF"/>
          <w:spacing w:val="1"/>
          <w:w w:val="100"/>
          <w:position w:val="-2"/>
          <w:sz w:val="48"/>
          <w:szCs w:val="48"/>
        </w:rPr>
        <w:t>P</w:t>
      </w:r>
      <w:r>
        <w:rPr>
          <w:rFonts w:cs="Arial" w:hAnsi="Arial" w:eastAsia="Arial" w:ascii="Arial"/>
          <w:b/>
          <w:color w:val="FFFFFF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b/>
          <w:color w:val="FFFFFF"/>
          <w:spacing w:val="0"/>
          <w:w w:val="100"/>
          <w:position w:val="-2"/>
          <w:sz w:val="48"/>
          <w:szCs w:val="48"/>
        </w:rPr>
        <w:t>mbu</w:t>
      </w:r>
      <w:r>
        <w:rPr>
          <w:rFonts w:cs="Arial" w:hAnsi="Arial" w:eastAsia="Arial" w:ascii="Arial"/>
          <w:b/>
          <w:color w:val="FFFFFF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b/>
          <w:color w:val="FFFFFF"/>
          <w:spacing w:val="0"/>
          <w:w w:val="100"/>
          <w:position w:val="-2"/>
          <w:sz w:val="48"/>
          <w:szCs w:val="48"/>
        </w:rPr>
        <w:t>tan</w:t>
      </w:r>
      <w:r>
        <w:rPr>
          <w:rFonts w:cs="Arial" w:hAnsi="Arial" w:eastAsia="Arial" w:ascii="Arial"/>
          <w:b/>
          <w:color w:val="FFFFFF"/>
          <w:spacing w:val="0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b/>
          <w:color w:val="FFFFFF"/>
          <w:spacing w:val="0"/>
          <w:w w:val="100"/>
          <w:position w:val="-2"/>
          <w:sz w:val="48"/>
          <w:szCs w:val="48"/>
        </w:rPr>
        <w:t>Dat</w:t>
      </w:r>
      <w:r>
        <w:rPr>
          <w:rFonts w:cs="Arial" w:hAnsi="Arial" w:eastAsia="Arial" w:ascii="Arial"/>
          <w:b/>
          <w:color w:val="FFFFFF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b/>
          <w:color w:val="FFFFFF"/>
          <w:spacing w:val="0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b/>
          <w:color w:val="FFFFFF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b/>
          <w:color w:val="FFFFFF"/>
          <w:spacing w:val="1"/>
          <w:w w:val="100"/>
          <w:position w:val="-2"/>
          <w:sz w:val="48"/>
          <w:szCs w:val="48"/>
        </w:rPr>
        <w:t>s</w:t>
      </w:r>
      <w:r>
        <w:rPr>
          <w:rFonts w:cs="Arial" w:hAnsi="Arial" w:eastAsia="Arial" w:ascii="Arial"/>
          <w:b/>
          <w:color w:val="FFFFFF"/>
          <w:spacing w:val="0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b/>
          <w:color w:val="FFFFFF"/>
          <w:spacing w:val="0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b/>
          <w:color w:val="FFFFFF"/>
          <w:spacing w:val="1"/>
          <w:w w:val="100"/>
          <w:position w:val="-2"/>
          <w:sz w:val="48"/>
          <w:szCs w:val="48"/>
        </w:rPr>
        <w:t>S</w:t>
      </w:r>
      <w:r>
        <w:rPr>
          <w:rFonts w:cs="Arial" w:hAnsi="Arial" w:eastAsia="Arial" w:ascii="Arial"/>
          <w:b/>
          <w:color w:val="FFFFFF"/>
          <w:spacing w:val="0"/>
          <w:w w:val="100"/>
          <w:position w:val="-2"/>
          <w:sz w:val="48"/>
          <w:szCs w:val="48"/>
        </w:rPr>
        <w:t>QL</w:t>
      </w:r>
      <w:r>
        <w:rPr>
          <w:rFonts w:cs="Arial" w:hAnsi="Arial" w:eastAsia="Arial" w:ascii="Arial"/>
          <w:b/>
          <w:color w:val="FFFFFF"/>
          <w:spacing w:val="1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b/>
          <w:color w:val="FFFFFF"/>
          <w:spacing w:val="0"/>
          <w:w w:val="100"/>
          <w:position w:val="-2"/>
          <w:sz w:val="48"/>
          <w:szCs w:val="48"/>
        </w:rPr>
        <w:t>te</w:t>
      </w:r>
      <w:r>
        <w:rPr>
          <w:rFonts w:cs="Arial" w:hAnsi="Arial" w:eastAsia="Arial" w:ascii="Arial"/>
          <w:b/>
          <w:color w:val="FFFFFF"/>
          <w:spacing w:val="-6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b/>
          <w:color w:val="FFFFFF"/>
          <w:spacing w:val="0"/>
          <w:w w:val="100"/>
          <w:position w:val="-2"/>
          <w:sz w:val="48"/>
          <w:szCs w:val="48"/>
        </w:rPr>
        <w:t>d</w:t>
      </w:r>
      <w:r>
        <w:rPr>
          <w:rFonts w:cs="Arial" w:hAnsi="Arial" w:eastAsia="Arial" w:ascii="Arial"/>
          <w:b/>
          <w:color w:val="FFFFFF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b/>
          <w:color w:val="FFFFFF"/>
          <w:spacing w:val="0"/>
          <w:w w:val="100"/>
          <w:position w:val="-2"/>
          <w:sz w:val="48"/>
          <w:szCs w:val="48"/>
        </w:rPr>
        <w:t>ngan</w:t>
      </w:r>
      <w:r>
        <w:rPr>
          <w:rFonts w:cs="Arial" w:hAnsi="Arial" w:eastAsia="Arial" w:ascii="Arial"/>
          <w:b/>
          <w:color w:val="FFFFFF"/>
          <w:spacing w:val="-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b/>
          <w:color w:val="FFFFFF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b/>
          <w:color w:val="FFFFFF"/>
          <w:spacing w:val="0"/>
          <w:w w:val="100"/>
          <w:position w:val="-2"/>
          <w:sz w:val="48"/>
          <w:szCs w:val="48"/>
        </w:rPr>
        <w:t>ditor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8"/>
          <w:szCs w:val="28"/>
        </w:rPr>
        <w:jc w:val="left"/>
        <w:spacing w:before="12" w:lineRule="exact" w:line="280"/>
        <w:sectPr>
          <w:pgMar w:header="0" w:footer="0" w:top="0" w:bottom="280" w:left="540" w:right="2780"/>
          <w:headerReference w:type="default" r:id="rId13"/>
          <w:pgSz w:w="19200" w:h="10800" w:orient="landscape"/>
        </w:sectPr>
      </w:pPr>
      <w:r>
        <w:rPr>
          <w:sz w:val="28"/>
          <w:szCs w:val="28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right"/>
      </w:pP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FFFFFF"/>
          <w:spacing w:val="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right"/>
        <w:spacing w:lineRule="exact" w:line="200"/>
        <w:ind w:right="340"/>
      </w:pP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8"/>
        <w:sectPr>
          <w:type w:val="continuous"/>
          <w:pgSz w:w="19200" w:h="10800" w:orient="landscape"/>
          <w:pgMar w:top="280" w:bottom="280" w:left="540" w:right="2780"/>
          <w:cols w:num="2" w:equalWidth="off">
            <w:col w:w="3134" w:space="299"/>
            <w:col w:w="12447"/>
          </w:cols>
        </w:sectPr>
      </w:pPr>
      <w:r>
        <w:br w:type="column"/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•</w:t>
      </w:r>
      <w:r>
        <w:rPr>
          <w:rFonts w:cs="Arial" w:hAnsi="Arial" w:eastAsia="Arial" w:ascii="Arial"/>
          <w:color w:val="17347C"/>
          <w:spacing w:val="108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Un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uh</w:t>
      </w:r>
      <w:r>
        <w:rPr>
          <w:rFonts w:cs="Arial" w:hAnsi="Arial" w:eastAsia="Arial" w:ascii="Arial"/>
          <w:color w:val="17347C"/>
          <w:spacing w:val="-4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D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0"/>
          <w:szCs w:val="40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o</w:t>
      </w:r>
      <w:r>
        <w:rPr>
          <w:rFonts w:cs="Arial" w:hAnsi="Arial" w:eastAsia="Arial" w:ascii="Arial"/>
          <w:color w:val="17347C"/>
          <w:spacing w:val="-6"/>
          <w:w w:val="100"/>
          <w:sz w:val="40"/>
          <w:szCs w:val="40"/>
        </w:rPr>
        <w:t>w</w:t>
      </w:r>
      <w:r>
        <w:rPr>
          <w:rFonts w:cs="Arial" w:hAnsi="Arial" w:eastAsia="Arial" w:ascii="Arial"/>
          <w:color w:val="17347C"/>
          <w:spacing w:val="2"/>
          <w:w w:val="100"/>
          <w:sz w:val="40"/>
          <w:szCs w:val="40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er</w:t>
      </w:r>
      <w:r>
        <w:rPr>
          <w:rFonts w:cs="Arial" w:hAnsi="Arial" w:eastAsia="Arial" w:ascii="Arial"/>
          <w:color w:val="17347C"/>
          <w:spacing w:val="1"/>
          <w:w w:val="100"/>
          <w:sz w:val="40"/>
          <w:szCs w:val="40"/>
        </w:rPr>
        <w:t>F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or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0"/>
          <w:szCs w:val="40"/>
        </w:rPr>
        <w:t>Q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L</w:t>
      </w:r>
      <w:r>
        <w:rPr>
          <w:rFonts w:cs="Arial" w:hAnsi="Arial" w:eastAsia="Arial" w:ascii="Arial"/>
          <w:color w:val="17347C"/>
          <w:spacing w:val="-3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te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9200" w:h="10800" w:orient="landscape"/>
          <w:pgMar w:top="280" w:bottom="280" w:left="540" w:right="2780"/>
        </w:sectPr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right"/>
      </w:pP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FFFFFF"/>
          <w:spacing w:val="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right"/>
        <w:spacing w:lineRule="exact" w:line="200"/>
        <w:ind w:right="340"/>
      </w:pP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2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right"/>
      </w:pP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FFFFFF"/>
          <w:spacing w:val="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right"/>
        <w:spacing w:lineRule="exact" w:line="200"/>
        <w:ind w:right="340"/>
      </w:pP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3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7"/>
      </w:pPr>
      <w:r>
        <w:br w:type="column"/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•</w:t>
      </w:r>
      <w:r>
        <w:rPr>
          <w:rFonts w:cs="Arial" w:hAnsi="Arial" w:eastAsia="Arial" w:ascii="Arial"/>
          <w:color w:val="17347C"/>
          <w:spacing w:val="109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In</w:t>
      </w:r>
      <w:r>
        <w:rPr>
          <w:rFonts w:cs="Arial" w:hAnsi="Arial" w:eastAsia="Arial" w:ascii="Arial"/>
          <w:color w:val="17347C"/>
          <w:spacing w:val="1"/>
          <w:w w:val="100"/>
          <w:sz w:val="40"/>
          <w:szCs w:val="40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ta</w:t>
      </w:r>
      <w:r>
        <w:rPr>
          <w:rFonts w:cs="Arial" w:hAnsi="Arial" w:eastAsia="Arial" w:ascii="Arial"/>
          <w:color w:val="17347C"/>
          <w:spacing w:val="-3"/>
          <w:w w:val="100"/>
          <w:sz w:val="40"/>
          <w:szCs w:val="40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0"/>
          <w:szCs w:val="40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7347C"/>
          <w:spacing w:val="-6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D</w:t>
      </w:r>
      <w:r>
        <w:rPr>
          <w:rFonts w:cs="Arial" w:hAnsi="Arial" w:eastAsia="Arial" w:ascii="Arial"/>
          <w:color w:val="17347C"/>
          <w:spacing w:val="-1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0"/>
          <w:szCs w:val="40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o</w:t>
      </w:r>
      <w:r>
        <w:rPr>
          <w:rFonts w:cs="Arial" w:hAnsi="Arial" w:eastAsia="Arial" w:ascii="Arial"/>
          <w:color w:val="17347C"/>
          <w:spacing w:val="-5"/>
          <w:w w:val="100"/>
          <w:sz w:val="40"/>
          <w:szCs w:val="40"/>
        </w:rPr>
        <w:t>w</w:t>
      </w:r>
      <w:r>
        <w:rPr>
          <w:rFonts w:cs="Arial" w:hAnsi="Arial" w:eastAsia="Arial" w:ascii="Arial"/>
          <w:color w:val="17347C"/>
          <w:spacing w:val="2"/>
          <w:w w:val="100"/>
          <w:sz w:val="40"/>
          <w:szCs w:val="40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er</w:t>
      </w:r>
      <w:r>
        <w:rPr>
          <w:rFonts w:cs="Arial" w:hAnsi="Arial" w:eastAsia="Arial" w:ascii="Arial"/>
          <w:color w:val="17347C"/>
          <w:spacing w:val="2"/>
          <w:w w:val="100"/>
          <w:sz w:val="40"/>
          <w:szCs w:val="40"/>
        </w:rPr>
        <w:t>F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orS</w:t>
      </w:r>
      <w:r>
        <w:rPr>
          <w:rFonts w:cs="Arial" w:hAnsi="Arial" w:eastAsia="Arial" w:ascii="Arial"/>
          <w:color w:val="17347C"/>
          <w:spacing w:val="1"/>
          <w:w w:val="100"/>
          <w:sz w:val="40"/>
          <w:szCs w:val="40"/>
        </w:rPr>
        <w:t>Q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L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L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te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</w:pP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•</w:t>
      </w:r>
      <w:r>
        <w:rPr>
          <w:rFonts w:cs="Arial" w:hAnsi="Arial" w:eastAsia="Arial" w:ascii="Arial"/>
          <w:color w:val="17347C"/>
          <w:spacing w:val="108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7347C"/>
          <w:spacing w:val="8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at</w:t>
      </w:r>
      <w:r>
        <w:rPr>
          <w:rFonts w:cs="Arial" w:hAnsi="Arial" w:eastAsia="Arial" w:ascii="Arial"/>
          <w:color w:val="17347C"/>
          <w:spacing w:val="-13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Da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ase</w:t>
      </w:r>
      <w:r>
        <w:rPr>
          <w:rFonts w:cs="Arial" w:hAnsi="Arial" w:eastAsia="Arial" w:ascii="Arial"/>
          <w:color w:val="17347C"/>
          <w:spacing w:val="-13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0"/>
          <w:szCs w:val="40"/>
        </w:rPr>
        <w:t>(</w:t>
      </w:r>
      <w:r>
        <w:rPr>
          <w:rFonts w:cs="Arial" w:hAnsi="Arial" w:eastAsia="Arial" w:ascii="Arial"/>
          <w:color w:val="17347C"/>
          <w:spacing w:val="2"/>
          <w:w w:val="100"/>
          <w:sz w:val="40"/>
          <w:szCs w:val="40"/>
        </w:rPr>
        <w:t>j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7347C"/>
          <w:spacing w:val="6"/>
          <w:w w:val="100"/>
          <w:sz w:val="40"/>
          <w:szCs w:val="40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-13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um</w:t>
      </w:r>
      <w:r>
        <w:rPr>
          <w:rFonts w:cs="Arial" w:hAnsi="Arial" w:eastAsia="Arial" w:ascii="Arial"/>
          <w:color w:val="17347C"/>
          <w:spacing w:val="1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40"/>
          <w:szCs w:val="40"/>
        </w:rPr>
        <w:t>ada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20"/>
        <w:sectPr>
          <w:type w:val="continuous"/>
          <w:pgSz w:w="19200" w:h="10800" w:orient="landscape"/>
          <w:pgMar w:top="280" w:bottom="280" w:left="540" w:right="2780"/>
          <w:cols w:num="2" w:equalWidth="off">
            <w:col w:w="3134" w:space="299"/>
            <w:col w:w="12447"/>
          </w:cols>
        </w:sectPr>
      </w:pP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•</w:t>
      </w:r>
      <w:r>
        <w:rPr>
          <w:rFonts w:cs="Arial" w:hAnsi="Arial" w:eastAsia="Arial" w:ascii="Arial"/>
          <w:color w:val="17347C"/>
          <w:spacing w:val="109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7347C"/>
          <w:spacing w:val="-1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7347C"/>
          <w:spacing w:val="8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u</w:t>
      </w:r>
      <w:r>
        <w:rPr>
          <w:rFonts w:cs="Arial" w:hAnsi="Arial" w:eastAsia="Arial" w:ascii="Arial"/>
          <w:color w:val="17347C"/>
          <w:spacing w:val="7"/>
          <w:w w:val="100"/>
          <w:sz w:val="40"/>
          <w:szCs w:val="40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-22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Dat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0"/>
          <w:szCs w:val="40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7347C"/>
          <w:spacing w:val="-9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0"/>
          <w:szCs w:val="40"/>
        </w:rPr>
        <w:t>(</w:t>
      </w:r>
      <w:r>
        <w:rPr>
          <w:rFonts w:cs="Arial" w:hAnsi="Arial" w:eastAsia="Arial" w:ascii="Arial"/>
          <w:color w:val="17347C"/>
          <w:spacing w:val="2"/>
          <w:w w:val="100"/>
          <w:sz w:val="40"/>
          <w:szCs w:val="40"/>
        </w:rPr>
        <w:t>j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7347C"/>
          <w:spacing w:val="7"/>
          <w:w w:val="100"/>
          <w:sz w:val="40"/>
          <w:szCs w:val="40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-12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0"/>
          <w:szCs w:val="40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u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ah</w:t>
      </w:r>
      <w:r>
        <w:rPr>
          <w:rFonts w:cs="Arial" w:hAnsi="Arial" w:eastAsia="Arial" w:ascii="Arial"/>
          <w:color w:val="17347C"/>
          <w:spacing w:val="-7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40"/>
          <w:szCs w:val="40"/>
        </w:rPr>
        <w:t>ada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9200" w:h="10800" w:orient="landscape"/>
          <w:pgMar w:top="280" w:bottom="280" w:left="540" w:right="2780"/>
        </w:sectPr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right"/>
      </w:pP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FFFFFF"/>
          <w:spacing w:val="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right"/>
        <w:spacing w:lineRule="exact" w:line="200"/>
        <w:ind w:right="340"/>
      </w:pP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4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7"/>
        <w:sectPr>
          <w:type w:val="continuous"/>
          <w:pgSz w:w="19200" w:h="10800" w:orient="landscape"/>
          <w:pgMar w:top="280" w:bottom="280" w:left="540" w:right="2780"/>
          <w:cols w:num="2" w:equalWidth="off">
            <w:col w:w="3134" w:space="299"/>
            <w:col w:w="12447"/>
          </w:cols>
        </w:sectPr>
      </w:pPr>
      <w:r>
        <w:br w:type="column"/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•</w:t>
      </w:r>
      <w:r>
        <w:rPr>
          <w:rFonts w:cs="Arial" w:hAnsi="Arial" w:eastAsia="Arial" w:ascii="Arial"/>
          <w:color w:val="17347C"/>
          <w:spacing w:val="109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7347C"/>
          <w:spacing w:val="-1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7347C"/>
          <w:spacing w:val="8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at</w:t>
      </w:r>
      <w:r>
        <w:rPr>
          <w:rFonts w:cs="Arial" w:hAnsi="Arial" w:eastAsia="Arial" w:ascii="Arial"/>
          <w:color w:val="17347C"/>
          <w:spacing w:val="-22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-37"/>
          <w:w w:val="100"/>
          <w:sz w:val="40"/>
          <w:szCs w:val="40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el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9200" w:h="10800" w:orient="landscape"/>
          <w:pgMar w:top="280" w:bottom="280" w:left="540" w:right="2780"/>
        </w:sectPr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right"/>
      </w:pP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FFFFFF"/>
          <w:spacing w:val="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right"/>
        <w:spacing w:lineRule="exact" w:line="200"/>
        <w:ind w:right="340"/>
      </w:pP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5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7"/>
        <w:sectPr>
          <w:type w:val="continuous"/>
          <w:pgSz w:w="19200" w:h="10800" w:orient="landscape"/>
          <w:pgMar w:top="280" w:bottom="280" w:left="540" w:right="2780"/>
          <w:cols w:num="2" w:equalWidth="off">
            <w:col w:w="3134" w:space="299"/>
            <w:col w:w="12447"/>
          </w:cols>
        </w:sectPr>
      </w:pPr>
      <w:r>
        <w:br w:type="column"/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•</w:t>
      </w:r>
      <w:r>
        <w:rPr>
          <w:rFonts w:cs="Arial" w:hAnsi="Arial" w:eastAsia="Arial" w:ascii="Arial"/>
          <w:color w:val="17347C"/>
          <w:spacing w:val="109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7347C"/>
          <w:spacing w:val="-1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l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h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40"/>
          <w:szCs w:val="40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8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8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h</w:t>
      </w:r>
      <w:r>
        <w:rPr>
          <w:rFonts w:cs="Arial" w:hAnsi="Arial" w:eastAsia="Arial" w:ascii="Arial"/>
          <w:color w:val="17347C"/>
          <w:spacing w:val="-24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d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ta</w:t>
      </w:r>
      <w:r>
        <w:rPr>
          <w:rFonts w:cs="Arial" w:hAnsi="Arial" w:eastAsia="Arial" w:ascii="Arial"/>
          <w:color w:val="17347C"/>
          <w:spacing w:val="-5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di</w:t>
      </w:r>
      <w:r>
        <w:rPr>
          <w:rFonts w:cs="Arial" w:hAnsi="Arial" w:eastAsia="Arial" w:ascii="Arial"/>
          <w:color w:val="17347C"/>
          <w:spacing w:val="-6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-37"/>
          <w:w w:val="100"/>
          <w:sz w:val="40"/>
          <w:szCs w:val="40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9200" w:h="10800" w:orient="landscape"/>
          <w:pgMar w:top="280" w:bottom="280" w:left="540" w:right="2780"/>
        </w:sectPr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pict>
          <v:group style="position:absolute;margin-left:0pt;margin-top:9.6pt;width:960pt;height:530.4pt;mso-position-horizontal-relative:page;mso-position-vertical-relative:page;z-index:-2212" coordorigin="0,192" coordsize="19200,10608">
            <v:shape style="position:absolute;left:0;top:1080;width:1205;height:240" coordorigin="0,1080" coordsize="1205,240" path="m0,1320l1205,1320,1205,1080,0,1080,0,1320xe" filled="t" fillcolor="#17347C" stroked="f">
              <v:path arrowok="t"/>
              <v:fill/>
            </v:shape>
            <v:shape style="position:absolute;left:1205;top:1080;width:17995;height:960" coordorigin="1205,1080" coordsize="17995,960" path="m1205,2040l19200,2040,19200,1080,1205,1080,1205,2040xe" filled="t" fillcolor="#17347C" stroked="f">
              <v:path arrowok="t"/>
              <v:fill/>
            </v:shape>
            <v:shape type="#_x0000_t75" style="position:absolute;left:14477;top:192;width:2098;height:898">
              <v:imagedata o:title="" r:id="rId16"/>
            </v:shape>
            <v:shape type="#_x0000_t75" style="position:absolute;left:2722;top:2002;width:1105;height:1528">
              <v:imagedata o:title="" r:id="rId17"/>
            </v:shape>
            <v:shape type="#_x0000_t75" style="position:absolute;left:2678;top:2395;width:1182;height:779">
              <v:imagedata o:title="" r:id="rId18"/>
            </v:shape>
            <v:shape type="#_x0000_t75" style="position:absolute;left:2801;top:2057;width:950;height:1358">
              <v:imagedata o:title="" r:id="rId19"/>
            </v:shape>
            <v:shape style="position:absolute;left:2801;top:2057;width:950;height:1358" coordorigin="2801,2057" coordsize="950,1358" path="m3751,2057l3751,2940,3276,3415,2801,2940,2801,2057,3276,2532,3751,2057xe" filled="f" stroked="t" strokeweight="0.72pt" strokecolor="#E78900">
              <v:path arrowok="t"/>
            </v:shape>
            <v:shape style="position:absolute;left:3751;top:2057;width:13109;height:883" coordorigin="3751,2057" coordsize="13109,883" path="m16860,2204l16860,2195,16856,2172,16828,2113,16778,2072,16713,2057,3751,2057,3751,2940,16713,2940,16786,2921,16834,2877,16858,2816,16860,2793,16860,2204xe" filled="t" fillcolor="#FFFFFF" stroked="f">
              <v:path arrowok="t"/>
              <v:fill/>
            </v:shape>
            <v:shape style="position:absolute;left:3751;top:2057;width:13109;height:883" coordorigin="3751,2057" coordsize="13109,883" path="m16860,2204l16860,2793,16858,2816,16834,2877,16786,2921,16722,2940,16713,2940,3751,2940,3751,2057,16713,2057,16778,2072,16828,2113,16856,2172,16860,2204xe" filled="f" stroked="t" strokeweight="0.72pt" strokecolor="#E78900">
              <v:path arrowok="t"/>
            </v:shape>
            <v:shape type="#_x0000_t75" style="position:absolute;left:2722;top:3230;width:1105;height:1532">
              <v:imagedata o:title="" r:id="rId20"/>
            </v:shape>
            <v:shape type="#_x0000_t75" style="position:absolute;left:2678;top:3629;width:1182;height:774">
              <v:imagedata o:title="" r:id="rId21"/>
            </v:shape>
            <v:shape type="#_x0000_t75" style="position:absolute;left:2801;top:3286;width:950;height:1363">
              <v:imagedata o:title="" r:id="rId22"/>
            </v:shape>
            <v:shape style="position:absolute;left:2801;top:3286;width:950;height:1363" coordorigin="2801,3286" coordsize="950,1363" path="m3751,3286l3751,4174,3276,4649,2801,4174,2801,3286,3276,3761,3751,3286xe" filled="f" stroked="t" strokeweight="0.72pt" strokecolor="#E78900">
              <v:path arrowok="t"/>
            </v:shape>
            <v:shape style="position:absolute;left:3751;top:3286;width:13109;height:883" coordorigin="3751,3286" coordsize="13109,883" path="m16860,3433l16860,3423,16856,3401,16828,3342,16778,3301,16713,3286,3751,3286,3751,4169,16713,4169,16786,4149,16834,4106,16858,4045,16860,4022,16860,3433xe" filled="t" fillcolor="#FFFFFF" stroked="f">
              <v:path arrowok="t"/>
              <v:fill/>
            </v:shape>
            <v:shape style="position:absolute;left:3751;top:3286;width:13109;height:883" coordorigin="3751,3286" coordsize="13109,883" path="m16860,3433l16860,4022,16858,4045,16834,4106,16786,4149,16722,4168,16713,4169,3751,4169,3751,3286,16713,3286,16778,3301,16828,3342,16856,3401,16860,3433xe" filled="f" stroked="t" strokeweight="0.72pt" strokecolor="#E78900">
              <v:path arrowok="t"/>
            </v:shape>
            <v:shape type="#_x0000_t75" style="position:absolute;left:2722;top:4459;width:1105;height:1532">
              <v:imagedata o:title="" r:id="rId23"/>
            </v:shape>
            <v:shape type="#_x0000_t75" style="position:absolute;left:2678;top:4858;width:1182;height:774">
              <v:imagedata o:title="" r:id="rId24"/>
            </v:shape>
            <v:shape type="#_x0000_t75" style="position:absolute;left:2801;top:4514;width:950;height:1363">
              <v:imagedata o:title="" r:id="rId25"/>
            </v:shape>
            <v:shape style="position:absolute;left:2801;top:4514;width:950;height:1363" coordorigin="2801,4514" coordsize="950,1363" path="m3751,4514l3751,5402,3276,5878,2801,5402,2801,4514,3276,4990,3751,4514xe" filled="f" stroked="t" strokeweight="0.72pt" strokecolor="#E78900">
              <v:path arrowok="t"/>
            </v:shape>
            <v:shape style="position:absolute;left:3751;top:4514;width:13109;height:883" coordorigin="3751,4514" coordsize="13109,883" path="m16860,4662l16860,4652,16856,4630,16828,4570,16778,4530,16713,4514,3751,4514,3751,5398,16713,5398,16786,5378,16834,5334,16858,5273,16860,5250,16860,4662xe" filled="t" fillcolor="#FFFFFF" stroked="f">
              <v:path arrowok="t"/>
              <v:fill/>
            </v:shape>
            <v:shape style="position:absolute;left:3751;top:4514;width:13109;height:883" coordorigin="3751,4514" coordsize="13109,883" path="m16860,4662l16860,5250,16858,5273,16834,5334,16786,5378,16722,5397,16713,5398,3751,5398,3751,4514,16713,4514,16778,4530,16828,4570,16856,4630,16860,4662xe" filled="f" stroked="t" strokeweight="0.72pt" strokecolor="#E78900">
              <v:path arrowok="t"/>
            </v:shape>
            <v:shape type="#_x0000_t75" style="position:absolute;left:2722;top:5688;width:1105;height:1532">
              <v:imagedata o:title="" r:id="rId26"/>
            </v:shape>
            <v:shape type="#_x0000_t75" style="position:absolute;left:2678;top:6086;width:1182;height:774">
              <v:imagedata o:title="" r:id="rId27"/>
            </v:shape>
            <v:shape type="#_x0000_t75" style="position:absolute;left:2801;top:5743;width:950;height:1363">
              <v:imagedata o:title="" r:id="rId28"/>
            </v:shape>
            <v:shape style="position:absolute;left:2801;top:5743;width:950;height:1363" coordorigin="2801,5743" coordsize="950,1363" path="m3751,5743l3751,6631,3276,7106,2801,6631,2801,5743,3276,6218,3751,5743xe" filled="f" stroked="t" strokeweight="0.72pt" strokecolor="#E78900">
              <v:path arrowok="t"/>
            </v:shape>
            <v:shape style="position:absolute;left:3751;top:5743;width:13109;height:883" coordorigin="3751,5743" coordsize="13109,883" path="m16860,5890l16860,5881,16856,5858,16828,5799,16778,5758,16713,5743,3751,5743,3751,6626,16713,6626,16786,6607,16834,6563,16858,6502,16860,6479,16860,5890xe" filled="t" fillcolor="#FFFFFF" stroked="f">
              <v:path arrowok="t"/>
              <v:fill/>
            </v:shape>
            <v:shape style="position:absolute;left:3751;top:5743;width:13109;height:883" coordorigin="3751,5743" coordsize="13109,883" path="m16860,5890l16860,6479,16858,6502,16834,6563,16786,6607,16722,6626,16713,6626,3751,6626,3751,5743,16713,5743,16778,5758,16828,5799,16856,5858,16860,5890xe" filled="f" stroked="t" strokeweight="0.72pt" strokecolor="#E78900">
              <v:path arrowok="t"/>
            </v:shape>
            <v:shape type="#_x0000_t75" style="position:absolute;left:2722;top:6917;width:1105;height:1532">
              <v:imagedata o:title="" r:id="rId29"/>
            </v:shape>
            <v:shape type="#_x0000_t75" style="position:absolute;left:2678;top:7315;width:1182;height:774">
              <v:imagedata o:title="" r:id="rId30"/>
            </v:shape>
            <v:shape type="#_x0000_t75" style="position:absolute;left:2801;top:6972;width:950;height:1363">
              <v:imagedata o:title="" r:id="rId31"/>
            </v:shape>
            <v:shape style="position:absolute;left:2801;top:6972;width:950;height:1363" coordorigin="2801,6972" coordsize="950,1363" path="m3751,6972l3751,7860,3276,8335,2801,7860,2801,6972,3276,7447,3751,6972xe" filled="f" stroked="t" strokeweight="0.72pt" strokecolor="#E78900">
              <v:path arrowok="t"/>
            </v:shape>
            <v:shape style="position:absolute;left:3751;top:6972;width:13109;height:888" coordorigin="3751,6972" coordsize="13109,888" path="m16860,7120l16860,7109,16856,7087,16828,7028,16777,6987,16712,6972,3751,6972,3751,7860,16712,7860,16786,7840,16834,7796,16858,7735,16860,7712,16860,7120xe" filled="t" fillcolor="#FFFFFF" stroked="f">
              <v:path arrowok="t"/>
              <v:fill/>
            </v:shape>
            <v:shape style="position:absolute;left:3751;top:6972;width:13109;height:888" coordorigin="3751,6972" coordsize="13109,888" path="m16860,7120l16860,7712,16858,7735,16834,7796,16786,7840,16723,7860,16712,7860,3751,7860,3751,6972,16712,6972,16777,6987,16828,7028,16856,7087,16860,7120xe" filled="f" stroked="t" strokeweight="0.72pt" strokecolor="#E78900">
              <v:path arrowok="t"/>
            </v:shape>
            <v:shape type="#_x0000_t75" style="position:absolute;left:2722;top:8146;width:1105;height:1532">
              <v:imagedata o:title="" r:id="rId32"/>
            </v:shape>
            <v:shape type="#_x0000_t75" style="position:absolute;left:2678;top:8544;width:1182;height:774">
              <v:imagedata o:title="" r:id="rId33"/>
            </v:shape>
            <v:shape type="#_x0000_t75" style="position:absolute;left:2801;top:8201;width:950;height:1363">
              <v:imagedata o:title="" r:id="rId34"/>
            </v:shape>
            <v:shape style="position:absolute;left:2801;top:8201;width:950;height:1363" coordorigin="2801,8201" coordsize="950,1363" path="m3751,8201l3751,9089,3276,9564,2801,9089,2801,8201,3276,8676,3751,8201xe" filled="f" stroked="t" strokeweight="0.72pt" strokecolor="#E78900">
              <v:path arrowok="t"/>
            </v:shape>
            <v:shape style="position:absolute;left:3751;top:8201;width:13109;height:888" coordorigin="3751,8201" coordsize="13109,888" path="m16860,8349l16860,8338,16856,8315,16828,8257,16777,8216,16712,8201,3751,8201,3751,9089,16712,9089,16786,9069,16834,9025,16858,8964,16860,8941,16860,8349xe" filled="t" fillcolor="#FFFFFF" stroked="f">
              <v:path arrowok="t"/>
              <v:fill/>
            </v:shape>
            <v:shape style="position:absolute;left:3751;top:8201;width:13109;height:888" coordorigin="3751,8201" coordsize="13109,888" path="m16860,8349l16860,8941,16858,8964,16834,9025,16786,9069,16723,9088,16712,9089,3751,9089,3751,8201,16712,8201,16777,8216,16828,8257,16856,8315,16860,8349xe" filled="f" stroked="t" strokeweight="0.72pt" strokecolor="#E78900">
              <v:path arrowok="t"/>
            </v:shape>
            <v:shape type="#_x0000_t75" style="position:absolute;left:2722;top:9379;width:1105;height:1484">
              <v:imagedata o:title="" r:id="rId35"/>
            </v:shape>
            <v:shape type="#_x0000_t75" style="position:absolute;left:2678;top:9773;width:1182;height:774">
              <v:imagedata o:title="" r:id="rId36"/>
            </v:shape>
            <v:shape type="#_x0000_t75" style="position:absolute;left:2801;top:9434;width:950;height:1358">
              <v:imagedata o:title="" r:id="rId37"/>
            </v:shape>
            <v:shape style="position:absolute;left:2801;top:9434;width:950;height:1358" coordorigin="2801,9434" coordsize="950,1358" path="m3751,9434l3751,10318,3276,10793,2801,10318,2801,9434,3276,9910,3751,9434xe" filled="f" stroked="t" strokeweight="0.72pt" strokecolor="#E78900">
              <v:path arrowok="t"/>
            </v:shape>
            <v:shape style="position:absolute;left:3751;top:9434;width:13109;height:883" coordorigin="3751,9434" coordsize="13109,883" path="m16860,9582l16860,9572,16856,9550,16828,9490,16778,9450,16713,9434,3751,9434,3751,10318,16713,10318,16786,10298,16834,10254,16858,10193,16860,10170,16860,9582xe" filled="t" fillcolor="#FFFFFF" stroked="f">
              <v:path arrowok="t"/>
              <v:fill/>
            </v:shape>
            <v:shape style="position:absolute;left:3751;top:9434;width:13109;height:883" coordorigin="3751,9434" coordsize="13109,883" path="m16860,9582l16860,10170,16858,10193,16834,10254,16786,10298,16722,10317,16713,10318,3751,10318,3751,9434,16713,9434,16778,9450,16828,9490,16856,9550,16860,9582xe" filled="f" stroked="t" strokeweight="0.72pt" strokecolor="#E78900">
              <v:path arrowok="t"/>
            </v:shape>
            <w10:wrap type="none"/>
          </v:group>
        </w:pict>
      </w: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right"/>
        <w:ind w:right="1"/>
      </w:pP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FFFFFF"/>
          <w:spacing w:val="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FFFFFF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right"/>
        <w:spacing w:lineRule="exact" w:line="200"/>
        <w:ind w:right="341"/>
      </w:pP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6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right"/>
      </w:pPr>
      <w:r>
        <w:rPr>
          <w:rFonts w:cs="Arial" w:hAnsi="Arial" w:eastAsia="Arial" w:ascii="Arial"/>
          <w:color w:val="FFFFFF"/>
          <w:spacing w:val="-3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FFFFFF"/>
          <w:spacing w:val="-3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FFFFFF"/>
          <w:spacing w:val="-3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FFFFFF"/>
          <w:spacing w:val="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FFFFFF"/>
          <w:spacing w:val="-3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right"/>
        <w:spacing w:lineRule="exact" w:line="200"/>
        <w:ind w:right="341"/>
      </w:pPr>
      <w:r>
        <w:rPr>
          <w:rFonts w:cs="Arial" w:hAnsi="Arial" w:eastAsia="Arial" w:ascii="Arial"/>
          <w:color w:val="FFFFFF"/>
          <w:spacing w:val="0"/>
          <w:w w:val="100"/>
          <w:sz w:val="21"/>
          <w:szCs w:val="21"/>
        </w:rPr>
        <w:t>7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7"/>
      </w:pPr>
      <w:r>
        <w:br w:type="column"/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•</w:t>
      </w:r>
      <w:r>
        <w:rPr>
          <w:rFonts w:cs="Arial" w:hAnsi="Arial" w:eastAsia="Arial" w:ascii="Arial"/>
          <w:color w:val="17347C"/>
          <w:spacing w:val="109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0"/>
          <w:szCs w:val="40"/>
        </w:rPr>
        <w:t>(</w:t>
      </w:r>
      <w:r>
        <w:rPr>
          <w:rFonts w:cs="Arial" w:hAnsi="Arial" w:eastAsia="Arial" w:ascii="Arial"/>
          <w:color w:val="17347C"/>
          <w:spacing w:val="2"/>
          <w:w w:val="100"/>
          <w:sz w:val="40"/>
          <w:szCs w:val="40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pt</w:t>
      </w:r>
      <w:r>
        <w:rPr>
          <w:rFonts w:cs="Arial" w:hAnsi="Arial" w:eastAsia="Arial" w:ascii="Arial"/>
          <w:color w:val="17347C"/>
          <w:spacing w:val="-3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o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40"/>
          <w:szCs w:val="40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)</w:t>
      </w:r>
      <w:r>
        <w:rPr>
          <w:rFonts w:cs="Arial" w:hAnsi="Arial" w:eastAsia="Arial" w:ascii="Arial"/>
          <w:color w:val="17347C"/>
          <w:spacing w:val="-5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8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g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us</w:t>
      </w:r>
      <w:r>
        <w:rPr>
          <w:rFonts w:cs="Arial" w:hAnsi="Arial" w:eastAsia="Arial" w:ascii="Arial"/>
          <w:color w:val="17347C"/>
          <w:spacing w:val="-13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d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ta</w:t>
      </w:r>
      <w:r>
        <w:rPr>
          <w:rFonts w:cs="Arial" w:hAnsi="Arial" w:eastAsia="Arial" w:ascii="Arial"/>
          <w:color w:val="17347C"/>
          <w:spacing w:val="-5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di</w:t>
      </w:r>
      <w:r>
        <w:rPr>
          <w:rFonts w:cs="Arial" w:hAnsi="Arial" w:eastAsia="Arial" w:ascii="Arial"/>
          <w:color w:val="17347C"/>
          <w:spacing w:val="-5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-37"/>
          <w:w w:val="100"/>
          <w:sz w:val="40"/>
          <w:szCs w:val="40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el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</w:pP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•</w:t>
      </w:r>
      <w:r>
        <w:rPr>
          <w:rFonts w:cs="Arial" w:hAnsi="Arial" w:eastAsia="Arial" w:ascii="Arial"/>
          <w:color w:val="17347C"/>
          <w:spacing w:val="109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0"/>
          <w:szCs w:val="40"/>
        </w:rPr>
        <w:t>(</w:t>
      </w:r>
      <w:r>
        <w:rPr>
          <w:rFonts w:cs="Arial" w:hAnsi="Arial" w:eastAsia="Arial" w:ascii="Arial"/>
          <w:color w:val="17347C"/>
          <w:spacing w:val="2"/>
          <w:w w:val="100"/>
          <w:sz w:val="40"/>
          <w:szCs w:val="40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pt</w:t>
      </w:r>
      <w:r>
        <w:rPr>
          <w:rFonts w:cs="Arial" w:hAnsi="Arial" w:eastAsia="Arial" w:ascii="Arial"/>
          <w:color w:val="17347C"/>
          <w:spacing w:val="-3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o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40"/>
          <w:szCs w:val="40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)</w:t>
      </w:r>
      <w:r>
        <w:rPr>
          <w:rFonts w:cs="Arial" w:hAnsi="Arial" w:eastAsia="Arial" w:ascii="Arial"/>
          <w:color w:val="17347C"/>
          <w:spacing w:val="-5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8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g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us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20"/>
        <w:sectPr>
          <w:type w:val="continuous"/>
          <w:pgSz w:w="19200" w:h="10800" w:orient="landscape"/>
          <w:pgMar w:top="280" w:bottom="280" w:left="540" w:right="2780"/>
          <w:cols w:num="2" w:equalWidth="off">
            <w:col w:w="3135" w:space="299"/>
            <w:col w:w="12446"/>
          </w:cols>
        </w:sectPr>
      </w:pP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103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7347C"/>
          <w:spacing w:val="-37"/>
          <w:w w:val="100"/>
          <w:sz w:val="40"/>
          <w:szCs w:val="40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7347C"/>
          <w:spacing w:val="-2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0"/>
          <w:szCs w:val="40"/>
        </w:rPr>
        <w:t>el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1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Un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lu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ih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sist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48"/>
          <w:szCs w:val="48"/>
        </w:rPr>
        <w:jc w:val="left"/>
        <w:ind w:left="1580"/>
        <w:sectPr>
          <w:pgMar w:header="53" w:footer="0" w:top="2040" w:bottom="280" w:left="0" w:right="0"/>
          <w:headerReference w:type="default" r:id="rId38"/>
          <w:pgSz w:w="19200" w:h="10800" w:orient="landscape"/>
        </w:sectPr>
      </w:pP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Courier New" w:hAnsi="Courier New" w:eastAsia="Courier New" w:ascii="Courier New"/>
          <w:color w:val="FF0000"/>
          <w:spacing w:val="0"/>
          <w:w w:val="100"/>
          <w:sz w:val="48"/>
          <w:szCs w:val="48"/>
        </w:rPr>
        <w:t>https://sqlitebrowser.org/dl/</w:t>
      </w:r>
      <w:r>
        <w:rPr>
          <w:rFonts w:cs="Courier New" w:hAnsi="Courier New" w:eastAsia="Courier New" w:ascii="Courier New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2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ll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lu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lah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sai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iu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ian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jala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kan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  <w:sectPr>
          <w:pgMar w:header="53" w:footer="0" w:top="2040" w:bottom="0" w:left="0" w:right="0"/>
          <w:pgSz w:w="19200" w:h="10800" w:orient="landscape"/>
        </w:sectPr>
      </w:pPr>
      <w:r>
        <w:pict>
          <v:shape type="#_x0000_t75" style="position:absolute;margin-left:220.56pt;margin-top:-10.2684pt;width:549.6pt;height:326.64pt;mso-position-horizontal-relative:page;mso-position-vertical-relative:paragraph;z-index:-2210">
            <v:imagedata o:title="" r:id="rId39"/>
          </v:shape>
        </w:pic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sin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4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3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-1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j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</w:t>
      </w:r>
      <w:r>
        <w:rPr>
          <w:rFonts w:cs="Arial" w:hAnsi="Arial" w:eastAsia="Arial" w:ascii="Arial"/>
          <w:color w:val="17347C"/>
          <w:spacing w:val="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sih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lum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ada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)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0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ih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“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w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”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jok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0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ri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-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0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ri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ini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lah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”BUKU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”.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0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ih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-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t,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Desk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  <w:sectPr>
          <w:pgMar w:header="53" w:footer="0" w:top="2040" w:bottom="280" w:left="0" w:right="0"/>
          <w:pgSz w:w="19200" w:h="10800" w:orient="landscape"/>
        </w:sectPr>
      </w:pP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0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Fi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rb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9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ite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kan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Hasil</w:t>
      </w:r>
      <w:r>
        <w:rPr>
          <w:rFonts w:cs="Arial" w:hAnsi="Arial" w:eastAsia="Arial" w:ascii="Arial"/>
          <w:color w:val="17347C"/>
          <w:spacing w:val="5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3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17"/>
        <w:sectPr>
          <w:pgMar w:header="53" w:footer="0" w:top="2040" w:bottom="280" w:left="0" w:right="0"/>
          <w:pgSz w:w="19200" w:h="10800" w:orient="landscape"/>
        </w:sectPr>
      </w:pPr>
      <w:r>
        <w:pict>
          <v:shape type="#_x0000_t75" style="position:absolute;margin-left:769.2pt;margin-top:270pt;width:136.08pt;height:123.12pt;mso-position-horizontal-relative:page;mso-position-vertical-relative:page;z-index:-2209">
            <v:imagedata o:title="" r:id="rId40"/>
          </v:shape>
        </w:pict>
      </w:r>
      <w:r>
        <w:pict>
          <v:group style="position:absolute;margin-left:671.04pt;margin-top:144.72pt;width:92.64pt;height:36pt;mso-position-horizontal-relative:page;mso-position-vertical-relative:paragraph;z-index:-2208" coordorigin="13421,2894" coordsize="1853,720">
            <v:shape style="position:absolute;left:13440;top:2914;width:1814;height:682" coordorigin="13440,2914" coordsize="1814,682" path="m14914,3425l14914,3595,15254,3254,14914,2914,14914,3084,13440,3084,13440,3425,14914,3425xe" filled="t" fillcolor="#77B7E7" stroked="f">
              <v:path arrowok="t"/>
              <v:fill/>
            </v:shape>
            <v:shape style="position:absolute;left:13440;top:2914;width:1814;height:682" coordorigin="13440,2914" coordsize="1814,682" path="m13440,3084l14914,3084,14914,2914,15254,3254,14914,3595,14914,3425,13440,3425,13440,3084xe" filled="f" stroked="t" strokeweight="1.92pt" strokecolor="#5585AA">
              <v:path arrowok="t"/>
            </v:shape>
            <w10:wrap type="none"/>
          </v:group>
        </w:pict>
      </w:r>
      <w:r>
        <w:pict>
          <v:shape type="#_x0000_t75" style="width:555.6pt;height:323.76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3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j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su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ada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)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0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ih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“O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”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jok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0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ih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Co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ri</w:t>
      </w:r>
      <w:r>
        <w:rPr>
          <w:rFonts w:cs="Arial" w:hAnsi="Arial" w:eastAsia="Arial" w:ascii="Arial"/>
          <w:color w:val="17347C"/>
          <w:spacing w:val="-9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ini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lah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”BUKU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”.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  <w:sectPr>
          <w:pgMar w:header="53" w:footer="0" w:top="2040" w:bottom="280" w:left="0" w:right="0"/>
          <w:pgSz w:w="19200" w:h="10800" w:orient="landscape"/>
        </w:sectPr>
      </w:pP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0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4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1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49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ib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auto" w:line="354"/>
        <w:ind w:left="2122" w:right="1845" w:hanging="542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rb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k,</w:t>
      </w:r>
      <w:r>
        <w:rPr>
          <w:rFonts w:cs="Arial" w:hAnsi="Arial" w:eastAsia="Arial" w:ascii="Arial"/>
          <w:color w:val="17347C"/>
          <w:spacing w:val="-1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kita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isa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9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600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79"/>
          <w:position w:val="-2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ih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7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“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C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re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te</w:t>
      </w:r>
      <w:r>
        <w:rPr>
          <w:rFonts w:cs="Arial" w:hAnsi="Arial" w:eastAsia="Arial" w:ascii="Arial"/>
          <w:color w:val="17347C"/>
          <w:spacing w:val="-6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48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le”</w:t>
      </w:r>
      <w:r>
        <w:rPr>
          <w:rFonts w:cs="Arial" w:hAnsi="Arial" w:eastAsia="Arial" w:ascii="Arial"/>
          <w:color w:val="17347C"/>
          <w:spacing w:val="-9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4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lah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ki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.</w:t>
      </w:r>
      <w:r>
        <w:rPr>
          <w:rFonts w:cs="Arial" w:hAnsi="Arial" w:eastAsia="Arial" w:ascii="Arial"/>
          <w:color w:val="17347C"/>
          <w:spacing w:val="-31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c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7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5"/>
          <w:w w:val="100"/>
          <w:position w:val="-2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rm</w:t>
      </w:r>
      <w:r>
        <w:rPr>
          <w:rFonts w:cs="Arial" w:hAnsi="Arial" w:eastAsia="Arial" w:ascii="Arial"/>
          <w:color w:val="17347C"/>
          <w:spacing w:val="-5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122"/>
      </w:pP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kk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1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in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ib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auto" w:line="354"/>
        <w:ind w:left="2122" w:right="2680" w:hanging="542"/>
        <w:sectPr>
          <w:pgMar w:header="53" w:footer="0" w:top="2040" w:bottom="280" w:left="0" w:right="0"/>
          <w:pgSz w:w="19200" w:h="10800" w:orient="landscape"/>
        </w:sectPr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le.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Di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ini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ib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co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BUKU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jut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4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ian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ield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17347C"/>
          <w:spacing w:val="-1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Unt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co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BUKU,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center"/>
        <w:ind w:left="2066" w:right="12212"/>
      </w:pP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ld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ib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30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7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_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id,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int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incr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30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7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titl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x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30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7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isb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x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30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7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sh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3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tipe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x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kol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w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inisi</w:t>
      </w:r>
      <w:r>
        <w:rPr>
          <w:rFonts w:cs="Arial" w:hAnsi="Arial" w:eastAsia="Arial" w:ascii="Arial"/>
          <w:color w:val="17347C"/>
          <w:spacing w:val="-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QL</w:t>
      </w:r>
      <w:r>
        <w:rPr>
          <w:rFonts w:cs="Arial" w:hAnsi="Arial" w:eastAsia="Arial" w:ascii="Arial"/>
          <w:color w:val="17347C"/>
          <w:spacing w:val="-19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ieks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kusi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  <w:sectPr>
          <w:pgMar w:header="53" w:footer="0" w:top="2040" w:bottom="280" w:left="0" w:right="0"/>
          <w:pgSz w:w="19200" w:h="10800" w:orient="landscape"/>
        </w:sectPr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49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OK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Hasil</w:t>
      </w:r>
      <w:r>
        <w:rPr>
          <w:rFonts w:cs="Arial" w:hAnsi="Arial" w:eastAsia="Arial" w:ascii="Arial"/>
          <w:color w:val="17347C"/>
          <w:spacing w:val="5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4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17347C"/>
          <w:spacing w:val="-1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49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6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7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ti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pad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36"/>
        <w:sectPr>
          <w:pgMar w:header="53" w:footer="0" w:top="2040" w:bottom="0" w:left="0" w:right="0"/>
          <w:headerReference w:type="default" r:id="rId42"/>
          <w:pgSz w:w="19200" w:h="10800" w:orient="landscape"/>
        </w:sectPr>
      </w:pPr>
      <w:r>
        <w:pict>
          <v:group style="position:absolute;margin-left:459.12pt;margin-top:140.88pt;width:92.64pt;height:36pt;mso-position-horizontal-relative:page;mso-position-vertical-relative:paragraph;z-index:-2207" coordorigin="9182,2818" coordsize="1853,720">
            <v:shape style="position:absolute;left:9202;top:2837;width:1814;height:682" coordorigin="9202,2837" coordsize="1814,682" path="m10675,3348l10675,3518,11016,3178,10675,2837,10675,3007,9202,3007,9202,3348,10675,3348xe" filled="t" fillcolor="#77B7E7" stroked="f">
              <v:path arrowok="t"/>
              <v:fill/>
            </v:shape>
            <v:shape style="position:absolute;left:9202;top:2837;width:1814;height:682" coordorigin="9202,2837" coordsize="1814,682" path="m9202,3007l10675,3007,10675,2837,11016,3178,10675,3518,10675,3348,9202,3348,9202,3007xe" filled="f" stroked="t" strokeweight="1.92pt" strokecolor="#5585AA">
              <v:path arrowok="t"/>
            </v:shape>
            <w10:wrap type="none"/>
          </v:group>
        </w:pict>
      </w:r>
      <w:r>
        <w:pict>
          <v:group style="position:absolute;margin-left:581.76pt;margin-top:199.92pt;width:327.84pt;height:301.92pt;mso-position-horizontal-relative:page;mso-position-vertical-relative:page;z-index:-2206" coordorigin="11635,3998" coordsize="6557,6038">
            <v:shape type="#_x0000_t75" style="position:absolute;left:11654;top:3998;width:6538;height:6038">
              <v:imagedata o:title="" r:id="rId43"/>
            </v:shape>
            <v:shape style="position:absolute;left:11654;top:4541;width:2530;height:946" coordorigin="11654,4541" coordsize="2530,946" path="m11654,5486l14184,5486,14184,4541,11654,4541,11654,5486xe" filled="f" stroked="t" strokeweight="1.92pt" strokecolor="#5585AA">
              <v:path arrowok="t"/>
            </v:shape>
            <w10:wrap type="none"/>
          </v:group>
        </w:pict>
      </w:r>
      <w:r>
        <w:pict>
          <v:shape type="#_x0000_t75" style="width:366pt;height:351.84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5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9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ta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49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auto" w:line="354"/>
        <w:ind w:left="2122" w:right="2776" w:hanging="542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rb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1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kita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isa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c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rd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600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79"/>
          <w:position w:val="-2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ih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position w:val="-2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6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ink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4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-4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c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4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ini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lah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“BUKU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”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position w:val="-2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6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ad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1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122"/>
      </w:pP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-1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ian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kl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pad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Pil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“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Bro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w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49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le”.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  <w:sectPr>
          <w:pgMar w:header="53" w:footer="0" w:top="2040" w:bottom="280" w:left="0" w:right="0"/>
          <w:headerReference w:type="default" r:id="rId45"/>
          <w:pgSz w:w="19200" w:h="10800" w:orient="landscape"/>
        </w:sectPr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49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1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ta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lam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ju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5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Masi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–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sing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kol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isa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su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122"/>
      </w:pP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Co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ini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30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7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lom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_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id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: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ikos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tis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leh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sist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4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30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7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lom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isbn</w:t>
      </w:r>
      <w:r>
        <w:rPr>
          <w:rFonts w:cs="Arial" w:hAnsi="Arial" w:eastAsia="Arial" w:ascii="Arial"/>
          <w:color w:val="17347C"/>
          <w:spacing w:val="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: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9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0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9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9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2</w:t>
      </w:r>
      <w:r>
        <w:rPr>
          <w:rFonts w:cs="Arial" w:hAnsi="Arial" w:eastAsia="Arial" w:ascii="Arial"/>
          <w:color w:val="17347C"/>
          <w:spacing w:val="-32"/>
          <w:w w:val="100"/>
          <w:sz w:val="48"/>
          <w:szCs w:val="48"/>
        </w:rPr>
        <w:t>1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1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2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9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30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7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lom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title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: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laj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ite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30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7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lom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: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J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2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ian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“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New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Rec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”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ian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before="4" w:lineRule="atLeast" w:line="860"/>
        <w:ind w:left="2122" w:right="2467" w:hanging="542"/>
        <w:sectPr>
          <w:pgMar w:header="53" w:footer="0" w:top="2040" w:bottom="0" w:left="0" w:right="0"/>
          <w:pgSz w:w="19200" w:h="10800" w:orient="landscape"/>
        </w:sectPr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isa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kuk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ta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Hasil</w:t>
      </w:r>
      <w:r>
        <w:rPr>
          <w:rFonts w:cs="Arial" w:hAnsi="Arial" w:eastAsia="Arial" w:ascii="Arial"/>
          <w:color w:val="17347C"/>
          <w:spacing w:val="5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5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isi</w:t>
      </w:r>
      <w:r>
        <w:rPr>
          <w:rFonts w:cs="Arial" w:hAnsi="Arial" w:eastAsia="Arial" w:ascii="Arial"/>
          <w:color w:val="17347C"/>
          <w:spacing w:val="6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3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cord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4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BUKU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69"/>
      </w:pPr>
      <w:r>
        <w:pict>
          <v:group style="position:absolute;margin-left:366.24pt;margin-top:51.84pt;width:92.64pt;height:36pt;mso-position-horizontal-relative:page;mso-position-vertical-relative:paragraph;z-index:-2205" coordorigin="7325,1037" coordsize="1853,720">
            <v:shape style="position:absolute;left:7344;top:1056;width:1814;height:682" coordorigin="7344,1056" coordsize="1814,682" path="m8818,1567l8818,1738,9158,1397,8818,1056,8818,1226,7344,1226,7344,1567,8818,1567xe" filled="t" fillcolor="#77B7E7" stroked="f">
              <v:path arrowok="t"/>
              <v:fill/>
            </v:shape>
            <v:shape style="position:absolute;left:7344;top:1056;width:1814;height:682" coordorigin="7344,1056" coordsize="1814,682" path="m7344,1226l8818,1226,8818,1056,9158,1397,8818,1738,8818,1567,7344,1567,7344,1226xe" filled="f" stroked="t" strokeweight="1.92pt" strokecolor="#5585AA">
              <v:path arrowok="t"/>
            </v:shape>
            <w10:wrap type="none"/>
          </v:group>
        </w:pict>
      </w:r>
      <w:r>
        <w:pict>
          <v:shape type="#_x0000_t75" style="position:absolute;margin-left:486.24pt;margin-top:162.48pt;width:388.8pt;height:363.12pt;mso-position-horizontal-relative:page;mso-position-vertical-relative:page;z-index:-2204">
            <v:imagedata o:title="" r:id="rId46"/>
          </v:shape>
        </w:pict>
      </w:r>
      <w:r>
        <w:pict>
          <v:shape type="#_x0000_t75" style="width:289.44pt;height:176.64pt">
            <v:imagedata o:title="" r:id="rId4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  <w:sectPr>
          <w:pgMar w:header="53" w:footer="0" w:top="2040" w:bottom="0" w:left="0" w:right="0"/>
          <w:pgSz w:w="19200" w:h="10800" w:orient="landscape"/>
        </w:sectPr>
      </w:pPr>
      <w:r>
        <w:rPr>
          <w:sz w:val="28"/>
          <w:szCs w:val="28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6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):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auto" w:line="354"/>
        <w:ind w:left="2122" w:right="1817" w:hanging="542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Un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te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in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pad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dapa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9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su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kuk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pad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is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ksu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600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79"/>
          <w:position w:val="-2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6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ru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4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stik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7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“</w:t>
      </w:r>
      <w:r>
        <w:rPr>
          <w:rFonts w:cs="Arial" w:hAnsi="Arial" w:eastAsia="Arial" w:ascii="Arial"/>
          <w:color w:val="17347C"/>
          <w:spacing w:val="6"/>
          <w:w w:val="100"/>
          <w:position w:val="-2"/>
          <w:sz w:val="48"/>
          <w:szCs w:val="48"/>
        </w:rPr>
        <w:t>W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te</w:t>
      </w:r>
      <w:r>
        <w:rPr>
          <w:rFonts w:cs="Arial" w:hAnsi="Arial" w:eastAsia="Arial" w:ascii="Arial"/>
          <w:color w:val="17347C"/>
          <w:spacing w:val="-11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Ch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s”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ian</w:t>
      </w:r>
      <w:r>
        <w:rPr>
          <w:rFonts w:cs="Arial" w:hAnsi="Arial" w:eastAsia="Arial" w:ascii="Arial"/>
          <w:color w:val="17347C"/>
          <w:spacing w:val="6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92"/>
        <w:sectPr>
          <w:pgMar w:header="53" w:footer="0" w:top="2040" w:bottom="0" w:left="0" w:right="0"/>
          <w:pgSz w:w="19200" w:h="10800" w:orient="landscape"/>
        </w:sectPr>
      </w:pPr>
      <w:r>
        <w:pict>
          <v:group style="position:absolute;margin-left:459.12pt;margin-top:78.72pt;width:92.64pt;height:36pt;mso-position-horizontal-relative:page;mso-position-vertical-relative:paragraph;z-index:-2203" coordorigin="9182,1574" coordsize="1853,720">
            <v:shape style="position:absolute;left:9202;top:1594;width:1814;height:682" coordorigin="9202,1594" coordsize="1814,682" path="m10675,2105l10675,2275,11016,1934,10675,1594,10675,1764,9202,1764,9202,2105,10675,2105xe" filled="t" fillcolor="#77B7E7" stroked="f">
              <v:path arrowok="t"/>
              <v:fill/>
            </v:shape>
            <v:shape style="position:absolute;left:9202;top:1594;width:1814;height:682" coordorigin="9202,1594" coordsize="1814,682" path="m9202,1764l10675,1764,10675,1594,11016,1934,10675,2275,10675,2105,9202,2105,9202,1764xe" filled="f" stroked="t" strokeweight="1.92pt" strokecolor="#5585AA">
              <v:path arrowok="t"/>
            </v:shape>
            <w10:wrap type="none"/>
          </v:group>
        </w:pict>
      </w:r>
      <w:r>
        <w:pict>
          <v:shape type="#_x0000_t75" style="position:absolute;margin-left:564.96pt;margin-top:287.28pt;width:257.04pt;height:234.48pt;mso-position-horizontal-relative:page;mso-position-vertical-relative:page;z-index:-2202">
            <v:imagedata o:title="" r:id="rId48"/>
          </v:shape>
        </w:pict>
      </w:r>
      <w:r>
        <w:pict>
          <v:shape type="#_x0000_t75" style="width:256.08pt;height:234.48pt">
            <v:imagedata o:title="" r:id="rId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7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):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auto" w:line="354"/>
        <w:ind w:left="2122" w:right="1551" w:hanging="542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Un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in</w:t>
      </w:r>
      <w:r>
        <w:rPr>
          <w:rFonts w:cs="Arial" w:hAnsi="Arial" w:eastAsia="Arial" w:ascii="Arial"/>
          <w:color w:val="17347C"/>
          <w:spacing w:val="7"/>
          <w:w w:val="100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</w:t>
      </w:r>
      <w:r>
        <w:rPr>
          <w:rFonts w:cs="Arial" w:hAnsi="Arial" w:eastAsia="Arial" w:ascii="Arial"/>
          <w:color w:val="17347C"/>
          <w:spacing w:val="-9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cord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pad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dapa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su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pad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is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ksu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ian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“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Dele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Rec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”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600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79"/>
          <w:position w:val="-2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6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ru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4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stik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7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“</w:t>
      </w:r>
      <w:r>
        <w:rPr>
          <w:rFonts w:cs="Arial" w:hAnsi="Arial" w:eastAsia="Arial" w:ascii="Arial"/>
          <w:color w:val="17347C"/>
          <w:spacing w:val="6"/>
          <w:w w:val="100"/>
          <w:position w:val="-2"/>
          <w:sz w:val="48"/>
          <w:szCs w:val="48"/>
        </w:rPr>
        <w:t>W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te</w:t>
      </w:r>
      <w:r>
        <w:rPr>
          <w:rFonts w:cs="Arial" w:hAnsi="Arial" w:eastAsia="Arial" w:ascii="Arial"/>
          <w:color w:val="17347C"/>
          <w:spacing w:val="-11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Ch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s”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ian</w:t>
      </w:r>
      <w:r>
        <w:rPr>
          <w:rFonts w:cs="Arial" w:hAnsi="Arial" w:eastAsia="Arial" w:ascii="Arial"/>
          <w:color w:val="17347C"/>
          <w:spacing w:val="6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92"/>
        <w:sectPr>
          <w:pgMar w:header="53" w:footer="0" w:top="2040" w:bottom="0" w:left="0" w:right="0"/>
          <w:pgSz w:w="19200" w:h="10800" w:orient="landscape"/>
        </w:sectPr>
      </w:pPr>
      <w:r>
        <w:pict>
          <v:group style="position:absolute;margin-left:459.12pt;margin-top:78.72pt;width:92.64pt;height:36pt;mso-position-horizontal-relative:page;mso-position-vertical-relative:paragraph;z-index:-2201" coordorigin="9182,1574" coordsize="1853,720">
            <v:shape style="position:absolute;left:9202;top:1594;width:1814;height:682" coordorigin="9202,1594" coordsize="1814,682" path="m10675,2105l10675,2275,11016,1934,10675,1594,10675,1764,9202,1764,9202,2105,10675,2105xe" filled="t" fillcolor="#77B7E7" stroked="f">
              <v:path arrowok="t"/>
              <v:fill/>
            </v:shape>
            <v:shape style="position:absolute;left:9202;top:1594;width:1814;height:682" coordorigin="9202,1594" coordsize="1814,682" path="m9202,1764l10675,1764,10675,1594,11016,1934,10675,2275,10675,2105,9202,2105,9202,1764xe" filled="f" stroked="t" strokeweight="1.92pt" strokecolor="#5585AA">
              <v:path arrowok="t"/>
            </v:shape>
            <w10:wrap type="none"/>
          </v:group>
        </w:pict>
      </w:r>
      <w:r>
        <w:pict>
          <v:shape type="#_x0000_t75" style="position:absolute;margin-left:570.72pt;margin-top:283.44pt;width:256.08pt;height:235.2pt;mso-position-horizontal-relative:page;mso-position-vertical-relative:page;z-index:-2200">
            <v:imagedata o:title="" r:id="rId50"/>
          </v:shape>
        </w:pict>
      </w:r>
      <w:r>
        <w:pict>
          <v:shape type="#_x0000_t75" style="width:256.08pt;height:234.48pt">
            <v:imagedata o:title="" r:id="rId5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8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):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auto" w:line="354"/>
        <w:ind w:left="2122" w:right="2313" w:hanging="542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Un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-1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49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l,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dapa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kuk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ih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pad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-1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le.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ia</w:t>
      </w:r>
      <w:r>
        <w:rPr>
          <w:rFonts w:cs="Arial" w:hAnsi="Arial" w:eastAsia="Arial" w:ascii="Arial"/>
          <w:color w:val="17347C"/>
          <w:spacing w:val="-1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kl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ih</w:t>
      </w:r>
      <w:r>
        <w:rPr>
          <w:rFonts w:cs="Arial" w:hAnsi="Arial" w:eastAsia="Arial" w:ascii="Arial"/>
          <w:color w:val="17347C"/>
          <w:spacing w:val="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“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Dele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49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le”.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600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79"/>
          <w:position w:val="-2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Jika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position w:val="-2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kin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7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“</w:t>
      </w:r>
      <w:r>
        <w:rPr>
          <w:rFonts w:cs="Arial" w:hAnsi="Arial" w:eastAsia="Arial" w:ascii="Arial"/>
          <w:color w:val="17347C"/>
          <w:spacing w:val="-48"/>
          <w:w w:val="100"/>
          <w:position w:val="-2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s”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pad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1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7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ial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  <w:sectPr>
          <w:pgMar w:header="53" w:footer="0" w:top="2040" w:bottom="280" w:left="0" w:right="0"/>
          <w:pgSz w:w="19200" w:h="10800" w:orient="landscape"/>
        </w:sectPr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ru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stik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“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W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te</w:t>
      </w:r>
      <w:r>
        <w:rPr>
          <w:rFonts w:cs="Arial" w:hAnsi="Arial" w:eastAsia="Arial" w:ascii="Arial"/>
          <w:color w:val="17347C"/>
          <w:spacing w:val="-1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Ch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s”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ian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Hasil</w:t>
      </w:r>
      <w:r>
        <w:rPr>
          <w:rFonts w:cs="Arial" w:hAnsi="Arial" w:eastAsia="Arial" w:ascii="Arial"/>
          <w:color w:val="17347C"/>
          <w:spacing w:val="5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8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94"/>
        <w:sectPr>
          <w:pgMar w:header="53" w:footer="0" w:top="2040" w:bottom="280" w:left="0" w:right="0"/>
          <w:pgSz w:w="19200" w:h="10800" w:orient="landscape"/>
        </w:sectPr>
      </w:pPr>
      <w:r>
        <w:pict>
          <v:group style="position:absolute;margin-left:433.68pt;margin-top:89.76pt;width:92.64pt;height:36pt;mso-position-horizontal-relative:page;mso-position-vertical-relative:paragraph;z-index:-2199" coordorigin="8674,1795" coordsize="1853,720">
            <v:shape style="position:absolute;left:8693;top:1814;width:1814;height:682" coordorigin="8693,1814" coordsize="1814,682" path="m10166,2326l10166,2496,10507,2155,10166,1814,10166,1985,8693,1985,8693,2326,10166,2326xe" filled="t" fillcolor="#77B7E7" stroked="f">
              <v:path arrowok="t"/>
              <v:fill/>
            </v:shape>
            <v:shape style="position:absolute;left:8693;top:1814;width:1814;height:682" coordorigin="8693,1814" coordsize="1814,682" path="m8693,1985l10166,1985,10166,1814,10507,2155,10166,2496,10166,2326,8693,2326,8693,1985xe" filled="f" stroked="t" strokeweight="1.92pt" strokecolor="#5585AA">
              <v:path arrowok="t"/>
            </v:shape>
            <w10:wrap type="none"/>
          </v:group>
        </w:pict>
      </w:r>
      <w:r>
        <w:pict>
          <v:shape type="#_x0000_t75" style="position:absolute;margin-left:548.16pt;margin-top:179.28pt;width:357.12pt;height:323.76pt;mso-position-horizontal-relative:page;mso-position-vertical-relative:page;z-index:-2198">
            <v:imagedata o:title="" r:id="rId52"/>
          </v:shape>
        </w:pict>
      </w:r>
      <w:r>
        <w:pict>
          <v:shape type="#_x0000_t75" style="width:345.84pt;height:323.76pt">
            <v:imagedata o:title="" r:id="rId5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rog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roi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5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</w:t>
      </w:r>
      <w:r>
        <w:rPr>
          <w:rFonts w:cs="Arial" w:hAnsi="Arial" w:eastAsia="Arial" w:ascii="Arial"/>
          <w:color w:val="17347C"/>
          <w:spacing w:val="-8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-5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11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se</w:t>
      </w:r>
      <w:r>
        <w:rPr>
          <w:rFonts w:cs="Arial" w:hAnsi="Arial" w:eastAsia="Arial" w:ascii="Arial"/>
          <w:color w:val="17347C"/>
          <w:spacing w:val="-7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ite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pict>
          <v:group style="position:absolute;margin-left:86.4pt;margin-top:74.6217pt;width:787.2pt;height:177.24pt;mso-position-horizontal-relative:page;mso-position-vertical-relative:paragraph;z-index:-2197" coordorigin="1728,1492" coordsize="15744,3545">
            <v:shape type="#_x0000_t75" style="position:absolute;left:1728;top:2354;width:15744;height:1718">
              <v:imagedata o:title="" r:id="rId55"/>
            </v:shape>
            <v:shape style="position:absolute;left:5863;top:3208;width:2612;height:1819" coordorigin="5863,3208" coordsize="2612,1819" path="m5956,4951l5928,4909,5863,5027,5996,5008,5968,4967,5951,4978,5940,4962,5956,4951xe" filled="t" fillcolor="#70B3E4" stroked="f">
              <v:path arrowok="t"/>
              <v:fill/>
            </v:shape>
            <v:shape style="position:absolute;left:5863;top:3208;width:2612;height:1819" coordorigin="5863,3208" coordsize="2612,1819" path="m5940,4962l5951,4978,5968,4967,8475,3224,8464,3208,5956,4951,5940,4962xe" filled="t" fillcolor="#70B3E4" stroked="f">
              <v:path arrowok="t"/>
              <v:fill/>
            </v:shape>
            <v:shape style="position:absolute;left:9371;top:1502;width:1290;height:862" coordorigin="9371,1502" coordsize="1290,862" path="m9371,2348l9382,2365,10567,1577,10583,1566,10594,1619,10661,1502,10572,1549,10555,1561,9371,2348xe" filled="t" fillcolor="#70B3E4" stroked="f">
              <v:path arrowok="t"/>
              <v:fill/>
            </v:shape>
            <v:shape style="position:absolute;left:9371;top:1502;width:1290;height:862" coordorigin="9371,1502" coordsize="1290,862" path="m10572,1549l10661,1502,10528,1519,10555,1561,10572,1549xe" filled="t" fillcolor="#70B3E4" stroked="f">
              <v:path arrowok="t"/>
              <v:fill/>
            </v:shape>
            <v:shape style="position:absolute;left:9371;top:1502;width:1290;height:862" coordorigin="9371,1502" coordsize="1290,862" path="m10594,1619l10583,1566,10567,1577,10594,1619xe" filled="t" fillcolor="#70B3E4" stroked="f">
              <v:path arrowok="t"/>
              <v:fill/>
            </v:shape>
            <v:shape style="position:absolute;left:11727;top:3787;width:120;height:1205" coordorigin="11727,3787" coordsize="120,1205" path="m11778,4892l11777,4872,11727,4874,11791,4992,11778,4892xe" filled="t" fillcolor="#70B3E4" stroked="f">
              <v:path arrowok="t"/>
              <v:fill/>
            </v:shape>
            <v:shape style="position:absolute;left:11727;top:3787;width:120;height:1205" coordorigin="11727,3787" coordsize="120,1205" path="m11847,4870l11797,4872,11798,4892,11847,4870xe" filled="t" fillcolor="#70B3E4" stroked="f">
              <v:path arrowok="t"/>
              <v:fill/>
            </v:shape>
            <v:shape style="position:absolute;left:11727;top:3787;width:120;height:1205" coordorigin="11727,3787" coordsize="120,1205" path="m11763,3787l11743,3788,11777,4872,11778,4892,11791,4992,11847,4870,11798,4892,11797,4872,11763,3787xe" filled="t" fillcolor="#70B3E4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5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5"/>
          <w:w w:val="100"/>
          <w:position w:val="-2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si</w:t>
      </w:r>
      <w:r>
        <w:rPr>
          <w:rFonts w:cs="Arial" w:hAnsi="Arial" w:eastAsia="Arial" w:ascii="Arial"/>
          <w:color w:val="17347C"/>
          <w:spacing w:val="-8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4" w:lineRule="exact" w:line="400"/>
        <w:ind w:left="9359" w:right="7265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-8"/>
          <w:w w:val="100"/>
          <w:position w:val="-1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36"/>
          <w:szCs w:val="36"/>
        </w:rPr>
        <w:t>th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  <w:sectPr>
          <w:pgMar w:header="53" w:footer="0" w:top="2040" w:bottom="280" w:left="0" w:right="0"/>
          <w:headerReference w:type="default" r:id="rId54"/>
          <w:pgSz w:w="19200" w:h="10800" w:orient="landscape"/>
        </w:sectPr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1"/>
        <w:ind w:left="4416" w:right="-74"/>
      </w:pP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f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c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ry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sectPr>
          <w:type w:val="continuous"/>
          <w:pgSz w:w="19200" w:h="10800" w:orient="landscape"/>
          <w:pgMar w:top="280" w:bottom="280" w:left="0" w:right="0"/>
          <w:cols w:num="2" w:equalWidth="off">
            <w:col w:w="7281" w:space="3227"/>
            <w:col w:w="8692"/>
          </w:cols>
        </w:sectPr>
      </w:pPr>
      <w:r>
        <w:br w:type="column"/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f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14"/>
          <w:szCs w:val="14"/>
        </w:rPr>
        <w:jc w:val="left"/>
        <w:spacing w:before="4" w:lineRule="exact" w:line="140"/>
        <w:sectPr>
          <w:pgMar w:header="0" w:footer="0" w:top="0" w:bottom="280" w:left="700" w:right="1540"/>
          <w:headerReference w:type="default" r:id="rId56"/>
          <w:pgSz w:w="19200" w:h="10800" w:orient="landscape"/>
        </w:sectPr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8"/>
          <w:szCs w:val="8"/>
        </w:rPr>
        <w:jc w:val="center"/>
        <w:ind w:left="84" w:right="-28"/>
      </w:pPr>
      <w:r>
        <w:rPr>
          <w:rFonts w:cs="Arial" w:hAnsi="Arial" w:eastAsia="Arial" w:ascii="Arial"/>
          <w:color w:val="3D3A56"/>
          <w:spacing w:val="0"/>
          <w:w w:val="151"/>
          <w:sz w:val="8"/>
          <w:szCs w:val="8"/>
        </w:rPr>
        <w:t>K</w:t>
      </w:r>
      <w:r>
        <w:rPr>
          <w:rFonts w:cs="Arial" w:hAnsi="Arial" w:eastAsia="Arial" w:ascii="Arial"/>
          <w:color w:val="535070"/>
          <w:spacing w:val="0"/>
          <w:w w:val="151"/>
          <w:sz w:val="8"/>
          <w:szCs w:val="8"/>
        </w:rPr>
        <w:t>E</w:t>
      </w:r>
      <w:r>
        <w:rPr>
          <w:rFonts w:cs="Arial" w:hAnsi="Arial" w:eastAsia="Arial" w:ascii="Arial"/>
          <w:color w:val="3D3A56"/>
          <w:spacing w:val="0"/>
          <w:w w:val="151"/>
          <w:sz w:val="8"/>
          <w:szCs w:val="8"/>
        </w:rPr>
        <w:t>M</w:t>
      </w:r>
      <w:r>
        <w:rPr>
          <w:rFonts w:cs="Arial" w:hAnsi="Arial" w:eastAsia="Arial" w:ascii="Arial"/>
          <w:color w:val="535070"/>
          <w:spacing w:val="0"/>
          <w:w w:val="151"/>
          <w:sz w:val="8"/>
          <w:szCs w:val="8"/>
        </w:rPr>
        <w:t>E</w:t>
      </w:r>
      <w:r>
        <w:rPr>
          <w:rFonts w:cs="Arial" w:hAnsi="Arial" w:eastAsia="Arial" w:ascii="Arial"/>
          <w:color w:val="3D3A56"/>
          <w:spacing w:val="0"/>
          <w:w w:val="151"/>
          <w:sz w:val="8"/>
          <w:szCs w:val="8"/>
        </w:rPr>
        <w:t>N</w:t>
      </w:r>
      <w:r>
        <w:rPr>
          <w:rFonts w:cs="Arial" w:hAnsi="Arial" w:eastAsia="Arial" w:ascii="Arial"/>
          <w:color w:val="3D3A56"/>
          <w:spacing w:val="0"/>
          <w:w w:val="151"/>
          <w:sz w:val="8"/>
          <w:szCs w:val="8"/>
        </w:rPr>
        <w:t>T</w:t>
      </w:r>
      <w:r>
        <w:rPr>
          <w:rFonts w:cs="Arial" w:hAnsi="Arial" w:eastAsia="Arial" w:ascii="Arial"/>
          <w:color w:val="535070"/>
          <w:spacing w:val="0"/>
          <w:w w:val="151"/>
          <w:sz w:val="8"/>
          <w:szCs w:val="8"/>
        </w:rPr>
        <w:t>E</w:t>
      </w:r>
      <w:r>
        <w:rPr>
          <w:rFonts w:cs="Arial" w:hAnsi="Arial" w:eastAsia="Arial" w:ascii="Arial"/>
          <w:color w:val="3D3A56"/>
          <w:spacing w:val="0"/>
          <w:w w:val="151"/>
          <w:sz w:val="8"/>
          <w:szCs w:val="8"/>
        </w:rPr>
        <w:t>R</w:t>
      </w:r>
      <w:r>
        <w:rPr>
          <w:rFonts w:cs="Arial" w:hAnsi="Arial" w:eastAsia="Arial" w:ascii="Arial"/>
          <w:color w:val="232048"/>
          <w:spacing w:val="0"/>
          <w:w w:val="151"/>
          <w:sz w:val="8"/>
          <w:szCs w:val="8"/>
        </w:rPr>
        <w:t>I</w:t>
      </w:r>
      <w:r>
        <w:rPr>
          <w:rFonts w:cs="Arial" w:hAnsi="Arial" w:eastAsia="Arial" w:ascii="Arial"/>
          <w:color w:val="3D3A56"/>
          <w:spacing w:val="0"/>
          <w:w w:val="151"/>
          <w:sz w:val="8"/>
          <w:szCs w:val="8"/>
        </w:rPr>
        <w:t>A</w:t>
      </w:r>
      <w:r>
        <w:rPr>
          <w:rFonts w:cs="Arial" w:hAnsi="Arial" w:eastAsia="Arial" w:ascii="Arial"/>
          <w:color w:val="232048"/>
          <w:spacing w:val="0"/>
          <w:w w:val="151"/>
          <w:sz w:val="8"/>
          <w:szCs w:val="8"/>
        </w:rPr>
        <w:t>N</w:t>
      </w:r>
      <w:r>
        <w:rPr>
          <w:rFonts w:cs="Arial" w:hAnsi="Arial" w:eastAsia="Arial" w:ascii="Arial"/>
          <w:color w:val="232048"/>
          <w:spacing w:val="22"/>
          <w:w w:val="151"/>
          <w:sz w:val="8"/>
          <w:szCs w:val="8"/>
        </w:rPr>
        <w:t> </w:t>
      </w:r>
      <w:r>
        <w:rPr>
          <w:rFonts w:cs="Arial" w:hAnsi="Arial" w:eastAsia="Arial" w:ascii="Arial"/>
          <w:color w:val="3D3A56"/>
          <w:spacing w:val="0"/>
          <w:w w:val="151"/>
          <w:sz w:val="8"/>
          <w:szCs w:val="8"/>
        </w:rPr>
        <w:t>K</w:t>
      </w:r>
      <w:r>
        <w:rPr>
          <w:rFonts w:cs="Arial" w:hAnsi="Arial" w:eastAsia="Arial" w:ascii="Arial"/>
          <w:color w:val="535070"/>
          <w:spacing w:val="0"/>
          <w:w w:val="151"/>
          <w:sz w:val="8"/>
          <w:szCs w:val="8"/>
        </w:rPr>
        <w:t>O</w:t>
      </w:r>
      <w:r>
        <w:rPr>
          <w:rFonts w:cs="Arial" w:hAnsi="Arial" w:eastAsia="Arial" w:ascii="Arial"/>
          <w:color w:val="3D3A56"/>
          <w:spacing w:val="0"/>
          <w:w w:val="151"/>
          <w:sz w:val="8"/>
          <w:szCs w:val="8"/>
        </w:rPr>
        <w:t>MU</w:t>
      </w:r>
      <w:r>
        <w:rPr>
          <w:rFonts w:cs="Arial" w:hAnsi="Arial" w:eastAsia="Arial" w:ascii="Arial"/>
          <w:color w:val="232048"/>
          <w:spacing w:val="0"/>
          <w:w w:val="151"/>
          <w:sz w:val="8"/>
          <w:szCs w:val="8"/>
        </w:rPr>
        <w:t>N</w:t>
      </w:r>
      <w:r>
        <w:rPr>
          <w:rFonts w:cs="Arial" w:hAnsi="Arial" w:eastAsia="Arial" w:ascii="Arial"/>
          <w:color w:val="232048"/>
          <w:spacing w:val="0"/>
          <w:w w:val="151"/>
          <w:sz w:val="8"/>
          <w:szCs w:val="8"/>
        </w:rPr>
        <w:t>I</w:t>
      </w:r>
      <w:r>
        <w:rPr>
          <w:rFonts w:cs="Arial" w:hAnsi="Arial" w:eastAsia="Arial" w:ascii="Arial"/>
          <w:color w:val="3D3A56"/>
          <w:spacing w:val="0"/>
          <w:w w:val="151"/>
          <w:sz w:val="8"/>
          <w:szCs w:val="8"/>
        </w:rPr>
        <w:t>K</w:t>
      </w:r>
      <w:r>
        <w:rPr>
          <w:rFonts w:cs="Arial" w:hAnsi="Arial" w:eastAsia="Arial" w:ascii="Arial"/>
          <w:color w:val="3D3A56"/>
          <w:spacing w:val="0"/>
          <w:w w:val="151"/>
          <w:sz w:val="8"/>
          <w:szCs w:val="8"/>
        </w:rPr>
        <w:t>A</w:t>
      </w:r>
      <w:r>
        <w:rPr>
          <w:rFonts w:cs="Arial" w:hAnsi="Arial" w:eastAsia="Arial" w:ascii="Arial"/>
          <w:color w:val="535070"/>
          <w:spacing w:val="0"/>
          <w:w w:val="151"/>
          <w:sz w:val="8"/>
          <w:szCs w:val="8"/>
        </w:rPr>
        <w:t>S</w:t>
      </w:r>
      <w:r>
        <w:rPr>
          <w:rFonts w:cs="Arial" w:hAnsi="Arial" w:eastAsia="Arial" w:ascii="Arial"/>
          <w:color w:val="121219"/>
          <w:spacing w:val="0"/>
          <w:w w:val="151"/>
          <w:sz w:val="8"/>
          <w:szCs w:val="8"/>
        </w:rPr>
        <w:t>I</w:t>
      </w:r>
      <w:r>
        <w:rPr>
          <w:rFonts w:cs="Arial" w:hAnsi="Arial" w:eastAsia="Arial" w:ascii="Arial"/>
          <w:color w:val="121219"/>
          <w:spacing w:val="18"/>
          <w:w w:val="151"/>
          <w:sz w:val="8"/>
          <w:szCs w:val="8"/>
        </w:rPr>
        <w:t> </w:t>
      </w:r>
      <w:r>
        <w:rPr>
          <w:rFonts w:cs="Arial" w:hAnsi="Arial" w:eastAsia="Arial" w:ascii="Arial"/>
          <w:color w:val="3D3A56"/>
          <w:spacing w:val="0"/>
          <w:w w:val="151"/>
          <w:sz w:val="8"/>
          <w:szCs w:val="8"/>
        </w:rPr>
        <w:t>D</w:t>
      </w:r>
      <w:r>
        <w:rPr>
          <w:rFonts w:cs="Arial" w:hAnsi="Arial" w:eastAsia="Arial" w:ascii="Arial"/>
          <w:color w:val="3D3A56"/>
          <w:spacing w:val="0"/>
          <w:w w:val="151"/>
          <w:sz w:val="8"/>
          <w:szCs w:val="8"/>
        </w:rPr>
        <w:t>A</w:t>
      </w:r>
      <w:r>
        <w:rPr>
          <w:rFonts w:cs="Arial" w:hAnsi="Arial" w:eastAsia="Arial" w:ascii="Arial"/>
          <w:color w:val="3D3A56"/>
          <w:spacing w:val="0"/>
          <w:w w:val="151"/>
          <w:sz w:val="8"/>
          <w:szCs w:val="8"/>
        </w:rPr>
        <w:t>N</w:t>
      </w:r>
      <w:r>
        <w:rPr>
          <w:rFonts w:cs="Arial" w:hAnsi="Arial" w:eastAsia="Arial" w:ascii="Arial"/>
          <w:color w:val="3D3A56"/>
          <w:spacing w:val="19"/>
          <w:w w:val="151"/>
          <w:sz w:val="8"/>
          <w:szCs w:val="8"/>
        </w:rPr>
        <w:t> </w:t>
      </w:r>
      <w:r>
        <w:rPr>
          <w:rFonts w:cs="Arial" w:hAnsi="Arial" w:eastAsia="Arial" w:ascii="Arial"/>
          <w:color w:val="232048"/>
          <w:spacing w:val="0"/>
          <w:w w:val="88"/>
          <w:sz w:val="8"/>
          <w:szCs w:val="8"/>
        </w:rPr>
        <w:t>I</w:t>
      </w:r>
      <w:r>
        <w:rPr>
          <w:rFonts w:cs="Arial" w:hAnsi="Arial" w:eastAsia="Arial" w:ascii="Arial"/>
          <w:color w:val="232048"/>
          <w:spacing w:val="0"/>
          <w:w w:val="158"/>
          <w:sz w:val="8"/>
          <w:szCs w:val="8"/>
        </w:rPr>
        <w:t>N</w:t>
      </w:r>
      <w:r>
        <w:rPr>
          <w:rFonts w:cs="Arial" w:hAnsi="Arial" w:eastAsia="Arial" w:ascii="Arial"/>
          <w:color w:val="535070"/>
          <w:spacing w:val="0"/>
          <w:w w:val="188"/>
          <w:sz w:val="8"/>
          <w:szCs w:val="8"/>
        </w:rPr>
        <w:t>F</w:t>
      </w:r>
      <w:r>
        <w:rPr>
          <w:rFonts w:cs="Arial" w:hAnsi="Arial" w:eastAsia="Arial" w:ascii="Arial"/>
          <w:color w:val="535070"/>
          <w:spacing w:val="0"/>
          <w:w w:val="147"/>
          <w:sz w:val="8"/>
          <w:szCs w:val="8"/>
        </w:rPr>
        <w:t>O</w:t>
      </w:r>
      <w:r>
        <w:rPr>
          <w:rFonts w:cs="Arial" w:hAnsi="Arial" w:eastAsia="Arial" w:ascii="Arial"/>
          <w:color w:val="3D3A56"/>
          <w:spacing w:val="0"/>
          <w:w w:val="136"/>
          <w:sz w:val="8"/>
          <w:szCs w:val="8"/>
        </w:rPr>
        <w:t>R</w:t>
      </w:r>
      <w:r>
        <w:rPr>
          <w:rFonts w:cs="Arial" w:hAnsi="Arial" w:eastAsia="Arial" w:ascii="Arial"/>
          <w:color w:val="3D3A56"/>
          <w:spacing w:val="0"/>
          <w:w w:val="158"/>
          <w:sz w:val="8"/>
          <w:szCs w:val="8"/>
        </w:rPr>
        <w:t>MA</w:t>
      </w:r>
      <w:r>
        <w:rPr>
          <w:rFonts w:cs="Arial" w:hAnsi="Arial" w:eastAsia="Arial" w:ascii="Arial"/>
          <w:color w:val="3D3A56"/>
          <w:spacing w:val="0"/>
          <w:w w:val="147"/>
          <w:sz w:val="8"/>
          <w:szCs w:val="8"/>
        </w:rPr>
        <w:t>T</w:t>
      </w:r>
      <w:r>
        <w:rPr>
          <w:rFonts w:cs="Arial" w:hAnsi="Arial" w:eastAsia="Arial" w:ascii="Arial"/>
          <w:color w:val="232048"/>
          <w:spacing w:val="0"/>
          <w:w w:val="148"/>
          <w:sz w:val="8"/>
          <w:szCs w:val="8"/>
        </w:rPr>
        <w:t>I</w:t>
      </w:r>
      <w:r>
        <w:rPr>
          <w:rFonts w:cs="Arial" w:hAnsi="Arial" w:eastAsia="Arial" w:ascii="Arial"/>
          <w:color w:val="535070"/>
          <w:spacing w:val="0"/>
          <w:w w:val="159"/>
          <w:sz w:val="8"/>
          <w:szCs w:val="8"/>
        </w:rPr>
        <w:t>KA</w:t>
      </w:r>
      <w:r>
        <w:rPr>
          <w:rFonts w:cs="Arial" w:hAnsi="Arial" w:eastAsia="Arial" w:ascii="Arial"/>
          <w:color w:val="000000"/>
          <w:spacing w:val="0"/>
          <w:w w:val="100"/>
          <w:sz w:val="8"/>
          <w:szCs w:val="8"/>
        </w:rPr>
      </w:r>
    </w:p>
    <w:p>
      <w:pPr>
        <w:rPr>
          <w:rFonts w:cs="Arial" w:hAnsi="Arial" w:eastAsia="Arial" w:ascii="Arial"/>
          <w:sz w:val="9"/>
          <w:szCs w:val="9"/>
        </w:rPr>
        <w:jc w:val="center"/>
        <w:spacing w:before="3" w:lineRule="exact" w:line="80"/>
        <w:ind w:left="871" w:right="759"/>
      </w:pPr>
      <w:r>
        <w:rPr>
          <w:rFonts w:cs="Arial" w:hAnsi="Arial" w:eastAsia="Arial" w:ascii="Arial"/>
          <w:color w:val="3D3A56"/>
          <w:spacing w:val="0"/>
          <w:w w:val="132"/>
          <w:position w:val="-2"/>
          <w:sz w:val="9"/>
          <w:szCs w:val="9"/>
        </w:rPr>
        <w:t>R</w:t>
      </w:r>
      <w:r>
        <w:rPr>
          <w:rFonts w:cs="Arial" w:hAnsi="Arial" w:eastAsia="Arial" w:ascii="Arial"/>
          <w:color w:val="535070"/>
          <w:spacing w:val="0"/>
          <w:w w:val="132"/>
          <w:position w:val="-2"/>
          <w:sz w:val="9"/>
          <w:szCs w:val="9"/>
        </w:rPr>
        <w:t>E</w:t>
      </w:r>
      <w:r>
        <w:rPr>
          <w:rFonts w:cs="Arial" w:hAnsi="Arial" w:eastAsia="Arial" w:ascii="Arial"/>
          <w:color w:val="535070"/>
          <w:spacing w:val="0"/>
          <w:w w:val="132"/>
          <w:position w:val="-2"/>
          <w:sz w:val="9"/>
          <w:szCs w:val="9"/>
        </w:rPr>
        <w:t>P</w:t>
      </w:r>
      <w:r>
        <w:rPr>
          <w:rFonts w:cs="Arial" w:hAnsi="Arial" w:eastAsia="Arial" w:ascii="Arial"/>
          <w:color w:val="3D3A56"/>
          <w:spacing w:val="0"/>
          <w:w w:val="132"/>
          <w:position w:val="-2"/>
          <w:sz w:val="9"/>
          <w:szCs w:val="9"/>
        </w:rPr>
        <w:t>U</w:t>
      </w:r>
      <w:r>
        <w:rPr>
          <w:rFonts w:cs="Arial" w:hAnsi="Arial" w:eastAsia="Arial" w:ascii="Arial"/>
          <w:color w:val="3D3A56"/>
          <w:spacing w:val="0"/>
          <w:w w:val="132"/>
          <w:position w:val="-2"/>
          <w:sz w:val="9"/>
          <w:szCs w:val="9"/>
        </w:rPr>
        <w:t>O</w:t>
      </w:r>
      <w:r>
        <w:rPr>
          <w:rFonts w:cs="Arial" w:hAnsi="Arial" w:eastAsia="Arial" w:ascii="Arial"/>
          <w:color w:val="3D3A56"/>
          <w:spacing w:val="0"/>
          <w:w w:val="132"/>
          <w:position w:val="-2"/>
          <w:sz w:val="9"/>
          <w:szCs w:val="9"/>
        </w:rPr>
        <w:t>L</w:t>
      </w:r>
      <w:r>
        <w:rPr>
          <w:rFonts w:cs="Arial" w:hAnsi="Arial" w:eastAsia="Arial" w:ascii="Arial"/>
          <w:color w:val="232048"/>
          <w:spacing w:val="0"/>
          <w:w w:val="132"/>
          <w:position w:val="-2"/>
          <w:sz w:val="9"/>
          <w:szCs w:val="9"/>
        </w:rPr>
        <w:t>I</w:t>
      </w:r>
      <w:r>
        <w:rPr>
          <w:rFonts w:cs="Arial" w:hAnsi="Arial" w:eastAsia="Arial" w:ascii="Arial"/>
          <w:color w:val="3D3A56"/>
          <w:spacing w:val="0"/>
          <w:w w:val="132"/>
          <w:position w:val="-2"/>
          <w:sz w:val="9"/>
          <w:szCs w:val="9"/>
        </w:rPr>
        <w:t>K</w:t>
      </w:r>
      <w:r>
        <w:rPr>
          <w:rFonts w:cs="Arial" w:hAnsi="Arial" w:eastAsia="Arial" w:ascii="Arial"/>
          <w:color w:val="3D3A56"/>
          <w:spacing w:val="14"/>
          <w:w w:val="132"/>
          <w:position w:val="-2"/>
          <w:sz w:val="9"/>
          <w:szCs w:val="9"/>
        </w:rPr>
        <w:t> </w:t>
      </w:r>
      <w:r>
        <w:rPr>
          <w:rFonts w:cs="Arial" w:hAnsi="Arial" w:eastAsia="Arial" w:ascii="Arial"/>
          <w:color w:val="232048"/>
          <w:spacing w:val="0"/>
          <w:w w:val="105"/>
          <w:position w:val="-2"/>
          <w:sz w:val="9"/>
          <w:szCs w:val="9"/>
        </w:rPr>
        <w:t>I</w:t>
      </w:r>
      <w:r>
        <w:rPr>
          <w:rFonts w:cs="Arial" w:hAnsi="Arial" w:eastAsia="Arial" w:ascii="Arial"/>
          <w:color w:val="232048"/>
          <w:spacing w:val="0"/>
          <w:w w:val="141"/>
          <w:position w:val="-2"/>
          <w:sz w:val="9"/>
          <w:szCs w:val="9"/>
        </w:rPr>
        <w:t>N</w:t>
      </w:r>
      <w:r>
        <w:rPr>
          <w:rFonts w:cs="Arial" w:hAnsi="Arial" w:eastAsia="Arial" w:ascii="Arial"/>
          <w:color w:val="3D3A56"/>
          <w:spacing w:val="0"/>
          <w:w w:val="131"/>
          <w:position w:val="-2"/>
          <w:sz w:val="9"/>
          <w:szCs w:val="9"/>
        </w:rPr>
        <w:t>O</w:t>
      </w:r>
      <w:r>
        <w:rPr>
          <w:rFonts w:cs="Arial" w:hAnsi="Arial" w:eastAsia="Arial" w:ascii="Arial"/>
          <w:color w:val="535070"/>
          <w:spacing w:val="0"/>
          <w:w w:val="140"/>
          <w:position w:val="-2"/>
          <w:sz w:val="9"/>
          <w:szCs w:val="9"/>
        </w:rPr>
        <w:t>O</w:t>
      </w:r>
      <w:r>
        <w:rPr>
          <w:rFonts w:cs="Arial" w:hAnsi="Arial" w:eastAsia="Arial" w:ascii="Arial"/>
          <w:color w:val="232048"/>
          <w:spacing w:val="0"/>
          <w:w w:val="130"/>
          <w:position w:val="-2"/>
          <w:sz w:val="9"/>
          <w:szCs w:val="9"/>
        </w:rPr>
        <w:t>N</w:t>
      </w:r>
      <w:r>
        <w:rPr>
          <w:rFonts w:cs="Arial" w:hAnsi="Arial" w:eastAsia="Arial" w:ascii="Arial"/>
          <w:color w:val="535070"/>
          <w:spacing w:val="0"/>
          <w:w w:val="142"/>
          <w:position w:val="-2"/>
          <w:sz w:val="9"/>
          <w:szCs w:val="9"/>
        </w:rPr>
        <w:t>E</w:t>
      </w:r>
      <w:r>
        <w:rPr>
          <w:rFonts w:cs="Arial" w:hAnsi="Arial" w:eastAsia="Arial" w:ascii="Arial"/>
          <w:color w:val="535070"/>
          <w:spacing w:val="0"/>
          <w:w w:val="109"/>
          <w:position w:val="-2"/>
          <w:sz w:val="9"/>
          <w:szCs w:val="9"/>
        </w:rPr>
        <w:t>S</w:t>
      </w:r>
      <w:r>
        <w:rPr>
          <w:rFonts w:cs="Arial" w:hAnsi="Arial" w:eastAsia="Arial" w:ascii="Arial"/>
          <w:color w:val="121219"/>
          <w:spacing w:val="0"/>
          <w:w w:val="131"/>
          <w:position w:val="-2"/>
          <w:sz w:val="9"/>
          <w:szCs w:val="9"/>
        </w:rPr>
        <w:t>I</w:t>
      </w:r>
      <w:r>
        <w:rPr>
          <w:rFonts w:cs="Arial" w:hAnsi="Arial" w:eastAsia="Arial" w:ascii="Arial"/>
          <w:color w:val="3D3A56"/>
          <w:spacing w:val="0"/>
          <w:w w:val="153"/>
          <w:position w:val="-2"/>
          <w:sz w:val="9"/>
          <w:szCs w:val="9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9"/>
          <w:szCs w:val="9"/>
        </w:rPr>
      </w:r>
    </w:p>
    <w:p>
      <w:pPr>
        <w:rPr>
          <w:rFonts w:cs="Times New Roman" w:hAnsi="Times New Roman" w:eastAsia="Times New Roman" w:ascii="Times New Roman"/>
          <w:sz w:val="9"/>
          <w:szCs w:val="9"/>
        </w:rPr>
        <w:jc w:val="center"/>
        <w:spacing w:lineRule="exact" w:line="120"/>
        <w:ind w:left="434" w:right="316"/>
      </w:pPr>
      <w:r>
        <w:pict>
          <v:shape type="#_x0000_t75" style="position:absolute;margin-left:96.8837pt;margin-top:-34.7173pt;width:32.0764pt;height:22.5818pt;mso-position-horizontal-relative:page;mso-position-vertical-relative:paragraph;z-index:-2194">
            <v:imagedata o:title="" r:id="rId57"/>
          </v:shape>
        </w:pict>
      </w:r>
      <w:r>
        <w:rPr>
          <w:rFonts w:cs="Times New Roman" w:hAnsi="Times New Roman" w:eastAsia="Times New Roman" w:ascii="Times New Roman"/>
          <w:i/>
          <w:color w:val="535070"/>
          <w:spacing w:val="0"/>
          <w:w w:val="73"/>
          <w:sz w:val="15"/>
          <w:szCs w:val="15"/>
        </w:rPr>
        <w:t>.,..,</w:t>
      </w:r>
      <w:r>
        <w:rPr>
          <w:rFonts w:cs="Times New Roman" w:hAnsi="Times New Roman" w:eastAsia="Times New Roman" w:ascii="Times New Roman"/>
          <w:i/>
          <w:color w:val="535070"/>
          <w:spacing w:val="0"/>
          <w:w w:val="73"/>
          <w:sz w:val="15"/>
          <w:szCs w:val="15"/>
          <w:u w:val="single" w:color="535070"/>
        </w:rPr>
        <w:t>    </w:t>
      </w:r>
      <w:r>
        <w:rPr>
          <w:rFonts w:cs="Times New Roman" w:hAnsi="Times New Roman" w:eastAsia="Times New Roman" w:ascii="Times New Roman"/>
          <w:i/>
          <w:color w:val="535070"/>
          <w:spacing w:val="1"/>
          <w:w w:val="73"/>
          <w:sz w:val="15"/>
          <w:szCs w:val="15"/>
          <w:u w:val="single" w:color="535070"/>
        </w:rPr>
        <w:t> </w:t>
      </w:r>
      <w:r>
        <w:rPr>
          <w:rFonts w:cs="Times New Roman" w:hAnsi="Times New Roman" w:eastAsia="Times New Roman" w:ascii="Times New Roman"/>
          <w:i/>
          <w:color w:val="535070"/>
          <w:spacing w:val="-21"/>
          <w:w w:val="7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i/>
          <w:color w:val="535070"/>
          <w:spacing w:val="0"/>
          <w:w w:val="100"/>
          <w:sz w:val="15"/>
          <w:szCs w:val="15"/>
        </w:rPr>
        <w:t>,,_</w:t>
      </w:r>
      <w:r>
        <w:rPr>
          <w:rFonts w:cs="Times New Roman" w:hAnsi="Times New Roman" w:eastAsia="Times New Roman" w:ascii="Times New Roman"/>
          <w:i/>
          <w:color w:val="535070"/>
          <w:spacing w:val="-4"/>
          <w:w w:val="100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i/>
          <w:color w:val="9C99AB"/>
          <w:spacing w:val="0"/>
          <w:w w:val="69"/>
          <w:sz w:val="15"/>
          <w:szCs w:val="15"/>
        </w:rPr>
        <w:t>.</w:t>
      </w:r>
      <w:r>
        <w:rPr>
          <w:rFonts w:cs="Times New Roman" w:hAnsi="Times New Roman" w:eastAsia="Times New Roman" w:ascii="Times New Roman"/>
          <w:i/>
          <w:color w:val="3D3A56"/>
          <w:spacing w:val="0"/>
          <w:w w:val="98"/>
          <w:sz w:val="15"/>
          <w:szCs w:val="15"/>
        </w:rPr>
        <w:t>,.,</w:t>
      </w:r>
      <w:r>
        <w:rPr>
          <w:rFonts w:cs="Malgun Gothic" w:hAnsi="Malgun Gothic" w:eastAsia="Malgun Gothic" w:ascii="Malgun Gothic"/>
          <w:color w:val="535070"/>
          <w:spacing w:val="0"/>
          <w:w w:val="349"/>
          <w:sz w:val="15"/>
          <w:szCs w:val="15"/>
        </w:rPr>
        <w:t>�</w:t>
      </w:r>
      <w:r>
        <w:rPr>
          <w:rFonts w:cs="Times New Roman" w:hAnsi="Times New Roman" w:eastAsia="Times New Roman" w:ascii="Times New Roman"/>
          <w:i/>
          <w:color w:val="6D6D73"/>
          <w:spacing w:val="0"/>
          <w:w w:val="96"/>
          <w:sz w:val="15"/>
          <w:szCs w:val="15"/>
        </w:rPr>
        <w:t>?</w:t>
      </w:r>
      <w:r>
        <w:rPr>
          <w:rFonts w:cs="Times New Roman" w:hAnsi="Times New Roman" w:eastAsia="Times New Roman" w:ascii="Times New Roman"/>
          <w:i/>
          <w:color w:val="535070"/>
          <w:spacing w:val="0"/>
          <w:w w:val="290"/>
          <w:sz w:val="15"/>
          <w:szCs w:val="15"/>
        </w:rPr>
        <w:t>+-</w:t>
      </w:r>
      <w:r>
        <w:rPr>
          <w:rFonts w:cs="Times New Roman" w:hAnsi="Times New Roman" w:eastAsia="Times New Roman" w:ascii="Times New Roman"/>
          <w:i/>
          <w:color w:val="535070"/>
          <w:spacing w:val="1"/>
          <w:w w:val="100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color w:val="535070"/>
          <w:spacing w:val="0"/>
          <w:w w:val="148"/>
          <w:sz w:val="9"/>
          <w:szCs w:val="9"/>
        </w:rPr>
        <w:t>?</w:t>
      </w:r>
      <w:r>
        <w:rPr>
          <w:rFonts w:cs="Times New Roman" w:hAnsi="Times New Roman" w:eastAsia="Times New Roman" w:ascii="Times New Roman"/>
          <w:color w:val="535070"/>
          <w:spacing w:val="0"/>
          <w:w w:val="235"/>
          <w:sz w:val="9"/>
          <w:szCs w:val="9"/>
        </w:rPr>
        <w:t>-4</w:t>
      </w:r>
      <w:r>
        <w:rPr>
          <w:rFonts w:cs="Times New Roman" w:hAnsi="Times New Roman" w:eastAsia="Times New Roman" w:ascii="Times New Roman"/>
          <w:color w:val="535070"/>
          <w:spacing w:val="0"/>
          <w:w w:val="600"/>
          <w:sz w:val="9"/>
          <w:szCs w:val="9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9"/>
          <w:szCs w:val="9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spacing w:lineRule="exact" w:line="160"/>
        <w:ind w:left="1525" w:right="-44"/>
      </w:pPr>
      <w:r>
        <w:pict>
          <v:shape type="#_x0000_t75" style="position:absolute;margin-left:331.892pt;margin-top:-7.22337pt;width:65.7893pt;height:39.6pt;mso-position-horizontal-relative:page;mso-position-vertical-relative:paragraph;z-index:-2195">
            <v:imagedata o:title="" r:id="rId58"/>
          </v:shape>
        </w:pict>
      </w:r>
      <w:r>
        <w:rPr>
          <w:rFonts w:cs="Arial" w:hAnsi="Arial" w:eastAsia="Arial" w:ascii="Arial"/>
          <w:color w:val="39243A"/>
          <w:w w:val="164"/>
          <w:position w:val="-1"/>
          <w:sz w:val="16"/>
          <w:szCs w:val="16"/>
        </w:rPr>
        <w:t>D</w:t>
      </w:r>
      <w:r>
        <w:rPr>
          <w:rFonts w:cs="Arial" w:hAnsi="Arial" w:eastAsia="Arial" w:ascii="Arial"/>
          <w:color w:val="505050"/>
          <w:spacing w:val="-1"/>
          <w:w w:val="414"/>
          <w:position w:val="-1"/>
          <w:sz w:val="16"/>
          <w:szCs w:val="16"/>
        </w:rPr>
        <w:t>I</w:t>
      </w:r>
      <w:r>
        <w:rPr>
          <w:rFonts w:cs="Arial" w:hAnsi="Arial" w:eastAsia="Arial" w:ascii="Arial"/>
          <w:color w:val="39243A"/>
          <w:spacing w:val="0"/>
          <w:w w:val="279"/>
          <w:position w:val="-1"/>
          <w:sz w:val="16"/>
          <w:szCs w:val="16"/>
        </w:rPr>
        <w:t>G</w:t>
      </w:r>
      <w:r>
        <w:rPr>
          <w:rFonts w:cs="Arial" w:hAnsi="Arial" w:eastAsia="Arial" w:ascii="Arial"/>
          <w:color w:val="505050"/>
          <w:spacing w:val="-1"/>
          <w:w w:val="414"/>
          <w:position w:val="-1"/>
          <w:sz w:val="16"/>
          <w:szCs w:val="16"/>
        </w:rPr>
        <w:t>I</w:t>
      </w:r>
      <w:r>
        <w:rPr>
          <w:rFonts w:cs="Arial" w:hAnsi="Arial" w:eastAsia="Arial" w:ascii="Arial"/>
          <w:color w:val="505050"/>
          <w:spacing w:val="0"/>
          <w:w w:val="282"/>
          <w:position w:val="-1"/>
          <w:sz w:val="16"/>
          <w:szCs w:val="16"/>
        </w:rPr>
        <w:t>T</w:t>
      </w:r>
      <w:r>
        <w:rPr>
          <w:rFonts w:cs="Arial" w:hAnsi="Arial" w:eastAsia="Arial" w:ascii="Arial"/>
          <w:color w:val="39243A"/>
          <w:spacing w:val="0"/>
          <w:w w:val="258"/>
          <w:position w:val="-1"/>
          <w:sz w:val="16"/>
          <w:szCs w:val="16"/>
        </w:rPr>
        <w:t>A</w:t>
      </w:r>
      <w:r>
        <w:rPr>
          <w:rFonts w:cs="Arial" w:hAnsi="Arial" w:eastAsia="Arial" w:ascii="Arial"/>
          <w:color w:val="3D3A56"/>
          <w:spacing w:val="0"/>
          <w:w w:val="287"/>
          <w:position w:val="-1"/>
          <w:sz w:val="16"/>
          <w:szCs w:val="16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cs="Arial" w:hAnsi="Arial" w:eastAsia="Arial" w:ascii="Arial"/>
          <w:sz w:val="17"/>
          <w:szCs w:val="17"/>
        </w:rPr>
        <w:jc w:val="left"/>
        <w:spacing w:lineRule="exact" w:line="140"/>
        <w:ind w:left="1506"/>
      </w:pPr>
      <w:r>
        <w:rPr>
          <w:rFonts w:cs="Arial" w:hAnsi="Arial" w:eastAsia="Arial" w:ascii="Arial"/>
          <w:b/>
          <w:color w:val="ACAEAE"/>
          <w:w w:val="48"/>
          <w:position w:val="-1"/>
          <w:sz w:val="17"/>
          <w:szCs w:val="17"/>
        </w:rPr>
        <w:t>'</w:t>
      </w:r>
      <w:r>
        <w:rPr>
          <w:rFonts w:cs="Arial" w:hAnsi="Arial" w:eastAsia="Arial" w:ascii="Arial"/>
          <w:b/>
          <w:color w:val="121219"/>
          <w:w w:val="170"/>
          <w:position w:val="-1"/>
          <w:sz w:val="17"/>
          <w:szCs w:val="17"/>
        </w:rPr>
        <w:t>T</w:t>
      </w:r>
      <w:r>
        <w:rPr>
          <w:rFonts w:cs="Arial" w:hAnsi="Arial" w:eastAsia="Arial" w:ascii="Arial"/>
          <w:b/>
          <w:color w:val="121219"/>
          <w:w w:val="256"/>
          <w:position w:val="-1"/>
          <w:sz w:val="17"/>
          <w:szCs w:val="17"/>
        </w:rPr>
        <w:t>A</w:t>
      </w:r>
      <w:r>
        <w:rPr>
          <w:rFonts w:cs="Arial" w:hAnsi="Arial" w:eastAsia="Arial" w:ascii="Arial"/>
          <w:b/>
          <w:color w:val="39243A"/>
          <w:w w:val="240"/>
          <w:position w:val="-1"/>
          <w:sz w:val="17"/>
          <w:szCs w:val="17"/>
        </w:rPr>
        <w:t>L</w:t>
      </w:r>
      <w:r>
        <w:rPr>
          <w:rFonts w:cs="Arial" w:hAnsi="Arial" w:eastAsia="Arial" w:ascii="Arial"/>
          <w:b/>
          <w:color w:val="39243A"/>
          <w:w w:val="248"/>
          <w:position w:val="-1"/>
          <w:sz w:val="17"/>
          <w:szCs w:val="17"/>
        </w:rPr>
        <w:t>E</w:t>
      </w:r>
      <w:r>
        <w:rPr>
          <w:rFonts w:cs="Arial" w:hAnsi="Arial" w:eastAsia="Arial" w:ascii="Arial"/>
          <w:b/>
          <w:color w:val="121219"/>
          <w:w w:val="298"/>
          <w:position w:val="-1"/>
          <w:sz w:val="17"/>
          <w:szCs w:val="17"/>
        </w:rPr>
        <w:t>N</w:t>
      </w:r>
      <w:r>
        <w:rPr>
          <w:rFonts w:cs="Arial" w:hAnsi="Arial" w:eastAsia="Arial" w:ascii="Arial"/>
          <w:b/>
          <w:color w:val="39243A"/>
          <w:w w:val="271"/>
          <w:position w:val="-1"/>
          <w:sz w:val="17"/>
          <w:szCs w:val="17"/>
        </w:rPr>
        <w:t>T</w:t>
      </w:r>
      <w:r>
        <w:rPr>
          <w:rFonts w:cs="Arial" w:hAnsi="Arial" w:eastAsia="Arial" w:ascii="Arial"/>
          <w:color w:val="000000"/>
          <w:w w:val="100"/>
          <w:position w:val="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120"/>
        <w:ind w:left="1525"/>
      </w:pPr>
      <w:r>
        <w:rPr>
          <w:rFonts w:cs="Times New Roman" w:hAnsi="Times New Roman" w:eastAsia="Times New Roman" w:ascii="Times New Roman"/>
          <w:color w:val="505050"/>
          <w:w w:val="144"/>
          <w:sz w:val="13"/>
          <w:szCs w:val="13"/>
        </w:rPr>
        <w:t>S</w:t>
      </w:r>
      <w:r>
        <w:rPr>
          <w:rFonts w:cs="Times New Roman" w:hAnsi="Times New Roman" w:eastAsia="Times New Roman" w:ascii="Times New Roman"/>
          <w:color w:val="505050"/>
          <w:w w:val="204"/>
          <w:sz w:val="13"/>
          <w:szCs w:val="13"/>
        </w:rPr>
        <w:t>C</w:t>
      </w:r>
      <w:r>
        <w:rPr>
          <w:rFonts w:cs="Times New Roman" w:hAnsi="Times New Roman" w:eastAsia="Times New Roman" w:ascii="Times New Roman"/>
          <w:color w:val="505050"/>
          <w:w w:val="195"/>
          <w:sz w:val="13"/>
          <w:szCs w:val="13"/>
        </w:rPr>
        <w:t>H</w:t>
      </w:r>
      <w:r>
        <w:rPr>
          <w:rFonts w:cs="Times New Roman" w:hAnsi="Times New Roman" w:eastAsia="Times New Roman" w:ascii="Times New Roman"/>
          <w:color w:val="505050"/>
          <w:w w:val="230"/>
          <w:sz w:val="13"/>
          <w:szCs w:val="13"/>
        </w:rPr>
        <w:t>O</w:t>
      </w:r>
      <w:r>
        <w:rPr>
          <w:rFonts w:cs="Times New Roman" w:hAnsi="Times New Roman" w:eastAsia="Times New Roman" w:ascii="Times New Roman"/>
          <w:color w:val="6D6D73"/>
          <w:w w:val="125"/>
          <w:sz w:val="13"/>
          <w:szCs w:val="13"/>
        </w:rPr>
        <w:t>ll.</w:t>
      </w:r>
      <w:r>
        <w:rPr>
          <w:rFonts w:cs="Times New Roman" w:hAnsi="Times New Roman" w:eastAsia="Times New Roman" w:ascii="Times New Roman"/>
          <w:color w:val="505050"/>
          <w:w w:val="174"/>
          <w:sz w:val="13"/>
          <w:szCs w:val="13"/>
        </w:rPr>
        <w:t>A</w:t>
      </w:r>
      <w:r>
        <w:rPr>
          <w:rFonts w:cs="Times New Roman" w:hAnsi="Times New Roman" w:eastAsia="Times New Roman" w:ascii="Times New Roman"/>
          <w:color w:val="505050"/>
          <w:w w:val="173"/>
          <w:sz w:val="13"/>
          <w:szCs w:val="13"/>
        </w:rPr>
        <w:t>!t</w:t>
      </w:r>
      <w:r>
        <w:rPr>
          <w:rFonts w:cs="Times New Roman" w:hAnsi="Times New Roman" w:eastAsia="Times New Roman" w:ascii="Times New Roman"/>
          <w:color w:val="505050"/>
          <w:w w:val="199"/>
          <w:sz w:val="13"/>
          <w:szCs w:val="13"/>
        </w:rPr>
        <w:t>S</w:t>
      </w:r>
      <w:r>
        <w:rPr>
          <w:rFonts w:cs="Times New Roman" w:hAnsi="Times New Roman" w:eastAsia="Times New Roman" w:ascii="Times New Roman"/>
          <w:color w:val="6D6D73"/>
          <w:w w:val="188"/>
          <w:sz w:val="13"/>
          <w:szCs w:val="13"/>
        </w:rPr>
        <w:t>H</w:t>
      </w:r>
      <w:r>
        <w:rPr>
          <w:rFonts w:cs="Times New Roman" w:hAnsi="Times New Roman" w:eastAsia="Times New Roman" w:ascii="Times New Roman"/>
          <w:color w:val="838383"/>
          <w:w w:val="211"/>
          <w:sz w:val="13"/>
          <w:szCs w:val="13"/>
        </w:rPr>
        <w:t>I</w:t>
      </w:r>
      <w:r>
        <w:rPr>
          <w:rFonts w:cs="Times New Roman" w:hAnsi="Times New Roman" w:eastAsia="Times New Roman" w:ascii="Times New Roman"/>
          <w:color w:val="505050"/>
          <w:w w:val="142"/>
          <w:sz w:val="13"/>
          <w:szCs w:val="13"/>
        </w:rPr>
        <w:t>I"</w:t>
      </w:r>
      <w:r>
        <w:rPr>
          <w:rFonts w:cs="Times New Roman" w:hAnsi="Times New Roman" w:eastAsia="Times New Roman" w:ascii="Times New Roman"/>
          <w:color w:val="000000"/>
          <w:w w:val="100"/>
          <w:sz w:val="13"/>
          <w:szCs w:val="13"/>
        </w:rPr>
      </w:r>
    </w:p>
    <w:p>
      <w:pPr>
        <w:rPr>
          <w:rFonts w:cs="Arial" w:hAnsi="Arial" w:eastAsia="Arial" w:ascii="Arial"/>
          <w:sz w:val="54"/>
          <w:szCs w:val="54"/>
        </w:rPr>
        <w:jc w:val="left"/>
        <w:spacing w:lineRule="exact" w:line="600"/>
        <w:sectPr>
          <w:type w:val="continuous"/>
          <w:pgSz w:w="19200" w:h="10800" w:orient="landscape"/>
          <w:pgMar w:top="280" w:bottom="280" w:left="700" w:right="1540"/>
          <w:cols w:num="3" w:equalWidth="off">
            <w:col w:w="2999" w:space="2938"/>
            <w:col w:w="3234" w:space="4700"/>
            <w:col w:w="3089"/>
          </w:cols>
        </w:sectPr>
      </w:pPr>
      <w:r>
        <w:br w:type="column"/>
      </w:r>
      <w:r>
        <w:rPr>
          <w:rFonts w:cs="Arial" w:hAnsi="Arial" w:eastAsia="Arial" w:ascii="Arial"/>
          <w:color w:val="020204"/>
          <w:spacing w:val="-1"/>
          <w:w w:val="107"/>
          <w:position w:val="-1"/>
          <w:sz w:val="54"/>
          <w:szCs w:val="54"/>
        </w:rPr>
        <w:t>V</w:t>
      </w:r>
      <w:r>
        <w:rPr>
          <w:rFonts w:cs="Arial" w:hAnsi="Arial" w:eastAsia="Arial" w:ascii="Arial"/>
          <w:color w:val="121219"/>
          <w:spacing w:val="0"/>
          <w:w w:val="87"/>
          <w:position w:val="-1"/>
          <w:sz w:val="54"/>
          <w:szCs w:val="54"/>
        </w:rPr>
        <w:t>S</w:t>
      </w:r>
      <w:r>
        <w:rPr>
          <w:rFonts w:cs="Arial" w:hAnsi="Arial" w:eastAsia="Arial" w:ascii="Arial"/>
          <w:color w:val="020204"/>
          <w:spacing w:val="-1"/>
          <w:w w:val="117"/>
          <w:position w:val="-1"/>
          <w:sz w:val="54"/>
          <w:szCs w:val="54"/>
        </w:rPr>
        <w:t>Q</w:t>
      </w:r>
      <w:r>
        <w:rPr>
          <w:rFonts w:cs="Arial" w:hAnsi="Arial" w:eastAsia="Arial" w:ascii="Arial"/>
          <w:color w:val="121219"/>
          <w:spacing w:val="-1"/>
          <w:w w:val="132"/>
          <w:position w:val="-1"/>
          <w:sz w:val="54"/>
          <w:szCs w:val="54"/>
        </w:rPr>
        <w:t>Q</w:t>
      </w:r>
      <w:r>
        <w:rPr>
          <w:rFonts w:cs="Arial" w:hAnsi="Arial" w:eastAsia="Arial" w:ascii="Arial"/>
          <w:color w:val="505050"/>
          <w:spacing w:val="0"/>
          <w:w w:val="21"/>
          <w:position w:val="-1"/>
          <w:sz w:val="54"/>
          <w:szCs w:val="54"/>
        </w:rPr>
        <w:t>.</w:t>
      </w:r>
      <w:r>
        <w:rPr>
          <w:rFonts w:cs="Arial" w:hAnsi="Arial" w:eastAsia="Arial" w:ascii="Arial"/>
          <w:color w:val="24B2C0"/>
          <w:spacing w:val="0"/>
          <w:w w:val="22"/>
          <w:position w:val="-1"/>
          <w:sz w:val="54"/>
          <w:szCs w:val="54"/>
        </w:rPr>
        <w:t>==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4"/>
          <w:szCs w:val="5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48"/>
          <w:szCs w:val="48"/>
        </w:rPr>
        <w:jc w:val="left"/>
        <w:spacing w:lineRule="exact" w:line="540"/>
        <w:ind w:left="880"/>
      </w:pP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P</w:t>
      </w:r>
      <w:r>
        <w:rPr>
          <w:rFonts w:cs="Verdana" w:hAnsi="Verdana" w:eastAsia="Verdana" w:ascii="Verdana"/>
          <w:b/>
          <w:color w:val="FFFFFF"/>
          <w:spacing w:val="-3"/>
          <w:w w:val="100"/>
          <w:position w:val="-3"/>
          <w:sz w:val="48"/>
          <w:szCs w:val="48"/>
        </w:rPr>
        <w:t>e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m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3"/>
          <w:sz w:val="48"/>
          <w:szCs w:val="48"/>
        </w:rPr>
        <w:t>b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ua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3"/>
          <w:sz w:val="48"/>
          <w:szCs w:val="48"/>
        </w:rPr>
        <w:t>t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an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Da</w:t>
      </w:r>
      <w:r>
        <w:rPr>
          <w:rFonts w:cs="Verdana" w:hAnsi="Verdana" w:eastAsia="Verdana" w:ascii="Verdana"/>
          <w:b/>
          <w:color w:val="FFFFFF"/>
          <w:spacing w:val="3"/>
          <w:w w:val="100"/>
          <w:position w:val="-3"/>
          <w:sz w:val="48"/>
          <w:szCs w:val="48"/>
        </w:rPr>
        <w:t>t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a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3"/>
          <w:sz w:val="48"/>
          <w:szCs w:val="48"/>
        </w:rPr>
        <w:t>b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ase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SQ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3"/>
          <w:sz w:val="48"/>
          <w:szCs w:val="48"/>
        </w:rPr>
        <w:t>L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3"/>
          <w:sz w:val="48"/>
          <w:szCs w:val="48"/>
        </w:rPr>
        <w:t>I</w:t>
      </w:r>
      <w:r>
        <w:rPr>
          <w:rFonts w:cs="Verdana" w:hAnsi="Verdana" w:eastAsia="Verdana" w:ascii="Verdana"/>
          <w:b/>
          <w:color w:val="FFFFFF"/>
          <w:spacing w:val="2"/>
          <w:w w:val="100"/>
          <w:position w:val="-3"/>
          <w:sz w:val="48"/>
          <w:szCs w:val="48"/>
        </w:rPr>
        <w:t>t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e</w:t>
      </w:r>
      <w:r>
        <w:rPr>
          <w:rFonts w:cs="Verdana" w:hAnsi="Verdana" w:eastAsia="Verdana" w:ascii="Verdana"/>
          <w:b/>
          <w:color w:val="FFFFFF"/>
          <w:spacing w:val="-5"/>
          <w:w w:val="100"/>
          <w:position w:val="-3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de</w:t>
      </w:r>
      <w:r>
        <w:rPr>
          <w:rFonts w:cs="Verdana" w:hAnsi="Verdana" w:eastAsia="Verdana" w:ascii="Verdana"/>
          <w:b/>
          <w:color w:val="FFFFFF"/>
          <w:spacing w:val="-3"/>
          <w:w w:val="100"/>
          <w:position w:val="-3"/>
          <w:sz w:val="48"/>
          <w:szCs w:val="48"/>
        </w:rPr>
        <w:t>n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g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3"/>
          <w:sz w:val="48"/>
          <w:szCs w:val="48"/>
        </w:rPr>
        <w:t>a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n</w:t>
      </w:r>
      <w:r>
        <w:rPr>
          <w:rFonts w:cs="Verdana" w:hAnsi="Verdana" w:eastAsia="Verdana" w:ascii="Verdana"/>
          <w:b/>
          <w:color w:val="FFFFFF"/>
          <w:spacing w:val="4"/>
          <w:w w:val="100"/>
          <w:position w:val="-3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Pr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3"/>
          <w:sz w:val="48"/>
          <w:szCs w:val="48"/>
        </w:rPr>
        <w:t>o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g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3"/>
          <w:sz w:val="48"/>
          <w:szCs w:val="48"/>
        </w:rPr>
        <w:t>r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am</w:t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9200" w:h="10800" w:orient="landscape"/>
          <w:pgMar w:top="280" w:bottom="280" w:left="700" w:right="1540"/>
        </w:sectPr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before="40"/>
        <w:ind w:left="603"/>
      </w:pPr>
      <w:r>
        <w:rPr>
          <w:rFonts w:cs="Courier New" w:hAnsi="Courier New" w:eastAsia="Courier New" w:ascii="Courier New"/>
          <w:color w:val="7C0B56"/>
          <w:spacing w:val="0"/>
          <w:w w:val="84"/>
          <w:sz w:val="25"/>
          <w:szCs w:val="25"/>
        </w:rPr>
        <w:t>pa</w:t>
      </w:r>
      <w:r>
        <w:rPr>
          <w:rFonts w:cs="Courier New" w:hAnsi="Courier New" w:eastAsia="Courier New" w:ascii="Courier New"/>
          <w:color w:val="7C0B56"/>
          <w:spacing w:val="0"/>
          <w:w w:val="84"/>
          <w:sz w:val="25"/>
          <w:szCs w:val="25"/>
        </w:rPr>
        <w:t>ck</w:t>
      </w:r>
      <w:r>
        <w:rPr>
          <w:rFonts w:cs="Courier New" w:hAnsi="Courier New" w:eastAsia="Courier New" w:ascii="Courier New"/>
          <w:color w:val="7C0B56"/>
          <w:spacing w:val="0"/>
          <w:w w:val="84"/>
          <w:sz w:val="25"/>
          <w:szCs w:val="25"/>
        </w:rPr>
        <w:t>a</w:t>
      </w:r>
      <w:r>
        <w:rPr>
          <w:rFonts w:cs="Courier New" w:hAnsi="Courier New" w:eastAsia="Courier New" w:ascii="Courier New"/>
          <w:color w:val="7C0B56"/>
          <w:spacing w:val="0"/>
          <w:w w:val="84"/>
          <w:sz w:val="25"/>
          <w:szCs w:val="25"/>
        </w:rPr>
        <w:t>g</w:t>
      </w:r>
      <w:r>
        <w:rPr>
          <w:rFonts w:cs="Courier New" w:hAnsi="Courier New" w:eastAsia="Courier New" w:ascii="Courier New"/>
          <w:color w:val="7C0B56"/>
          <w:spacing w:val="0"/>
          <w:w w:val="84"/>
          <w:sz w:val="25"/>
          <w:szCs w:val="25"/>
        </w:rPr>
        <w:t>e</w:t>
      </w:r>
      <w:r>
        <w:rPr>
          <w:rFonts w:cs="Courier New" w:hAnsi="Courier New" w:eastAsia="Courier New" w:ascii="Courier New"/>
          <w:color w:val="7C0B56"/>
          <w:spacing w:val="31"/>
          <w:w w:val="84"/>
          <w:sz w:val="25"/>
          <w:szCs w:val="25"/>
        </w:rPr>
        <w:t> </w:t>
      </w:r>
      <w:r>
        <w:rPr>
          <w:rFonts w:cs="Courier New" w:hAnsi="Courier New" w:eastAsia="Courier New" w:ascii="Courier New"/>
          <w:color w:val="121219"/>
          <w:spacing w:val="0"/>
          <w:w w:val="65"/>
          <w:sz w:val="25"/>
          <w:szCs w:val="25"/>
        </w:rPr>
        <w:t>c</w:t>
      </w:r>
      <w:r>
        <w:rPr>
          <w:rFonts w:cs="Courier New" w:hAnsi="Courier New" w:eastAsia="Courier New" w:ascii="Courier New"/>
          <w:color w:val="121219"/>
          <w:spacing w:val="0"/>
          <w:w w:val="91"/>
          <w:sz w:val="25"/>
          <w:szCs w:val="25"/>
        </w:rPr>
        <w:t>i</w:t>
      </w:r>
      <w:r>
        <w:rPr>
          <w:rFonts w:cs="Courier New" w:hAnsi="Courier New" w:eastAsia="Courier New" w:ascii="Courier New"/>
          <w:color w:val="121219"/>
          <w:spacing w:val="0"/>
          <w:w w:val="87"/>
          <w:sz w:val="25"/>
          <w:szCs w:val="25"/>
        </w:rPr>
        <w:t>s</w:t>
      </w:r>
      <w:r>
        <w:rPr>
          <w:rFonts w:cs="Courier New" w:hAnsi="Courier New" w:eastAsia="Courier New" w:ascii="Courier New"/>
          <w:color w:val="121219"/>
          <w:spacing w:val="0"/>
          <w:w w:val="96"/>
          <w:sz w:val="25"/>
          <w:szCs w:val="25"/>
        </w:rPr>
        <w:t>4</w:t>
      </w:r>
      <w:r>
        <w:rPr>
          <w:rFonts w:cs="Courier New" w:hAnsi="Courier New" w:eastAsia="Courier New" w:ascii="Courier New"/>
          <w:color w:val="121219"/>
          <w:spacing w:val="0"/>
          <w:w w:val="82"/>
          <w:sz w:val="25"/>
          <w:szCs w:val="25"/>
        </w:rPr>
        <w:t>7</w:t>
      </w:r>
      <w:r>
        <w:rPr>
          <w:rFonts w:cs="Courier New" w:hAnsi="Courier New" w:eastAsia="Courier New" w:ascii="Courier New"/>
          <w:color w:val="121219"/>
          <w:spacing w:val="0"/>
          <w:w w:val="87"/>
          <w:sz w:val="25"/>
          <w:szCs w:val="25"/>
        </w:rPr>
        <w:t>0</w:t>
      </w:r>
      <w:r>
        <w:rPr>
          <w:rFonts w:cs="Courier New" w:hAnsi="Courier New" w:eastAsia="Courier New" w:ascii="Courier New"/>
          <w:color w:val="020204"/>
          <w:spacing w:val="0"/>
          <w:w w:val="65"/>
          <w:sz w:val="25"/>
          <w:szCs w:val="25"/>
        </w:rPr>
        <w:t>.</w:t>
      </w:r>
      <w:r>
        <w:rPr>
          <w:rFonts w:cs="Courier New" w:hAnsi="Courier New" w:eastAsia="Courier New" w:ascii="Courier New"/>
          <w:color w:val="121219"/>
          <w:spacing w:val="0"/>
          <w:w w:val="104"/>
          <w:sz w:val="25"/>
          <w:szCs w:val="25"/>
        </w:rPr>
        <w:t>m</w:t>
      </w:r>
      <w:r>
        <w:rPr>
          <w:rFonts w:cs="Courier New" w:hAnsi="Courier New" w:eastAsia="Courier New" w:ascii="Courier New"/>
          <w:color w:val="121219"/>
          <w:spacing w:val="0"/>
          <w:w w:val="8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020204"/>
          <w:spacing w:val="0"/>
          <w:w w:val="91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spacing w:val="0"/>
          <w:w w:val="91"/>
          <w:sz w:val="25"/>
          <w:szCs w:val="25"/>
        </w:rPr>
        <w:t>o</w:t>
      </w:r>
      <w:r>
        <w:rPr>
          <w:rFonts w:cs="Courier New" w:hAnsi="Courier New" w:eastAsia="Courier New" w:ascii="Courier New"/>
          <w:color w:val="121219"/>
          <w:spacing w:val="0"/>
          <w:w w:val="78"/>
          <w:sz w:val="25"/>
          <w:szCs w:val="25"/>
        </w:rPr>
        <w:t>s</w:t>
      </w:r>
      <w:r>
        <w:rPr>
          <w:rFonts w:cs="Courier New" w:hAnsi="Courier New" w:eastAsia="Courier New" w:ascii="Courier New"/>
          <w:color w:val="020204"/>
          <w:spacing w:val="0"/>
          <w:w w:val="74"/>
          <w:sz w:val="25"/>
          <w:szCs w:val="25"/>
        </w:rPr>
        <w:t>.</w:t>
      </w:r>
      <w:r>
        <w:rPr>
          <w:rFonts w:cs="Courier New" w:hAnsi="Courier New" w:eastAsia="Courier New" w:ascii="Courier New"/>
          <w:color w:val="121219"/>
          <w:spacing w:val="0"/>
          <w:w w:val="100"/>
          <w:sz w:val="25"/>
          <w:szCs w:val="25"/>
        </w:rPr>
        <w:t>s</w:t>
      </w:r>
      <w:r>
        <w:rPr>
          <w:rFonts w:cs="Courier New" w:hAnsi="Courier New" w:eastAsia="Courier New" w:ascii="Courier New"/>
          <w:color w:val="121219"/>
          <w:spacing w:val="0"/>
          <w:w w:val="87"/>
          <w:sz w:val="25"/>
          <w:szCs w:val="25"/>
        </w:rPr>
        <w:t>qlda</w:t>
      </w:r>
      <w:r>
        <w:rPr>
          <w:rFonts w:cs="Courier New" w:hAnsi="Courier New" w:eastAsia="Courier New" w:ascii="Courier New"/>
          <w:color w:val="121219"/>
          <w:spacing w:val="0"/>
          <w:w w:val="91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spacing w:val="0"/>
          <w:w w:val="8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121219"/>
          <w:spacing w:val="0"/>
          <w:w w:val="91"/>
          <w:sz w:val="25"/>
          <w:szCs w:val="25"/>
        </w:rPr>
        <w:t>b</w:t>
      </w:r>
      <w:r>
        <w:rPr>
          <w:rFonts w:cs="Courier New" w:hAnsi="Courier New" w:eastAsia="Courier New" w:ascii="Courier New"/>
          <w:color w:val="121219"/>
          <w:spacing w:val="0"/>
          <w:w w:val="82"/>
          <w:sz w:val="25"/>
          <w:szCs w:val="25"/>
        </w:rPr>
        <w:t>as</w:t>
      </w:r>
      <w:r>
        <w:rPr>
          <w:rFonts w:cs="Courier New" w:hAnsi="Courier New" w:eastAsia="Courier New" w:ascii="Courier New"/>
          <w:color w:val="121219"/>
          <w:spacing w:val="0"/>
          <w:w w:val="91"/>
          <w:sz w:val="25"/>
          <w:szCs w:val="25"/>
        </w:rPr>
        <w:t>e</w:t>
      </w:r>
      <w:r>
        <w:rPr>
          <w:rFonts w:cs="Courier New" w:hAnsi="Courier New" w:eastAsia="Courier New" w:ascii="Courier New"/>
          <w:color w:val="121219"/>
          <w:spacing w:val="0"/>
          <w:w w:val="82"/>
          <w:sz w:val="25"/>
          <w:szCs w:val="25"/>
        </w:rPr>
        <w:t>s</w:t>
      </w:r>
      <w:r>
        <w:rPr>
          <w:rFonts w:cs="Courier New" w:hAnsi="Courier New" w:eastAsia="Courier New" w:ascii="Courier New"/>
          <w:color w:val="121219"/>
          <w:spacing w:val="0"/>
          <w:w w:val="69"/>
          <w:sz w:val="25"/>
          <w:szCs w:val="25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exact" w:line="260"/>
        <w:ind w:left="603"/>
      </w:pPr>
      <w:r>
        <w:rPr>
          <w:rFonts w:cs="Courier New" w:hAnsi="Courier New" w:eastAsia="Courier New" w:ascii="Courier New"/>
          <w:color w:val="7C0B56"/>
          <w:spacing w:val="0"/>
          <w:w w:val="78"/>
          <w:position w:val="2"/>
          <w:sz w:val="25"/>
          <w:szCs w:val="25"/>
        </w:rPr>
        <w:t>pu</w:t>
      </w:r>
      <w:r>
        <w:rPr>
          <w:rFonts w:cs="Courier New" w:hAnsi="Courier New" w:eastAsia="Courier New" w:ascii="Courier New"/>
          <w:color w:val="7C0B56"/>
          <w:spacing w:val="0"/>
          <w:w w:val="78"/>
          <w:position w:val="2"/>
          <w:sz w:val="25"/>
          <w:szCs w:val="25"/>
        </w:rPr>
        <w:t>b</w:t>
      </w:r>
      <w:r>
        <w:rPr>
          <w:rFonts w:cs="Courier New" w:hAnsi="Courier New" w:eastAsia="Courier New" w:ascii="Courier New"/>
          <w:color w:val="7C0B56"/>
          <w:spacing w:val="0"/>
          <w:w w:val="78"/>
          <w:position w:val="2"/>
          <w:sz w:val="25"/>
          <w:szCs w:val="25"/>
        </w:rPr>
        <w:t>l</w:t>
      </w:r>
      <w:r>
        <w:rPr>
          <w:rFonts w:cs="Courier New" w:hAnsi="Courier New" w:eastAsia="Courier New" w:ascii="Courier New"/>
          <w:color w:val="7C0B56"/>
          <w:spacing w:val="0"/>
          <w:w w:val="78"/>
          <w:position w:val="2"/>
          <w:sz w:val="25"/>
          <w:szCs w:val="25"/>
        </w:rPr>
        <w:t>ic</w:t>
      </w:r>
      <w:r>
        <w:rPr>
          <w:rFonts w:cs="Courier New" w:hAnsi="Courier New" w:eastAsia="Courier New" w:ascii="Courier New"/>
          <w:color w:val="7C0B56"/>
          <w:spacing w:val="87"/>
          <w:w w:val="78"/>
          <w:position w:val="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7C0B56"/>
          <w:spacing w:val="0"/>
          <w:w w:val="78"/>
          <w:position w:val="2"/>
          <w:sz w:val="25"/>
          <w:szCs w:val="25"/>
        </w:rPr>
        <w:t>c</w:t>
      </w:r>
      <w:r>
        <w:rPr>
          <w:rFonts w:cs="Courier New" w:hAnsi="Courier New" w:eastAsia="Courier New" w:ascii="Courier New"/>
          <w:color w:val="7C0B56"/>
          <w:spacing w:val="0"/>
          <w:w w:val="78"/>
          <w:position w:val="2"/>
          <w:sz w:val="25"/>
          <w:szCs w:val="25"/>
        </w:rPr>
        <w:t>la</w:t>
      </w:r>
      <w:r>
        <w:rPr>
          <w:rFonts w:cs="Courier New" w:hAnsi="Courier New" w:eastAsia="Courier New" w:ascii="Courier New"/>
          <w:color w:val="7C0B56"/>
          <w:spacing w:val="0"/>
          <w:w w:val="78"/>
          <w:position w:val="2"/>
          <w:sz w:val="25"/>
          <w:szCs w:val="25"/>
        </w:rPr>
        <w:t>s</w:t>
      </w:r>
      <w:r>
        <w:rPr>
          <w:rFonts w:cs="Courier New" w:hAnsi="Courier New" w:eastAsia="Courier New" w:ascii="Courier New"/>
          <w:color w:val="7C0B56"/>
          <w:spacing w:val="0"/>
          <w:w w:val="78"/>
          <w:position w:val="2"/>
          <w:sz w:val="25"/>
          <w:szCs w:val="25"/>
        </w:rPr>
        <w:t>s</w:t>
      </w:r>
      <w:r>
        <w:rPr>
          <w:rFonts w:cs="Courier New" w:hAnsi="Courier New" w:eastAsia="Courier New" w:ascii="Courier New"/>
          <w:color w:val="7C0B56"/>
          <w:spacing w:val="79"/>
          <w:w w:val="78"/>
          <w:position w:val="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M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121219"/>
          <w:spacing w:val="0"/>
          <w:w w:val="78"/>
          <w:position w:val="2"/>
          <w:sz w:val="25"/>
          <w:szCs w:val="25"/>
        </w:rPr>
        <w:t>i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n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c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ti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v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i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y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020204"/>
          <w:spacing w:val="50"/>
          <w:w w:val="78"/>
          <w:position w:val="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7C0B56"/>
          <w:spacing w:val="0"/>
          <w:w w:val="78"/>
          <w:position w:val="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7C0B56"/>
          <w:spacing w:val="0"/>
          <w:w w:val="78"/>
          <w:position w:val="2"/>
          <w:sz w:val="25"/>
          <w:szCs w:val="25"/>
        </w:rPr>
        <w:t>x</w:t>
      </w:r>
      <w:r>
        <w:rPr>
          <w:rFonts w:cs="Courier New" w:hAnsi="Courier New" w:eastAsia="Courier New" w:ascii="Courier New"/>
          <w:color w:val="7C0B56"/>
          <w:spacing w:val="0"/>
          <w:w w:val="78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7C0B56"/>
          <w:spacing w:val="0"/>
          <w:w w:val="78"/>
          <w:position w:val="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7C0B56"/>
          <w:spacing w:val="0"/>
          <w:w w:val="78"/>
          <w:position w:val="2"/>
          <w:sz w:val="25"/>
          <w:szCs w:val="25"/>
        </w:rPr>
        <w:t>n</w:t>
      </w:r>
      <w:r>
        <w:rPr>
          <w:rFonts w:cs="Courier New" w:hAnsi="Courier New" w:eastAsia="Courier New" w:ascii="Courier New"/>
          <w:color w:val="7C0B56"/>
          <w:spacing w:val="0"/>
          <w:w w:val="78"/>
          <w:position w:val="2"/>
          <w:sz w:val="25"/>
          <w:szCs w:val="25"/>
        </w:rPr>
        <w:t>d</w:t>
      </w:r>
      <w:r>
        <w:rPr>
          <w:rFonts w:cs="Courier New" w:hAnsi="Courier New" w:eastAsia="Courier New" w:ascii="Courier New"/>
          <w:color w:val="7C0B56"/>
          <w:spacing w:val="0"/>
          <w:w w:val="78"/>
          <w:position w:val="2"/>
          <w:sz w:val="25"/>
          <w:szCs w:val="25"/>
        </w:rPr>
        <w:t>s</w:t>
      </w:r>
      <w:r>
        <w:rPr>
          <w:rFonts w:cs="Courier New" w:hAnsi="Courier New" w:eastAsia="Courier New" w:ascii="Courier New"/>
          <w:color w:val="7C0B56"/>
          <w:spacing w:val="97"/>
          <w:w w:val="78"/>
          <w:position w:val="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c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ti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v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i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y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020204"/>
          <w:spacing w:val="16"/>
          <w:w w:val="78"/>
          <w:position w:val="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before="4"/>
        <w:ind w:left="865"/>
      </w:pPr>
      <w:r>
        <w:rPr>
          <w:rFonts w:cs="Courier New" w:hAnsi="Courier New" w:eastAsia="Courier New" w:ascii="Courier New"/>
          <w:color w:val="121219"/>
          <w:spacing w:val="0"/>
          <w:w w:val="85"/>
          <w:sz w:val="25"/>
          <w:szCs w:val="25"/>
        </w:rPr>
        <w:t>S</w:t>
      </w:r>
      <w:r>
        <w:rPr>
          <w:rFonts w:cs="Courier New" w:hAnsi="Courier New" w:eastAsia="Courier New" w:ascii="Courier New"/>
          <w:color w:val="121219"/>
          <w:spacing w:val="0"/>
          <w:w w:val="85"/>
          <w:sz w:val="25"/>
          <w:szCs w:val="25"/>
        </w:rPr>
        <w:t>Q</w:t>
      </w:r>
      <w:r>
        <w:rPr>
          <w:rFonts w:cs="Courier New" w:hAnsi="Courier New" w:eastAsia="Courier New" w:ascii="Courier New"/>
          <w:color w:val="020204"/>
          <w:spacing w:val="0"/>
          <w:w w:val="85"/>
          <w:sz w:val="25"/>
          <w:szCs w:val="25"/>
        </w:rPr>
        <w:t>L</w:t>
      </w:r>
      <w:r>
        <w:rPr>
          <w:rFonts w:cs="Courier New" w:hAnsi="Courier New" w:eastAsia="Courier New" w:ascii="Courier New"/>
          <w:color w:val="020204"/>
          <w:spacing w:val="0"/>
          <w:w w:val="85"/>
          <w:sz w:val="25"/>
          <w:szCs w:val="25"/>
        </w:rPr>
        <w:t>i</w:t>
      </w:r>
      <w:r>
        <w:rPr>
          <w:rFonts w:cs="Courier New" w:hAnsi="Courier New" w:eastAsia="Courier New" w:ascii="Courier New"/>
          <w:color w:val="121219"/>
          <w:spacing w:val="0"/>
          <w:w w:val="85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spacing w:val="0"/>
          <w:w w:val="85"/>
          <w:sz w:val="25"/>
          <w:szCs w:val="25"/>
        </w:rPr>
        <w:t>e</w:t>
      </w:r>
      <w:r>
        <w:rPr>
          <w:rFonts w:cs="Courier New" w:hAnsi="Courier New" w:eastAsia="Courier New" w:ascii="Courier New"/>
          <w:color w:val="121219"/>
          <w:spacing w:val="0"/>
          <w:w w:val="85"/>
          <w:sz w:val="25"/>
          <w:szCs w:val="25"/>
        </w:rPr>
        <w:t>D</w:t>
      </w:r>
      <w:r>
        <w:rPr>
          <w:rFonts w:cs="Courier New" w:hAnsi="Courier New" w:eastAsia="Courier New" w:ascii="Courier New"/>
          <w:color w:val="121219"/>
          <w:spacing w:val="0"/>
          <w:w w:val="85"/>
          <w:sz w:val="25"/>
          <w:szCs w:val="25"/>
        </w:rPr>
        <w:t>a</w:t>
      </w:r>
      <w:r>
        <w:rPr>
          <w:rFonts w:cs="Courier New" w:hAnsi="Courier New" w:eastAsia="Courier New" w:ascii="Courier New"/>
          <w:color w:val="121219"/>
          <w:spacing w:val="0"/>
          <w:w w:val="85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spacing w:val="0"/>
          <w:w w:val="85"/>
          <w:sz w:val="25"/>
          <w:szCs w:val="25"/>
        </w:rPr>
        <w:t>a</w:t>
      </w:r>
      <w:r>
        <w:rPr>
          <w:rFonts w:cs="Courier New" w:hAnsi="Courier New" w:eastAsia="Courier New" w:ascii="Courier New"/>
          <w:color w:val="121219"/>
          <w:spacing w:val="0"/>
          <w:w w:val="85"/>
          <w:sz w:val="25"/>
          <w:szCs w:val="25"/>
        </w:rPr>
        <w:t>b</w:t>
      </w:r>
      <w:r>
        <w:rPr>
          <w:rFonts w:cs="Courier New" w:hAnsi="Courier New" w:eastAsia="Courier New" w:ascii="Courier New"/>
          <w:color w:val="121219"/>
          <w:spacing w:val="0"/>
          <w:w w:val="85"/>
          <w:sz w:val="25"/>
          <w:szCs w:val="25"/>
        </w:rPr>
        <w:t>a</w:t>
      </w:r>
      <w:r>
        <w:rPr>
          <w:rFonts w:cs="Courier New" w:hAnsi="Courier New" w:eastAsia="Courier New" w:ascii="Courier New"/>
          <w:color w:val="121219"/>
          <w:spacing w:val="0"/>
          <w:w w:val="85"/>
          <w:sz w:val="25"/>
          <w:szCs w:val="25"/>
        </w:rPr>
        <w:t>s</w:t>
      </w:r>
      <w:r>
        <w:rPr>
          <w:rFonts w:cs="Courier New" w:hAnsi="Courier New" w:eastAsia="Courier New" w:ascii="Courier New"/>
          <w:color w:val="121219"/>
          <w:spacing w:val="0"/>
          <w:w w:val="85"/>
          <w:sz w:val="25"/>
          <w:szCs w:val="25"/>
        </w:rPr>
        <w:t>e</w:t>
      </w:r>
      <w:r>
        <w:rPr>
          <w:rFonts w:cs="Courier New" w:hAnsi="Courier New" w:eastAsia="Courier New" w:ascii="Courier New"/>
          <w:color w:val="121219"/>
          <w:spacing w:val="39"/>
          <w:w w:val="85"/>
          <w:sz w:val="25"/>
          <w:szCs w:val="25"/>
        </w:rPr>
        <w:t> </w:t>
      </w:r>
      <w:r>
        <w:rPr>
          <w:rFonts w:cs="Courier New" w:hAnsi="Courier New" w:eastAsia="Courier New" w:ascii="Courier New"/>
          <w:color w:val="0A1CBD"/>
          <w:spacing w:val="0"/>
          <w:w w:val="74"/>
          <w:sz w:val="25"/>
          <w:szCs w:val="25"/>
        </w:rPr>
        <w:t>d</w:t>
      </w:r>
      <w:r>
        <w:rPr>
          <w:rFonts w:cs="Courier New" w:hAnsi="Courier New" w:eastAsia="Courier New" w:ascii="Courier New"/>
          <w:color w:val="0A1CBD"/>
          <w:spacing w:val="0"/>
          <w:w w:val="82"/>
          <w:sz w:val="25"/>
          <w:szCs w:val="25"/>
        </w:rPr>
        <w:t>b</w:t>
      </w:r>
      <w:r>
        <w:rPr>
          <w:rFonts w:cs="Courier New" w:hAnsi="Courier New" w:eastAsia="Courier New" w:ascii="Courier New"/>
          <w:color w:val="121219"/>
          <w:spacing w:val="0"/>
          <w:w w:val="65"/>
          <w:sz w:val="25"/>
          <w:szCs w:val="25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5"/>
          <w:szCs w:val="25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ind w:left="851"/>
      </w:pPr>
      <w:hyperlink r:id="rId59">
        <w:r>
          <w:rPr>
            <w:rFonts w:cs="Courier New" w:hAnsi="Courier New" w:eastAsia="Courier New" w:ascii="Courier New"/>
            <w:color w:val="6D6D73"/>
            <w:w w:val="96"/>
            <w:sz w:val="25"/>
            <w:szCs w:val="25"/>
          </w:rPr>
          <w:t>@</w:t>
        </w:r>
        <w:r>
          <w:rPr>
            <w:rFonts w:cs="Courier New" w:hAnsi="Courier New" w:eastAsia="Courier New" w:ascii="Courier New"/>
            <w:color w:val="6D6D73"/>
            <w:w w:val="82"/>
            <w:sz w:val="25"/>
            <w:szCs w:val="25"/>
          </w:rPr>
          <w:t>Ov</w:t>
        </w:r>
        <w:r>
          <w:rPr>
            <w:rFonts w:cs="Courier New" w:hAnsi="Courier New" w:eastAsia="Courier New" w:ascii="Courier New"/>
            <w:color w:val="6D6D73"/>
            <w:w w:val="87"/>
            <w:sz w:val="25"/>
            <w:szCs w:val="25"/>
          </w:rPr>
          <w:t>err</w:t>
        </w:r>
        <w:r>
          <w:rPr>
            <w:rFonts w:cs="Courier New" w:hAnsi="Courier New" w:eastAsia="Courier New" w:ascii="Courier New"/>
            <w:color w:val="6D6D73"/>
            <w:w w:val="82"/>
            <w:sz w:val="25"/>
            <w:szCs w:val="25"/>
          </w:rPr>
          <w:t>i</w:t>
        </w:r>
        <w:r>
          <w:rPr>
            <w:rFonts w:cs="Courier New" w:hAnsi="Courier New" w:eastAsia="Courier New" w:ascii="Courier New"/>
            <w:color w:val="6D6D73"/>
            <w:w w:val="87"/>
            <w:sz w:val="25"/>
            <w:szCs w:val="25"/>
          </w:rPr>
          <w:t>de</w:t>
        </w:r>
      </w:hyperlink>
      <w:r>
        <w:rPr>
          <w:rFonts w:cs="Courier New" w:hAnsi="Courier New" w:eastAsia="Courier New" w:ascii="Courier New"/>
          <w:color w:val="000000"/>
          <w:w w:val="10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exact" w:line="280"/>
        <w:ind w:left="865"/>
      </w:pPr>
      <w:r>
        <w:rPr>
          <w:rFonts w:cs="Courier New" w:hAnsi="Courier New" w:eastAsia="Courier New" w:ascii="Courier New"/>
          <w:color w:val="7C0B56"/>
          <w:spacing w:val="0"/>
          <w:w w:val="84"/>
          <w:position w:val="2"/>
          <w:sz w:val="25"/>
          <w:szCs w:val="25"/>
        </w:rPr>
        <w:t>pu</w:t>
      </w:r>
      <w:r>
        <w:rPr>
          <w:rFonts w:cs="Courier New" w:hAnsi="Courier New" w:eastAsia="Courier New" w:ascii="Courier New"/>
          <w:color w:val="7C0B56"/>
          <w:spacing w:val="0"/>
          <w:w w:val="84"/>
          <w:position w:val="2"/>
          <w:sz w:val="25"/>
          <w:szCs w:val="25"/>
        </w:rPr>
        <w:t>b</w:t>
      </w:r>
      <w:r>
        <w:rPr>
          <w:rFonts w:cs="Courier New" w:hAnsi="Courier New" w:eastAsia="Courier New" w:ascii="Courier New"/>
          <w:color w:val="7C0B56"/>
          <w:spacing w:val="0"/>
          <w:w w:val="84"/>
          <w:position w:val="2"/>
          <w:sz w:val="25"/>
          <w:szCs w:val="25"/>
        </w:rPr>
        <w:t>l</w:t>
      </w:r>
      <w:r>
        <w:rPr>
          <w:rFonts w:cs="Courier New" w:hAnsi="Courier New" w:eastAsia="Courier New" w:ascii="Courier New"/>
          <w:color w:val="7C0B56"/>
          <w:spacing w:val="0"/>
          <w:w w:val="84"/>
          <w:position w:val="2"/>
          <w:sz w:val="25"/>
          <w:szCs w:val="25"/>
        </w:rPr>
        <w:t>i</w:t>
      </w:r>
      <w:r>
        <w:rPr>
          <w:rFonts w:cs="Courier New" w:hAnsi="Courier New" w:eastAsia="Courier New" w:ascii="Courier New"/>
          <w:color w:val="7C0B56"/>
          <w:spacing w:val="0"/>
          <w:w w:val="84"/>
          <w:position w:val="2"/>
          <w:sz w:val="25"/>
          <w:szCs w:val="25"/>
        </w:rPr>
        <w:t>c</w:t>
      </w:r>
      <w:r>
        <w:rPr>
          <w:rFonts w:cs="Courier New" w:hAnsi="Courier New" w:eastAsia="Courier New" w:ascii="Courier New"/>
          <w:color w:val="7C0B56"/>
          <w:spacing w:val="30"/>
          <w:w w:val="84"/>
          <w:position w:val="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7C0B56"/>
          <w:spacing w:val="0"/>
          <w:w w:val="84"/>
          <w:position w:val="2"/>
          <w:sz w:val="25"/>
          <w:szCs w:val="25"/>
        </w:rPr>
        <w:t>v</w:t>
      </w:r>
      <w:r>
        <w:rPr>
          <w:rFonts w:cs="Courier New" w:hAnsi="Courier New" w:eastAsia="Courier New" w:ascii="Courier New"/>
          <w:color w:val="7C0B56"/>
          <w:spacing w:val="0"/>
          <w:w w:val="84"/>
          <w:position w:val="2"/>
          <w:sz w:val="25"/>
          <w:szCs w:val="25"/>
        </w:rPr>
        <w:t>o</w:t>
      </w:r>
      <w:r>
        <w:rPr>
          <w:rFonts w:cs="Courier New" w:hAnsi="Courier New" w:eastAsia="Courier New" w:ascii="Courier New"/>
          <w:color w:val="7C0B56"/>
          <w:spacing w:val="0"/>
          <w:w w:val="84"/>
          <w:position w:val="2"/>
          <w:sz w:val="25"/>
          <w:szCs w:val="25"/>
        </w:rPr>
        <w:t>i</w:t>
      </w:r>
      <w:r>
        <w:rPr>
          <w:rFonts w:cs="Courier New" w:hAnsi="Courier New" w:eastAsia="Courier New" w:ascii="Courier New"/>
          <w:color w:val="7C0B56"/>
          <w:spacing w:val="0"/>
          <w:w w:val="84"/>
          <w:position w:val="2"/>
          <w:sz w:val="25"/>
          <w:szCs w:val="25"/>
        </w:rPr>
        <w:t>d</w:t>
      </w:r>
      <w:r>
        <w:rPr>
          <w:rFonts w:cs="Courier New" w:hAnsi="Courier New" w:eastAsia="Courier New" w:ascii="Courier New"/>
          <w:color w:val="7C0B56"/>
          <w:spacing w:val="13"/>
          <w:w w:val="84"/>
          <w:position w:val="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020204"/>
          <w:spacing w:val="0"/>
          <w:w w:val="84"/>
          <w:position w:val="2"/>
          <w:sz w:val="25"/>
          <w:szCs w:val="25"/>
        </w:rPr>
        <w:t>on</w:t>
      </w:r>
      <w:r>
        <w:rPr>
          <w:rFonts w:cs="Courier New" w:hAnsi="Courier New" w:eastAsia="Courier New" w:ascii="Courier New"/>
          <w:color w:val="020204"/>
          <w:spacing w:val="0"/>
          <w:w w:val="84"/>
          <w:position w:val="2"/>
          <w:sz w:val="25"/>
          <w:szCs w:val="25"/>
        </w:rPr>
        <w:t>C</w:t>
      </w:r>
      <w:r>
        <w:rPr>
          <w:rFonts w:cs="Courier New" w:hAnsi="Courier New" w:eastAsia="Courier New" w:ascii="Courier New"/>
          <w:color w:val="020204"/>
          <w:spacing w:val="0"/>
          <w:w w:val="84"/>
          <w:position w:val="2"/>
          <w:sz w:val="25"/>
          <w:szCs w:val="25"/>
        </w:rPr>
        <w:t>r</w:t>
      </w:r>
      <w:r>
        <w:rPr>
          <w:rFonts w:cs="Courier New" w:hAnsi="Courier New" w:eastAsia="Courier New" w:ascii="Courier New"/>
          <w:color w:val="020204"/>
          <w:spacing w:val="0"/>
          <w:w w:val="84"/>
          <w:position w:val="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020204"/>
          <w:spacing w:val="0"/>
          <w:w w:val="84"/>
          <w:position w:val="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121219"/>
          <w:spacing w:val="0"/>
          <w:w w:val="84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spacing w:val="0"/>
          <w:w w:val="84"/>
          <w:position w:val="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020204"/>
          <w:spacing w:val="0"/>
          <w:w w:val="84"/>
          <w:position w:val="2"/>
          <w:sz w:val="25"/>
          <w:szCs w:val="25"/>
        </w:rPr>
        <w:t>(</w:t>
      </w:r>
      <w:r>
        <w:rPr>
          <w:rFonts w:cs="Courier New" w:hAnsi="Courier New" w:eastAsia="Courier New" w:ascii="Courier New"/>
          <w:color w:val="020204"/>
          <w:spacing w:val="0"/>
          <w:w w:val="84"/>
          <w:position w:val="2"/>
          <w:sz w:val="25"/>
          <w:szCs w:val="25"/>
        </w:rPr>
        <w:t>B</w:t>
      </w:r>
      <w:r>
        <w:rPr>
          <w:rFonts w:cs="Courier New" w:hAnsi="Courier New" w:eastAsia="Courier New" w:ascii="Courier New"/>
          <w:color w:val="020204"/>
          <w:spacing w:val="0"/>
          <w:w w:val="84"/>
          <w:position w:val="2"/>
          <w:sz w:val="25"/>
          <w:szCs w:val="25"/>
        </w:rPr>
        <w:t>un</w:t>
      </w:r>
      <w:r>
        <w:rPr>
          <w:rFonts w:cs="Courier New" w:hAnsi="Courier New" w:eastAsia="Courier New" w:ascii="Courier New"/>
          <w:color w:val="020204"/>
          <w:spacing w:val="0"/>
          <w:w w:val="84"/>
          <w:position w:val="2"/>
          <w:sz w:val="25"/>
          <w:szCs w:val="25"/>
        </w:rPr>
        <w:t>d</w:t>
      </w:r>
      <w:r>
        <w:rPr>
          <w:rFonts w:cs="Courier New" w:hAnsi="Courier New" w:eastAsia="Courier New" w:ascii="Courier New"/>
          <w:color w:val="121219"/>
          <w:spacing w:val="0"/>
          <w:w w:val="84"/>
          <w:position w:val="2"/>
          <w:sz w:val="25"/>
          <w:szCs w:val="25"/>
        </w:rPr>
        <w:t>l</w:t>
      </w:r>
      <w:r>
        <w:rPr>
          <w:rFonts w:cs="Courier New" w:hAnsi="Courier New" w:eastAsia="Courier New" w:ascii="Courier New"/>
          <w:color w:val="020204"/>
          <w:spacing w:val="0"/>
          <w:w w:val="84"/>
          <w:position w:val="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020204"/>
          <w:spacing w:val="72"/>
          <w:w w:val="84"/>
          <w:position w:val="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70454B"/>
          <w:spacing w:val="0"/>
          <w:w w:val="65"/>
          <w:position w:val="2"/>
          <w:sz w:val="25"/>
          <w:szCs w:val="25"/>
        </w:rPr>
        <w:t>s</w:t>
      </w:r>
      <w:r>
        <w:rPr>
          <w:rFonts w:cs="Courier New" w:hAnsi="Courier New" w:eastAsia="Courier New" w:ascii="Courier New"/>
          <w:color w:val="70454B"/>
          <w:spacing w:val="0"/>
          <w:w w:val="91"/>
          <w:position w:val="2"/>
          <w:sz w:val="25"/>
          <w:szCs w:val="25"/>
        </w:rPr>
        <w:t>av</w:t>
      </w:r>
      <w:r>
        <w:rPr>
          <w:rFonts w:cs="Courier New" w:hAnsi="Courier New" w:eastAsia="Courier New" w:ascii="Courier New"/>
          <w:color w:val="70454B"/>
          <w:spacing w:val="0"/>
          <w:w w:val="82"/>
          <w:position w:val="2"/>
          <w:sz w:val="25"/>
          <w:szCs w:val="25"/>
        </w:rPr>
        <w:t>ed</w:t>
      </w:r>
      <w:r>
        <w:rPr>
          <w:rFonts w:cs="Courier New" w:hAnsi="Courier New" w:eastAsia="Courier New" w:ascii="Courier New"/>
          <w:color w:val="70454B"/>
          <w:spacing w:val="0"/>
          <w:w w:val="87"/>
          <w:position w:val="2"/>
          <w:sz w:val="25"/>
          <w:szCs w:val="25"/>
        </w:rPr>
        <w:t>insta</w:t>
      </w:r>
      <w:r>
        <w:rPr>
          <w:rFonts w:cs="Courier New" w:hAnsi="Courier New" w:eastAsia="Courier New" w:ascii="Courier New"/>
          <w:color w:val="70454B"/>
          <w:spacing w:val="0"/>
          <w:w w:val="82"/>
          <w:position w:val="2"/>
          <w:sz w:val="25"/>
          <w:szCs w:val="25"/>
        </w:rPr>
        <w:t>n</w:t>
      </w:r>
      <w:r>
        <w:rPr>
          <w:rFonts w:cs="Courier New" w:hAnsi="Courier New" w:eastAsia="Courier New" w:ascii="Courier New"/>
          <w:color w:val="70454B"/>
          <w:spacing w:val="0"/>
          <w:w w:val="87"/>
          <w:position w:val="2"/>
          <w:sz w:val="25"/>
          <w:szCs w:val="25"/>
        </w:rPr>
        <w:t>c</w:t>
      </w:r>
      <w:r>
        <w:rPr>
          <w:rFonts w:cs="Courier New" w:hAnsi="Courier New" w:eastAsia="Courier New" w:ascii="Courier New"/>
          <w:color w:val="70454B"/>
          <w:spacing w:val="0"/>
          <w:w w:val="91"/>
          <w:position w:val="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70454B"/>
          <w:spacing w:val="0"/>
          <w:w w:val="87"/>
          <w:position w:val="2"/>
          <w:sz w:val="25"/>
          <w:szCs w:val="25"/>
        </w:rPr>
        <w:t>Stat</w:t>
      </w:r>
      <w:r>
        <w:rPr>
          <w:rFonts w:cs="Courier New" w:hAnsi="Courier New" w:eastAsia="Courier New" w:ascii="Courier New"/>
          <w:color w:val="70454B"/>
          <w:spacing w:val="0"/>
          <w:w w:val="91"/>
          <w:position w:val="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121219"/>
          <w:spacing w:val="0"/>
          <w:w w:val="69"/>
          <w:position w:val="2"/>
          <w:sz w:val="25"/>
          <w:szCs w:val="25"/>
        </w:rPr>
        <w:t>)</w:t>
      </w:r>
      <w:r>
        <w:rPr>
          <w:rFonts w:cs="Courier New" w:hAnsi="Courier New" w:eastAsia="Courier New" w:ascii="Courier New"/>
          <w:color w:val="121219"/>
          <w:spacing w:val="20"/>
          <w:w w:val="100"/>
          <w:position w:val="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020204"/>
          <w:spacing w:val="0"/>
          <w:w w:val="65"/>
          <w:position w:val="2"/>
          <w:sz w:val="25"/>
          <w:szCs w:val="25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before="4"/>
        <w:ind w:left="1139"/>
      </w:pPr>
      <w:r>
        <w:rPr>
          <w:rFonts w:cs="Courier New" w:hAnsi="Courier New" w:eastAsia="Courier New" w:ascii="Courier New"/>
          <w:color w:val="7C0B56"/>
          <w:w w:val="69"/>
          <w:sz w:val="25"/>
          <w:szCs w:val="25"/>
        </w:rPr>
        <w:t>s</w:t>
      </w:r>
      <w:r>
        <w:rPr>
          <w:rFonts w:cs="Courier New" w:hAnsi="Courier New" w:eastAsia="Courier New" w:ascii="Courier New"/>
          <w:color w:val="7C0B56"/>
          <w:w w:val="82"/>
          <w:sz w:val="25"/>
          <w:szCs w:val="25"/>
        </w:rPr>
        <w:t>u</w:t>
      </w:r>
      <w:r>
        <w:rPr>
          <w:rFonts w:cs="Courier New" w:hAnsi="Courier New" w:eastAsia="Courier New" w:ascii="Courier New"/>
          <w:color w:val="7C0B56"/>
          <w:w w:val="91"/>
          <w:sz w:val="25"/>
          <w:szCs w:val="25"/>
        </w:rPr>
        <w:t>p</w:t>
      </w:r>
      <w:r>
        <w:rPr>
          <w:rFonts w:cs="Courier New" w:hAnsi="Courier New" w:eastAsia="Courier New" w:ascii="Courier New"/>
          <w:color w:val="7C0B56"/>
          <w:w w:val="87"/>
          <w:sz w:val="25"/>
          <w:szCs w:val="25"/>
        </w:rPr>
        <w:t>er</w:t>
      </w:r>
      <w:r>
        <w:rPr>
          <w:rFonts w:cs="Courier New" w:hAnsi="Courier New" w:eastAsia="Courier New" w:ascii="Courier New"/>
          <w:color w:val="121219"/>
          <w:w w:val="65"/>
          <w:sz w:val="25"/>
          <w:szCs w:val="25"/>
        </w:rPr>
        <w:t>.</w:t>
      </w:r>
      <w:r>
        <w:rPr>
          <w:rFonts w:cs="Courier New" w:hAnsi="Courier New" w:eastAsia="Courier New" w:ascii="Courier New"/>
          <w:color w:val="020204"/>
          <w:w w:val="113"/>
          <w:sz w:val="25"/>
          <w:szCs w:val="25"/>
        </w:rPr>
        <w:t>o</w:t>
      </w:r>
      <w:r>
        <w:rPr>
          <w:rFonts w:cs="Courier New" w:hAnsi="Courier New" w:eastAsia="Courier New" w:ascii="Courier New"/>
          <w:color w:val="020204"/>
          <w:w w:val="82"/>
          <w:sz w:val="25"/>
          <w:szCs w:val="25"/>
        </w:rPr>
        <w:t>nC</w:t>
      </w:r>
      <w:r>
        <w:rPr>
          <w:rFonts w:cs="Courier New" w:hAnsi="Courier New" w:eastAsia="Courier New" w:ascii="Courier New"/>
          <w:color w:val="020204"/>
          <w:w w:val="87"/>
          <w:sz w:val="25"/>
          <w:szCs w:val="25"/>
        </w:rPr>
        <w:t>reate</w:t>
      </w:r>
      <w:r>
        <w:rPr>
          <w:rFonts w:cs="Courier New" w:hAnsi="Courier New" w:eastAsia="Courier New" w:ascii="Courier New"/>
          <w:color w:val="020204"/>
          <w:w w:val="78"/>
          <w:sz w:val="25"/>
          <w:szCs w:val="25"/>
        </w:rPr>
        <w:t>(</w:t>
      </w:r>
      <w:r>
        <w:rPr>
          <w:rFonts w:cs="Courier New" w:hAnsi="Courier New" w:eastAsia="Courier New" w:ascii="Courier New"/>
          <w:color w:val="70454B"/>
          <w:w w:val="96"/>
          <w:sz w:val="25"/>
          <w:szCs w:val="25"/>
        </w:rPr>
        <w:t>s</w:t>
      </w:r>
      <w:r>
        <w:rPr>
          <w:rFonts w:cs="Courier New" w:hAnsi="Courier New" w:eastAsia="Courier New" w:ascii="Courier New"/>
          <w:color w:val="70454B"/>
          <w:w w:val="8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70454B"/>
          <w:w w:val="96"/>
          <w:sz w:val="25"/>
          <w:szCs w:val="25"/>
        </w:rPr>
        <w:t>v</w:t>
      </w:r>
      <w:r>
        <w:rPr>
          <w:rFonts w:cs="Courier New" w:hAnsi="Courier New" w:eastAsia="Courier New" w:ascii="Courier New"/>
          <w:color w:val="70454B"/>
          <w:w w:val="82"/>
          <w:sz w:val="25"/>
          <w:szCs w:val="25"/>
        </w:rPr>
        <w:t>ed</w:t>
      </w:r>
      <w:r>
        <w:rPr>
          <w:rFonts w:cs="Courier New" w:hAnsi="Courier New" w:eastAsia="Courier New" w:ascii="Courier New"/>
          <w:color w:val="70454B"/>
          <w:w w:val="87"/>
          <w:sz w:val="25"/>
          <w:szCs w:val="25"/>
        </w:rPr>
        <w:t>inst</w:t>
      </w:r>
      <w:r>
        <w:rPr>
          <w:rFonts w:cs="Courier New" w:hAnsi="Courier New" w:eastAsia="Courier New" w:ascii="Courier New"/>
          <w:color w:val="70454B"/>
          <w:w w:val="8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70454B"/>
          <w:w w:val="91"/>
          <w:sz w:val="25"/>
          <w:szCs w:val="25"/>
        </w:rPr>
        <w:t>n</w:t>
      </w:r>
      <w:r>
        <w:rPr>
          <w:rFonts w:cs="Courier New" w:hAnsi="Courier New" w:eastAsia="Courier New" w:ascii="Courier New"/>
          <w:color w:val="70454B"/>
          <w:w w:val="82"/>
          <w:sz w:val="25"/>
          <w:szCs w:val="25"/>
        </w:rPr>
        <w:t>c</w:t>
      </w:r>
      <w:r>
        <w:rPr>
          <w:rFonts w:cs="Courier New" w:hAnsi="Courier New" w:eastAsia="Courier New" w:ascii="Courier New"/>
          <w:color w:val="70454B"/>
          <w:w w:val="96"/>
          <w:sz w:val="25"/>
          <w:szCs w:val="25"/>
        </w:rPr>
        <w:t>e</w:t>
      </w:r>
      <w:r>
        <w:rPr>
          <w:rFonts w:cs="Courier New" w:hAnsi="Courier New" w:eastAsia="Courier New" w:ascii="Courier New"/>
          <w:color w:val="70454B"/>
          <w:w w:val="87"/>
          <w:sz w:val="25"/>
          <w:szCs w:val="25"/>
        </w:rPr>
        <w:t>S</w:t>
      </w:r>
      <w:r>
        <w:rPr>
          <w:rFonts w:cs="Courier New" w:hAnsi="Courier New" w:eastAsia="Courier New" w:ascii="Courier New"/>
          <w:color w:val="70454B"/>
          <w:w w:val="8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70454B"/>
          <w:w w:val="87"/>
          <w:sz w:val="25"/>
          <w:szCs w:val="25"/>
        </w:rPr>
        <w:t>ate</w:t>
      </w:r>
      <w:r>
        <w:rPr>
          <w:rFonts w:cs="Courier New" w:hAnsi="Courier New" w:eastAsia="Courier New" w:ascii="Courier New"/>
          <w:color w:val="020204"/>
          <w:w w:val="74"/>
          <w:sz w:val="25"/>
          <w:szCs w:val="25"/>
        </w:rPr>
        <w:t>)</w:t>
      </w:r>
      <w:r>
        <w:rPr>
          <w:rFonts w:cs="Courier New" w:hAnsi="Courier New" w:eastAsia="Courier New" w:ascii="Courier New"/>
          <w:color w:val="121219"/>
          <w:w w:val="78"/>
          <w:sz w:val="25"/>
          <w:szCs w:val="25"/>
        </w:rPr>
        <w:t>;</w:t>
      </w:r>
      <w:r>
        <w:rPr>
          <w:rFonts w:cs="Courier New" w:hAnsi="Courier New" w:eastAsia="Courier New" w:ascii="Courier New"/>
          <w:color w:val="000000"/>
          <w:w w:val="10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before="4" w:lineRule="exact" w:line="260"/>
        <w:ind w:left="1139"/>
      </w:pPr>
      <w:r>
        <w:rPr>
          <w:rFonts w:cs="Courier New" w:hAnsi="Courier New" w:eastAsia="Courier New" w:ascii="Courier New"/>
          <w:color w:val="121219"/>
          <w:w w:val="65"/>
          <w:position w:val="1"/>
          <w:sz w:val="25"/>
          <w:szCs w:val="25"/>
        </w:rPr>
        <w:t>s</w:t>
      </w:r>
      <w:r>
        <w:rPr>
          <w:rFonts w:cs="Courier New" w:hAnsi="Courier New" w:eastAsia="Courier New" w:ascii="Courier New"/>
          <w:color w:val="121219"/>
          <w:w w:val="91"/>
          <w:position w:val="1"/>
          <w:sz w:val="25"/>
          <w:szCs w:val="25"/>
        </w:rPr>
        <w:t>e</w:t>
      </w:r>
      <w:r>
        <w:rPr>
          <w:rFonts w:cs="Courier New" w:hAnsi="Courier New" w:eastAsia="Courier New" w:ascii="Courier New"/>
          <w:color w:val="121219"/>
          <w:w w:val="82"/>
          <w:position w:val="1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w w:val="87"/>
          <w:position w:val="1"/>
          <w:sz w:val="25"/>
          <w:szCs w:val="25"/>
        </w:rPr>
        <w:t>C</w:t>
      </w:r>
      <w:r>
        <w:rPr>
          <w:rFonts w:cs="Courier New" w:hAnsi="Courier New" w:eastAsia="Courier New" w:ascii="Courier New"/>
          <w:color w:val="121219"/>
          <w:w w:val="91"/>
          <w:position w:val="1"/>
          <w:sz w:val="25"/>
          <w:szCs w:val="25"/>
        </w:rPr>
        <w:t>o</w:t>
      </w:r>
      <w:r>
        <w:rPr>
          <w:rFonts w:cs="Courier New" w:hAnsi="Courier New" w:eastAsia="Courier New" w:ascii="Courier New"/>
          <w:color w:val="121219"/>
          <w:w w:val="82"/>
          <w:position w:val="1"/>
          <w:sz w:val="25"/>
          <w:szCs w:val="25"/>
        </w:rPr>
        <w:t>n</w:t>
      </w:r>
      <w:r>
        <w:rPr>
          <w:rFonts w:cs="Courier New" w:hAnsi="Courier New" w:eastAsia="Courier New" w:ascii="Courier New"/>
          <w:color w:val="121219"/>
          <w:w w:val="87"/>
          <w:position w:val="1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w w:val="91"/>
          <w:position w:val="1"/>
          <w:sz w:val="25"/>
          <w:szCs w:val="25"/>
        </w:rPr>
        <w:t>e</w:t>
      </w:r>
      <w:r>
        <w:rPr>
          <w:rFonts w:cs="Courier New" w:hAnsi="Courier New" w:eastAsia="Courier New" w:ascii="Courier New"/>
          <w:color w:val="121219"/>
          <w:w w:val="78"/>
          <w:position w:val="1"/>
          <w:sz w:val="25"/>
          <w:szCs w:val="25"/>
        </w:rPr>
        <w:t>n</w:t>
      </w:r>
      <w:r>
        <w:rPr>
          <w:rFonts w:cs="Courier New" w:hAnsi="Courier New" w:eastAsia="Courier New" w:ascii="Courier New"/>
          <w:color w:val="121219"/>
          <w:w w:val="91"/>
          <w:position w:val="1"/>
          <w:sz w:val="25"/>
          <w:szCs w:val="25"/>
        </w:rPr>
        <w:t>t</w:t>
      </w:r>
      <w:r>
        <w:rPr>
          <w:rFonts w:cs="Courier New" w:hAnsi="Courier New" w:eastAsia="Courier New" w:ascii="Courier New"/>
          <w:color w:val="020204"/>
          <w:w w:val="96"/>
          <w:position w:val="1"/>
          <w:sz w:val="25"/>
          <w:szCs w:val="25"/>
        </w:rPr>
        <w:t>V</w:t>
      </w:r>
      <w:r>
        <w:rPr>
          <w:rFonts w:cs="Courier New" w:hAnsi="Courier New" w:eastAsia="Courier New" w:ascii="Courier New"/>
          <w:color w:val="121219"/>
          <w:w w:val="74"/>
          <w:position w:val="1"/>
          <w:sz w:val="25"/>
          <w:szCs w:val="25"/>
        </w:rPr>
        <w:t>i</w:t>
      </w:r>
      <w:r>
        <w:rPr>
          <w:rFonts w:cs="Courier New" w:hAnsi="Courier New" w:eastAsia="Courier New" w:ascii="Courier New"/>
          <w:color w:val="121219"/>
          <w:w w:val="91"/>
          <w:position w:val="1"/>
          <w:sz w:val="25"/>
          <w:szCs w:val="25"/>
        </w:rPr>
        <w:t>e</w:t>
      </w:r>
      <w:r>
        <w:rPr>
          <w:rFonts w:cs="Courier New" w:hAnsi="Courier New" w:eastAsia="Courier New" w:ascii="Courier New"/>
          <w:color w:val="121219"/>
          <w:w w:val="96"/>
          <w:position w:val="1"/>
          <w:sz w:val="25"/>
          <w:szCs w:val="25"/>
        </w:rPr>
        <w:t>w</w:t>
      </w:r>
      <w:r>
        <w:rPr>
          <w:rFonts w:cs="Courier New" w:hAnsi="Courier New" w:eastAsia="Courier New" w:ascii="Courier New"/>
          <w:color w:val="121219"/>
          <w:w w:val="65"/>
          <w:position w:val="1"/>
          <w:sz w:val="25"/>
          <w:szCs w:val="25"/>
        </w:rPr>
        <w:t>(</w:t>
      </w:r>
      <w:r>
        <w:rPr>
          <w:rFonts w:cs="Courier New" w:hAnsi="Courier New" w:eastAsia="Courier New" w:ascii="Courier New"/>
          <w:color w:val="121219"/>
          <w:w w:val="104"/>
          <w:position w:val="1"/>
          <w:sz w:val="25"/>
          <w:szCs w:val="25"/>
        </w:rPr>
        <w:t>R</w:t>
      </w:r>
      <w:r>
        <w:rPr>
          <w:rFonts w:cs="Courier New" w:hAnsi="Courier New" w:eastAsia="Courier New" w:ascii="Courier New"/>
          <w:color w:val="020204"/>
          <w:w w:val="61"/>
          <w:position w:val="1"/>
          <w:sz w:val="25"/>
          <w:szCs w:val="25"/>
        </w:rPr>
        <w:t>.</w:t>
      </w:r>
      <w:r>
        <w:rPr>
          <w:rFonts w:cs="Courier New" w:hAnsi="Courier New" w:eastAsia="Courier New" w:ascii="Courier New"/>
          <w:color w:val="020204"/>
          <w:w w:val="109"/>
          <w:position w:val="1"/>
          <w:sz w:val="25"/>
          <w:szCs w:val="25"/>
        </w:rPr>
        <w:t>l</w:t>
      </w:r>
      <w:r>
        <w:rPr>
          <w:rFonts w:cs="Courier New" w:hAnsi="Courier New" w:eastAsia="Courier New" w:ascii="Courier New"/>
          <w:color w:val="121219"/>
          <w:w w:val="82"/>
          <w:position w:val="1"/>
          <w:sz w:val="25"/>
          <w:szCs w:val="25"/>
        </w:rPr>
        <w:t>a</w:t>
      </w:r>
      <w:r>
        <w:rPr>
          <w:rFonts w:cs="Courier New" w:hAnsi="Courier New" w:eastAsia="Courier New" w:ascii="Courier New"/>
          <w:color w:val="121219"/>
          <w:w w:val="91"/>
          <w:position w:val="1"/>
          <w:sz w:val="25"/>
          <w:szCs w:val="25"/>
        </w:rPr>
        <w:t>y</w:t>
      </w:r>
      <w:r>
        <w:rPr>
          <w:rFonts w:cs="Courier New" w:hAnsi="Courier New" w:eastAsia="Courier New" w:ascii="Courier New"/>
          <w:color w:val="121219"/>
          <w:w w:val="87"/>
          <w:position w:val="1"/>
          <w:sz w:val="25"/>
          <w:szCs w:val="25"/>
        </w:rPr>
        <w:t>o</w:t>
      </w:r>
      <w:r>
        <w:rPr>
          <w:rFonts w:cs="Courier New" w:hAnsi="Courier New" w:eastAsia="Courier New" w:ascii="Courier New"/>
          <w:color w:val="121219"/>
          <w:w w:val="82"/>
          <w:position w:val="1"/>
          <w:sz w:val="25"/>
          <w:szCs w:val="25"/>
        </w:rPr>
        <w:t>u</w:t>
      </w:r>
      <w:r>
        <w:rPr>
          <w:rFonts w:cs="Courier New" w:hAnsi="Courier New" w:eastAsia="Courier New" w:ascii="Courier New"/>
          <w:color w:val="121219"/>
          <w:w w:val="87"/>
          <w:position w:val="1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w w:val="69"/>
          <w:position w:val="1"/>
          <w:sz w:val="25"/>
          <w:szCs w:val="25"/>
        </w:rPr>
        <w:t>.</w:t>
      </w:r>
      <w:r>
        <w:rPr>
          <w:rFonts w:cs="Courier New" w:hAnsi="Courier New" w:eastAsia="Courier New" w:ascii="Courier New"/>
          <w:color w:val="0A1CBD"/>
          <w:w w:val="109"/>
          <w:position w:val="1"/>
          <w:sz w:val="25"/>
          <w:szCs w:val="25"/>
        </w:rPr>
        <w:t>a</w:t>
      </w:r>
      <w:r>
        <w:rPr>
          <w:rFonts w:cs="Courier New" w:hAnsi="Courier New" w:eastAsia="Courier New" w:ascii="Courier New"/>
          <w:color w:val="0A1CBD"/>
          <w:w w:val="87"/>
          <w:position w:val="1"/>
          <w:sz w:val="25"/>
          <w:szCs w:val="25"/>
        </w:rPr>
        <w:t>ct</w:t>
      </w:r>
      <w:r>
        <w:rPr>
          <w:rFonts w:cs="Courier New" w:hAnsi="Courier New" w:eastAsia="Courier New" w:ascii="Courier New"/>
          <w:color w:val="0A1CBD"/>
          <w:w w:val="78"/>
          <w:position w:val="1"/>
          <w:sz w:val="25"/>
          <w:szCs w:val="25"/>
        </w:rPr>
        <w:t>i</w:t>
      </w:r>
      <w:r>
        <w:rPr>
          <w:rFonts w:cs="Courier New" w:hAnsi="Courier New" w:eastAsia="Courier New" w:ascii="Courier New"/>
          <w:color w:val="0A1CBD"/>
          <w:w w:val="100"/>
          <w:position w:val="1"/>
          <w:sz w:val="25"/>
          <w:szCs w:val="25"/>
        </w:rPr>
        <w:t>v</w:t>
      </w:r>
      <w:r>
        <w:rPr>
          <w:rFonts w:cs="Courier New" w:hAnsi="Courier New" w:eastAsia="Courier New" w:ascii="Courier New"/>
          <w:color w:val="0A1CBD"/>
          <w:w w:val="78"/>
          <w:position w:val="1"/>
          <w:sz w:val="25"/>
          <w:szCs w:val="25"/>
        </w:rPr>
        <w:t>i</w:t>
      </w:r>
      <w:r>
        <w:rPr>
          <w:rFonts w:cs="Courier New" w:hAnsi="Courier New" w:eastAsia="Courier New" w:ascii="Courier New"/>
          <w:color w:val="0A1CBD"/>
          <w:w w:val="96"/>
          <w:position w:val="1"/>
          <w:sz w:val="25"/>
          <w:szCs w:val="25"/>
        </w:rPr>
        <w:t>t</w:t>
      </w:r>
      <w:r>
        <w:rPr>
          <w:rFonts w:cs="Courier New" w:hAnsi="Courier New" w:eastAsia="Courier New" w:ascii="Courier New"/>
          <w:color w:val="0A1CBD"/>
          <w:w w:val="87"/>
          <w:position w:val="1"/>
          <w:sz w:val="25"/>
          <w:szCs w:val="25"/>
        </w:rPr>
        <w:t>y</w:t>
      </w:r>
      <w:r>
        <w:rPr>
          <w:rFonts w:cs="Courier New" w:hAnsi="Courier New" w:eastAsia="Courier New" w:ascii="Courier New"/>
          <w:color w:val="0A1CBD"/>
          <w:w w:val="74"/>
          <w:position w:val="1"/>
          <w:sz w:val="25"/>
          <w:szCs w:val="25"/>
        </w:rPr>
        <w:t>_</w:t>
      </w:r>
      <w:r>
        <w:rPr>
          <w:rFonts w:cs="Courier New" w:hAnsi="Courier New" w:eastAsia="Courier New" w:ascii="Courier New"/>
          <w:color w:val="0A1CBD"/>
          <w:w w:val="100"/>
          <w:position w:val="1"/>
          <w:sz w:val="25"/>
          <w:szCs w:val="25"/>
        </w:rPr>
        <w:t>m</w:t>
      </w:r>
      <w:r>
        <w:rPr>
          <w:rFonts w:cs="Courier New" w:hAnsi="Courier New" w:eastAsia="Courier New" w:ascii="Courier New"/>
          <w:color w:val="0A1CBD"/>
          <w:w w:val="82"/>
          <w:position w:val="1"/>
          <w:sz w:val="25"/>
          <w:szCs w:val="25"/>
        </w:rPr>
        <w:t>a</w:t>
      </w:r>
      <w:r>
        <w:rPr>
          <w:rFonts w:cs="Courier New" w:hAnsi="Courier New" w:eastAsia="Courier New" w:ascii="Courier New"/>
          <w:color w:val="0A1CBD"/>
          <w:w w:val="78"/>
          <w:position w:val="1"/>
          <w:sz w:val="25"/>
          <w:szCs w:val="25"/>
        </w:rPr>
        <w:t>i</w:t>
      </w:r>
      <w:r>
        <w:rPr>
          <w:rFonts w:cs="Courier New" w:hAnsi="Courier New" w:eastAsia="Courier New" w:ascii="Courier New"/>
          <w:color w:val="0A1CBD"/>
          <w:w w:val="91"/>
          <w:position w:val="1"/>
          <w:sz w:val="25"/>
          <w:szCs w:val="25"/>
        </w:rPr>
        <w:t>n</w:t>
      </w:r>
      <w:r>
        <w:rPr>
          <w:rFonts w:cs="Courier New" w:hAnsi="Courier New" w:eastAsia="Courier New" w:ascii="Courier New"/>
          <w:color w:val="121219"/>
          <w:w w:val="78"/>
          <w:position w:val="1"/>
          <w:sz w:val="25"/>
          <w:szCs w:val="25"/>
        </w:rPr>
        <w:t>)</w:t>
      </w:r>
      <w:r>
        <w:rPr>
          <w:rFonts w:cs="Courier New" w:hAnsi="Courier New" w:eastAsia="Courier New" w:ascii="Courier New"/>
          <w:color w:val="020204"/>
          <w:w w:val="78"/>
          <w:position w:val="1"/>
          <w:sz w:val="25"/>
          <w:szCs w:val="25"/>
        </w:rPr>
        <w:t>;</w:t>
      </w:r>
      <w:r>
        <w:rPr>
          <w:rFonts w:cs="Courier New" w:hAnsi="Courier New" w:eastAsia="Courier New" w:ascii="Courier New"/>
          <w:color w:val="000000"/>
          <w:w w:val="100"/>
          <w:position w:val="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exact" w:line="280"/>
        <w:ind w:left="1133"/>
      </w:pPr>
      <w:r>
        <w:rPr>
          <w:rFonts w:cs="Courier New" w:hAnsi="Courier New" w:eastAsia="Courier New" w:ascii="Courier New"/>
          <w:color w:val="121219"/>
          <w:spacing w:val="0"/>
          <w:w w:val="80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spacing w:val="0"/>
          <w:w w:val="80"/>
          <w:position w:val="2"/>
          <w:sz w:val="25"/>
          <w:szCs w:val="25"/>
        </w:rPr>
        <w:t>ex</w:t>
      </w:r>
      <w:r>
        <w:rPr>
          <w:rFonts w:cs="Courier New" w:hAnsi="Courier New" w:eastAsia="Courier New" w:ascii="Courier New"/>
          <w:color w:val="121219"/>
          <w:spacing w:val="0"/>
          <w:w w:val="80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020204"/>
          <w:spacing w:val="0"/>
          <w:w w:val="80"/>
          <w:position w:val="2"/>
          <w:sz w:val="25"/>
          <w:szCs w:val="25"/>
        </w:rPr>
        <w:t>V</w:t>
      </w:r>
      <w:r>
        <w:rPr>
          <w:rFonts w:cs="Courier New" w:hAnsi="Courier New" w:eastAsia="Courier New" w:ascii="Courier New"/>
          <w:color w:val="121219"/>
          <w:spacing w:val="0"/>
          <w:w w:val="80"/>
          <w:position w:val="2"/>
          <w:sz w:val="25"/>
          <w:szCs w:val="25"/>
        </w:rPr>
        <w:t>i</w:t>
      </w:r>
      <w:r>
        <w:rPr>
          <w:rFonts w:cs="Courier New" w:hAnsi="Courier New" w:eastAsia="Courier New" w:ascii="Courier New"/>
          <w:color w:val="121219"/>
          <w:spacing w:val="0"/>
          <w:w w:val="80"/>
          <w:position w:val="2"/>
          <w:sz w:val="25"/>
          <w:szCs w:val="25"/>
        </w:rPr>
        <w:t>ew</w:t>
      </w:r>
      <w:r>
        <w:rPr>
          <w:rFonts w:cs="Courier New" w:hAnsi="Courier New" w:eastAsia="Courier New" w:ascii="Courier New"/>
          <w:color w:val="121219"/>
          <w:spacing w:val="79"/>
          <w:w w:val="80"/>
          <w:position w:val="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70454B"/>
          <w:spacing w:val="0"/>
          <w:w w:val="80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70454B"/>
          <w:spacing w:val="0"/>
          <w:w w:val="80"/>
          <w:position w:val="2"/>
          <w:sz w:val="25"/>
          <w:szCs w:val="25"/>
        </w:rPr>
        <w:t>x</w:t>
      </w:r>
      <w:r>
        <w:rPr>
          <w:rFonts w:cs="Courier New" w:hAnsi="Courier New" w:eastAsia="Courier New" w:ascii="Courier New"/>
          <w:color w:val="70454B"/>
          <w:spacing w:val="0"/>
          <w:w w:val="80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70454B"/>
          <w:spacing w:val="0"/>
          <w:w w:val="80"/>
          <w:position w:val="2"/>
          <w:sz w:val="25"/>
          <w:szCs w:val="25"/>
        </w:rPr>
        <w:t>M</w:t>
      </w:r>
      <w:r>
        <w:rPr>
          <w:rFonts w:cs="Courier New" w:hAnsi="Courier New" w:eastAsia="Courier New" w:ascii="Courier New"/>
          <w:color w:val="70454B"/>
          <w:spacing w:val="0"/>
          <w:w w:val="80"/>
          <w:position w:val="2"/>
          <w:sz w:val="25"/>
          <w:szCs w:val="25"/>
        </w:rPr>
        <w:t>s</w:t>
      </w:r>
      <w:r>
        <w:rPr>
          <w:rFonts w:cs="Courier New" w:hAnsi="Courier New" w:eastAsia="Courier New" w:ascii="Courier New"/>
          <w:color w:val="70454B"/>
          <w:spacing w:val="0"/>
          <w:w w:val="80"/>
          <w:position w:val="2"/>
          <w:sz w:val="25"/>
          <w:szCs w:val="25"/>
        </w:rPr>
        <w:t>g</w:t>
      </w:r>
      <w:r>
        <w:rPr>
          <w:rFonts w:cs="Courier New" w:hAnsi="Courier New" w:eastAsia="Courier New" w:ascii="Courier New"/>
          <w:color w:val="70454B"/>
          <w:spacing w:val="78"/>
          <w:w w:val="80"/>
          <w:position w:val="2"/>
          <w:sz w:val="25"/>
          <w:szCs w:val="25"/>
        </w:rPr>
        <w:t> </w:t>
      </w:r>
      <w:r>
        <w:rPr>
          <w:rFonts w:cs="Times New Roman" w:hAnsi="Times New Roman" w:eastAsia="Times New Roman" w:ascii="Times New Roman"/>
          <w:color w:val="121219"/>
          <w:spacing w:val="0"/>
          <w:w w:val="80"/>
          <w:position w:val="2"/>
          <w:sz w:val="27"/>
          <w:szCs w:val="27"/>
        </w:rPr>
        <w:t>=</w:t>
      </w:r>
      <w:r>
        <w:rPr>
          <w:rFonts w:cs="Times New Roman" w:hAnsi="Times New Roman" w:eastAsia="Times New Roman" w:ascii="Times New Roman"/>
          <w:color w:val="121219"/>
          <w:spacing w:val="0"/>
          <w:w w:val="80"/>
          <w:position w:val="2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color w:val="121219"/>
          <w:spacing w:val="52"/>
          <w:w w:val="80"/>
          <w:position w:val="2"/>
          <w:sz w:val="27"/>
          <w:szCs w:val="27"/>
        </w:rPr>
        <w:t> </w:t>
      </w:r>
      <w:r>
        <w:rPr>
          <w:rFonts w:cs="Courier New" w:hAnsi="Courier New" w:eastAsia="Courier New" w:ascii="Courier New"/>
          <w:color w:val="121219"/>
          <w:spacing w:val="0"/>
          <w:w w:val="43"/>
          <w:position w:val="2"/>
          <w:sz w:val="25"/>
          <w:szCs w:val="25"/>
        </w:rPr>
        <w:t>(</w:t>
      </w:r>
      <w:r>
        <w:rPr>
          <w:rFonts w:cs="Courier New" w:hAnsi="Courier New" w:eastAsia="Courier New" w:ascii="Courier New"/>
          <w:color w:val="121219"/>
          <w:spacing w:val="0"/>
          <w:w w:val="109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spacing w:val="0"/>
          <w:w w:val="82"/>
          <w:position w:val="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121219"/>
          <w:spacing w:val="0"/>
          <w:w w:val="87"/>
          <w:position w:val="2"/>
          <w:sz w:val="25"/>
          <w:szCs w:val="25"/>
        </w:rPr>
        <w:t>x</w:t>
      </w:r>
      <w:r>
        <w:rPr>
          <w:rFonts w:cs="Courier New" w:hAnsi="Courier New" w:eastAsia="Courier New" w:ascii="Courier New"/>
          <w:color w:val="121219"/>
          <w:spacing w:val="0"/>
          <w:w w:val="82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spacing w:val="0"/>
          <w:w w:val="100"/>
          <w:position w:val="2"/>
          <w:sz w:val="25"/>
          <w:szCs w:val="25"/>
        </w:rPr>
        <w:t>V</w:t>
      </w:r>
      <w:r>
        <w:rPr>
          <w:rFonts w:cs="Courier New" w:hAnsi="Courier New" w:eastAsia="Courier New" w:ascii="Courier New"/>
          <w:color w:val="121219"/>
          <w:spacing w:val="0"/>
          <w:w w:val="69"/>
          <w:position w:val="2"/>
          <w:sz w:val="25"/>
          <w:szCs w:val="25"/>
        </w:rPr>
        <w:t>i</w:t>
      </w:r>
      <w:r>
        <w:rPr>
          <w:rFonts w:cs="Courier New" w:hAnsi="Courier New" w:eastAsia="Courier New" w:ascii="Courier New"/>
          <w:color w:val="121219"/>
          <w:spacing w:val="0"/>
          <w:w w:val="91"/>
          <w:position w:val="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121219"/>
          <w:spacing w:val="0"/>
          <w:w w:val="96"/>
          <w:position w:val="2"/>
          <w:sz w:val="25"/>
          <w:szCs w:val="25"/>
        </w:rPr>
        <w:t>w</w:t>
      </w:r>
      <w:r>
        <w:rPr>
          <w:rFonts w:cs="Courier New" w:hAnsi="Courier New" w:eastAsia="Courier New" w:ascii="Courier New"/>
          <w:color w:val="121219"/>
          <w:spacing w:val="0"/>
          <w:w w:val="65"/>
          <w:position w:val="2"/>
          <w:sz w:val="25"/>
          <w:szCs w:val="25"/>
        </w:rPr>
        <w:t>)</w:t>
      </w:r>
      <w:r>
        <w:rPr>
          <w:rFonts w:cs="Courier New" w:hAnsi="Courier New" w:eastAsia="Courier New" w:ascii="Courier New"/>
          <w:color w:val="121219"/>
          <w:spacing w:val="20"/>
          <w:w w:val="100"/>
          <w:position w:val="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f</w:t>
      </w:r>
      <w:r>
        <w:rPr>
          <w:rFonts w:cs="Courier New" w:hAnsi="Courier New" w:eastAsia="Courier New" w:ascii="Courier New"/>
          <w:color w:val="121219"/>
          <w:spacing w:val="0"/>
          <w:w w:val="82"/>
          <w:position w:val="2"/>
          <w:sz w:val="25"/>
          <w:szCs w:val="25"/>
        </w:rPr>
        <w:t>i</w:t>
      </w:r>
      <w:r>
        <w:rPr>
          <w:rFonts w:cs="Courier New" w:hAnsi="Courier New" w:eastAsia="Courier New" w:ascii="Courier New"/>
          <w:color w:val="121219"/>
          <w:spacing w:val="0"/>
          <w:w w:val="87"/>
          <w:position w:val="2"/>
          <w:sz w:val="25"/>
          <w:szCs w:val="25"/>
        </w:rPr>
        <w:t>n</w:t>
      </w:r>
      <w:r>
        <w:rPr>
          <w:rFonts w:cs="Courier New" w:hAnsi="Courier New" w:eastAsia="Courier New" w:ascii="Courier New"/>
          <w:color w:val="121219"/>
          <w:spacing w:val="0"/>
          <w:w w:val="82"/>
          <w:position w:val="2"/>
          <w:sz w:val="25"/>
          <w:szCs w:val="25"/>
        </w:rPr>
        <w:t>d</w:t>
      </w:r>
      <w:r>
        <w:rPr>
          <w:rFonts w:cs="Courier New" w:hAnsi="Courier New" w:eastAsia="Courier New" w:ascii="Courier New"/>
          <w:color w:val="020204"/>
          <w:spacing w:val="0"/>
          <w:w w:val="96"/>
          <w:position w:val="2"/>
          <w:sz w:val="25"/>
          <w:szCs w:val="25"/>
        </w:rPr>
        <w:t>V</w:t>
      </w:r>
      <w:r>
        <w:rPr>
          <w:rFonts w:cs="Courier New" w:hAnsi="Courier New" w:eastAsia="Courier New" w:ascii="Courier New"/>
          <w:color w:val="121219"/>
          <w:spacing w:val="0"/>
          <w:w w:val="78"/>
          <w:position w:val="2"/>
          <w:sz w:val="25"/>
          <w:szCs w:val="25"/>
        </w:rPr>
        <w:t>i</w:t>
      </w:r>
      <w:r>
        <w:rPr>
          <w:rFonts w:cs="Courier New" w:hAnsi="Courier New" w:eastAsia="Courier New" w:ascii="Courier New"/>
          <w:color w:val="121219"/>
          <w:spacing w:val="0"/>
          <w:w w:val="91"/>
          <w:position w:val="2"/>
          <w:sz w:val="25"/>
          <w:szCs w:val="25"/>
        </w:rPr>
        <w:t>ew</w:t>
      </w:r>
      <w:r>
        <w:rPr>
          <w:rFonts w:cs="Courier New" w:hAnsi="Courier New" w:eastAsia="Courier New" w:ascii="Courier New"/>
          <w:color w:val="121219"/>
          <w:spacing w:val="0"/>
          <w:w w:val="82"/>
          <w:position w:val="2"/>
          <w:sz w:val="25"/>
          <w:szCs w:val="25"/>
        </w:rPr>
        <w:t>B</w:t>
      </w:r>
      <w:r>
        <w:rPr>
          <w:rFonts w:cs="Courier New" w:hAnsi="Courier New" w:eastAsia="Courier New" w:ascii="Courier New"/>
          <w:color w:val="121219"/>
          <w:spacing w:val="0"/>
          <w:w w:val="91"/>
          <w:position w:val="2"/>
          <w:sz w:val="25"/>
          <w:szCs w:val="25"/>
        </w:rPr>
        <w:t>y</w:t>
      </w:r>
      <w:r>
        <w:rPr>
          <w:rFonts w:cs="Courier New" w:hAnsi="Courier New" w:eastAsia="Courier New" w:ascii="Courier New"/>
          <w:color w:val="121219"/>
          <w:spacing w:val="0"/>
          <w:w w:val="74"/>
          <w:position w:val="2"/>
          <w:sz w:val="25"/>
          <w:szCs w:val="25"/>
        </w:rPr>
        <w:t>i</w:t>
      </w:r>
      <w:r>
        <w:rPr>
          <w:rFonts w:cs="Courier New" w:hAnsi="Courier New" w:eastAsia="Courier New" w:ascii="Courier New"/>
          <w:color w:val="121219"/>
          <w:spacing w:val="0"/>
          <w:w w:val="87"/>
          <w:position w:val="2"/>
          <w:sz w:val="25"/>
          <w:szCs w:val="25"/>
        </w:rPr>
        <w:t>d</w:t>
      </w:r>
      <w:r>
        <w:rPr>
          <w:rFonts w:cs="Courier New" w:hAnsi="Courier New" w:eastAsia="Courier New" w:ascii="Courier New"/>
          <w:color w:val="121219"/>
          <w:spacing w:val="0"/>
          <w:w w:val="78"/>
          <w:position w:val="2"/>
          <w:sz w:val="25"/>
          <w:szCs w:val="25"/>
        </w:rPr>
        <w:t>(</w:t>
      </w:r>
      <w:r>
        <w:rPr>
          <w:rFonts w:cs="Courier New" w:hAnsi="Courier New" w:eastAsia="Courier New" w:ascii="Courier New"/>
          <w:color w:val="121219"/>
          <w:spacing w:val="0"/>
          <w:w w:val="104"/>
          <w:position w:val="2"/>
          <w:sz w:val="25"/>
          <w:szCs w:val="25"/>
        </w:rPr>
        <w:t>R</w:t>
      </w:r>
      <w:r>
        <w:rPr>
          <w:rFonts w:cs="Courier New" w:hAnsi="Courier New" w:eastAsia="Courier New" w:ascii="Courier New"/>
          <w:color w:val="121219"/>
          <w:spacing w:val="0"/>
          <w:w w:val="61"/>
          <w:position w:val="2"/>
          <w:sz w:val="25"/>
          <w:szCs w:val="25"/>
        </w:rPr>
        <w:t>.</w:t>
      </w:r>
      <w:r>
        <w:rPr>
          <w:rFonts w:cs="Courier New" w:hAnsi="Courier New" w:eastAsia="Courier New" w:ascii="Courier New"/>
          <w:color w:val="121219"/>
          <w:spacing w:val="0"/>
          <w:w w:val="109"/>
          <w:position w:val="2"/>
          <w:sz w:val="25"/>
          <w:szCs w:val="25"/>
        </w:rPr>
        <w:t>i</w:t>
      </w:r>
      <w:r>
        <w:rPr>
          <w:rFonts w:cs="Courier New" w:hAnsi="Courier New" w:eastAsia="Courier New" w:ascii="Courier New"/>
          <w:color w:val="121219"/>
          <w:spacing w:val="0"/>
          <w:w w:val="87"/>
          <w:position w:val="2"/>
          <w:sz w:val="25"/>
          <w:szCs w:val="25"/>
        </w:rPr>
        <w:t>d</w:t>
      </w:r>
      <w:r>
        <w:rPr>
          <w:rFonts w:cs="Courier New" w:hAnsi="Courier New" w:eastAsia="Courier New" w:ascii="Courier New"/>
          <w:color w:val="121219"/>
          <w:spacing w:val="0"/>
          <w:w w:val="61"/>
          <w:position w:val="2"/>
          <w:sz w:val="25"/>
          <w:szCs w:val="25"/>
        </w:rPr>
        <w:t>.</w:t>
      </w:r>
      <w:r>
        <w:rPr>
          <w:rFonts w:cs="Courier New" w:hAnsi="Courier New" w:eastAsia="Courier New" w:ascii="Courier New"/>
          <w:color w:val="0A1CBD"/>
          <w:spacing w:val="0"/>
          <w:w w:val="117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0A1CBD"/>
          <w:spacing w:val="0"/>
          <w:w w:val="91"/>
          <w:position w:val="2"/>
          <w:sz w:val="25"/>
          <w:szCs w:val="25"/>
        </w:rPr>
        <w:t>x</w:t>
      </w:r>
      <w:r>
        <w:rPr>
          <w:rFonts w:cs="Courier New" w:hAnsi="Courier New" w:eastAsia="Courier New" w:ascii="Courier New"/>
          <w:color w:val="0A1CBD"/>
          <w:spacing w:val="0"/>
          <w:w w:val="78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0A1CBD"/>
          <w:spacing w:val="0"/>
          <w:w w:val="100"/>
          <w:position w:val="2"/>
          <w:sz w:val="25"/>
          <w:szCs w:val="25"/>
        </w:rPr>
        <w:t>M</w:t>
      </w:r>
      <w:r>
        <w:rPr>
          <w:rFonts w:cs="Courier New" w:hAnsi="Courier New" w:eastAsia="Courier New" w:ascii="Courier New"/>
          <w:color w:val="0A1CBD"/>
          <w:spacing w:val="0"/>
          <w:w w:val="69"/>
          <w:position w:val="2"/>
          <w:sz w:val="25"/>
          <w:szCs w:val="25"/>
        </w:rPr>
        <w:t>s</w:t>
      </w:r>
      <w:r>
        <w:rPr>
          <w:rFonts w:cs="Courier New" w:hAnsi="Courier New" w:eastAsia="Courier New" w:ascii="Courier New"/>
          <w:color w:val="0A1CBD"/>
          <w:spacing w:val="0"/>
          <w:w w:val="96"/>
          <w:position w:val="2"/>
          <w:sz w:val="25"/>
          <w:szCs w:val="25"/>
        </w:rPr>
        <w:t>g</w:t>
      </w:r>
      <w:r>
        <w:rPr>
          <w:rFonts w:cs="Courier New" w:hAnsi="Courier New" w:eastAsia="Courier New" w:ascii="Courier New"/>
          <w:color w:val="020204"/>
          <w:spacing w:val="0"/>
          <w:w w:val="69"/>
          <w:position w:val="2"/>
          <w:sz w:val="25"/>
          <w:szCs w:val="25"/>
        </w:rPr>
        <w:t>)</w:t>
      </w:r>
      <w:r>
        <w:rPr>
          <w:rFonts w:cs="Courier New" w:hAnsi="Courier New" w:eastAsia="Courier New" w:ascii="Courier New"/>
          <w:color w:val="020204"/>
          <w:spacing w:val="0"/>
          <w:w w:val="78"/>
          <w:position w:val="2"/>
          <w:sz w:val="25"/>
          <w:szCs w:val="25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before="85" w:lineRule="exact" w:line="300"/>
        <w:ind w:left="1133"/>
      </w:pPr>
      <w:r>
        <w:rPr>
          <w:rFonts w:cs="Courier New" w:hAnsi="Courier New" w:eastAsia="Courier New" w:ascii="Courier New"/>
          <w:i/>
          <w:color w:val="457F66"/>
          <w:spacing w:val="0"/>
          <w:w w:val="64"/>
          <w:sz w:val="31"/>
          <w:szCs w:val="31"/>
        </w:rPr>
        <w:t>I</w:t>
      </w:r>
      <w:r>
        <w:rPr>
          <w:rFonts w:cs="Courier New" w:hAnsi="Courier New" w:eastAsia="Courier New" w:ascii="Courier New"/>
          <w:i/>
          <w:color w:val="457F66"/>
          <w:spacing w:val="0"/>
          <w:w w:val="64"/>
          <w:sz w:val="31"/>
          <w:szCs w:val="31"/>
        </w:rPr>
        <w:t>I</w:t>
      </w:r>
      <w:r>
        <w:rPr>
          <w:rFonts w:cs="Courier New" w:hAnsi="Courier New" w:eastAsia="Courier New" w:ascii="Courier New"/>
          <w:i/>
          <w:color w:val="457F66"/>
          <w:spacing w:val="34"/>
          <w:w w:val="64"/>
          <w:sz w:val="31"/>
          <w:szCs w:val="31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pa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th</w:t>
      </w:r>
      <w:r>
        <w:rPr>
          <w:rFonts w:cs="Courier New" w:hAnsi="Courier New" w:eastAsia="Courier New" w:ascii="Courier New"/>
          <w:color w:val="457F66"/>
          <w:spacing w:val="10"/>
          <w:w w:val="83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o</w:t>
      </w:r>
      <w:r>
        <w:rPr>
          <w:rFonts w:cs="Courier New" w:hAnsi="Courier New" w:eastAsia="Courier New" w:ascii="Courier New"/>
          <w:color w:val="457F66"/>
          <w:spacing w:val="24"/>
          <w:w w:val="83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he</w:t>
      </w:r>
      <w:r>
        <w:rPr>
          <w:rFonts w:cs="Courier New" w:hAnsi="Courier New" w:eastAsia="Courier New" w:ascii="Courier New"/>
          <w:color w:val="457F66"/>
          <w:spacing w:val="36"/>
          <w:w w:val="83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xt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rn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a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l</w:t>
      </w:r>
      <w:r>
        <w:rPr>
          <w:rFonts w:cs="Courier New" w:hAnsi="Courier New" w:eastAsia="Courier New" w:ascii="Courier New"/>
          <w:color w:val="457F66"/>
          <w:spacing w:val="38"/>
          <w:w w:val="83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S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D</w:t>
      </w:r>
      <w:r>
        <w:rPr>
          <w:rFonts w:cs="Courier New" w:hAnsi="Courier New" w:eastAsia="Courier New" w:ascii="Courier New"/>
          <w:color w:val="457F66"/>
          <w:spacing w:val="24"/>
          <w:w w:val="83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65"/>
          <w:sz w:val="25"/>
          <w:szCs w:val="25"/>
        </w:rPr>
        <w:t>c</w:t>
      </w:r>
      <w:r>
        <w:rPr>
          <w:rFonts w:cs="Courier New" w:hAnsi="Courier New" w:eastAsia="Courier New" w:ascii="Courier New"/>
          <w:color w:val="457F66"/>
          <w:spacing w:val="0"/>
          <w:w w:val="91"/>
          <w:sz w:val="25"/>
          <w:szCs w:val="25"/>
        </w:rPr>
        <w:t>ar</w:t>
      </w:r>
      <w:r>
        <w:rPr>
          <w:rFonts w:cs="Courier New" w:hAnsi="Courier New" w:eastAsia="Courier New" w:ascii="Courier New"/>
          <w:color w:val="457F66"/>
          <w:spacing w:val="0"/>
          <w:w w:val="82"/>
          <w:sz w:val="25"/>
          <w:szCs w:val="25"/>
        </w:rPr>
        <w:t>d</w:t>
      </w:r>
      <w:r>
        <w:rPr>
          <w:rFonts w:cs="Courier New" w:hAnsi="Courier New" w:eastAsia="Courier New" w:ascii="Courier New"/>
          <w:color w:val="457F66"/>
          <w:spacing w:val="20"/>
          <w:w w:val="100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52"/>
          <w:sz w:val="25"/>
          <w:szCs w:val="25"/>
        </w:rPr>
        <w:t>(</w:t>
      </w:r>
      <w:r>
        <w:rPr>
          <w:rFonts w:cs="Courier New" w:hAnsi="Courier New" w:eastAsia="Courier New" w:ascii="Courier New"/>
          <w:color w:val="457F66"/>
          <w:spacing w:val="0"/>
          <w:w w:val="96"/>
          <w:sz w:val="25"/>
          <w:szCs w:val="25"/>
        </w:rPr>
        <w:t>s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o</w:t>
      </w:r>
      <w:r>
        <w:rPr>
          <w:rFonts w:cs="Courier New" w:hAnsi="Courier New" w:eastAsia="Courier New" w:ascii="Courier New"/>
          <w:color w:val="457F66"/>
          <w:spacing w:val="0"/>
          <w:w w:val="91"/>
          <w:sz w:val="25"/>
          <w:szCs w:val="25"/>
        </w:rPr>
        <w:t>m</w:t>
      </w:r>
      <w:r>
        <w:rPr>
          <w:rFonts w:cs="Courier New" w:hAnsi="Courier New" w:eastAsia="Courier New" w:ascii="Courier New"/>
          <w:color w:val="457F66"/>
          <w:spacing w:val="0"/>
          <w:w w:val="82"/>
          <w:sz w:val="25"/>
          <w:szCs w:val="25"/>
        </w:rPr>
        <w:t>et</w:t>
      </w:r>
      <w:r>
        <w:rPr>
          <w:rFonts w:cs="Courier New" w:hAnsi="Courier New" w:eastAsia="Courier New" w:ascii="Courier New"/>
          <w:color w:val="457F66"/>
          <w:spacing w:val="0"/>
          <w:w w:val="91"/>
          <w:sz w:val="25"/>
          <w:szCs w:val="25"/>
        </w:rPr>
        <w:t>h</w:t>
      </w:r>
      <w:r>
        <w:rPr>
          <w:rFonts w:cs="Courier New" w:hAnsi="Courier New" w:eastAsia="Courier New" w:ascii="Courier New"/>
          <w:color w:val="457F66"/>
          <w:spacing w:val="0"/>
          <w:w w:val="82"/>
          <w:sz w:val="25"/>
          <w:szCs w:val="25"/>
        </w:rPr>
        <w:t>i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n</w:t>
      </w:r>
      <w:r>
        <w:rPr>
          <w:rFonts w:cs="Courier New" w:hAnsi="Courier New" w:eastAsia="Courier New" w:ascii="Courier New"/>
          <w:color w:val="457F66"/>
          <w:spacing w:val="0"/>
          <w:w w:val="91"/>
          <w:sz w:val="25"/>
          <w:szCs w:val="25"/>
        </w:rPr>
        <w:t>g</w:t>
      </w:r>
      <w:r>
        <w:rPr>
          <w:rFonts w:cs="Courier New" w:hAnsi="Courier New" w:eastAsia="Courier New" w:ascii="Courier New"/>
          <w:color w:val="457F66"/>
          <w:spacing w:val="0"/>
          <w:w w:val="100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74"/>
          <w:sz w:val="25"/>
          <w:szCs w:val="25"/>
        </w:rPr>
        <w:t>l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ik</w:t>
      </w:r>
      <w:r>
        <w:rPr>
          <w:rFonts w:cs="Courier New" w:hAnsi="Courier New" w:eastAsia="Courier New" w:ascii="Courier New"/>
          <w:color w:val="457F66"/>
          <w:spacing w:val="0"/>
          <w:w w:val="8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57F66"/>
          <w:spacing w:val="0"/>
          <w:w w:val="65"/>
          <w:sz w:val="25"/>
          <w:szCs w:val="25"/>
        </w:rPr>
        <w:t>:</w:t>
      </w:r>
      <w:r>
        <w:rPr>
          <w:rFonts w:cs="Courier New" w:hAnsi="Courier New" w:eastAsia="Courier New" w:ascii="Courier New"/>
          <w:color w:val="457F66"/>
          <w:spacing w:val="27"/>
          <w:w w:val="100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78"/>
          <w:sz w:val="25"/>
          <w:szCs w:val="25"/>
        </w:rPr>
        <w:t>l</w:t>
      </w:r>
      <w:r>
        <w:rPr>
          <w:rFonts w:cs="Courier New" w:hAnsi="Courier New" w:eastAsia="Courier New" w:ascii="Courier New"/>
          <w:color w:val="457F66"/>
          <w:spacing w:val="0"/>
          <w:w w:val="82"/>
          <w:sz w:val="25"/>
          <w:szCs w:val="25"/>
        </w:rPr>
        <w:t>s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96"/>
          <w:sz w:val="25"/>
          <w:szCs w:val="25"/>
        </w:rPr>
        <w:t>o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r</w:t>
      </w:r>
      <w:r>
        <w:rPr>
          <w:rFonts w:cs="Courier New" w:hAnsi="Courier New" w:eastAsia="Courier New" w:ascii="Courier New"/>
          <w:color w:val="457F66"/>
          <w:spacing w:val="0"/>
          <w:w w:val="78"/>
          <w:sz w:val="25"/>
          <w:szCs w:val="25"/>
        </w:rPr>
        <w:t>a</w:t>
      </w:r>
      <w:r>
        <w:rPr>
          <w:rFonts w:cs="Courier New" w:hAnsi="Courier New" w:eastAsia="Courier New" w:ascii="Courier New"/>
          <w:color w:val="457F66"/>
          <w:spacing w:val="0"/>
          <w:w w:val="96"/>
          <w:sz w:val="25"/>
          <w:szCs w:val="25"/>
        </w:rPr>
        <w:t>g</w:t>
      </w:r>
      <w:r>
        <w:rPr>
          <w:rFonts w:cs="Courier New" w:hAnsi="Courier New" w:eastAsia="Courier New" w:ascii="Courier New"/>
          <w:color w:val="457F66"/>
          <w:spacing w:val="0"/>
          <w:w w:val="82"/>
          <w:sz w:val="25"/>
          <w:szCs w:val="25"/>
        </w:rPr>
        <w:t>el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sdcar</w:t>
      </w:r>
      <w:r>
        <w:rPr>
          <w:rFonts w:cs="Courier New" w:hAnsi="Courier New" w:eastAsia="Courier New" w:ascii="Courier New"/>
          <w:color w:val="457F66"/>
          <w:spacing w:val="0"/>
          <w:w w:val="82"/>
          <w:sz w:val="25"/>
          <w:szCs w:val="25"/>
        </w:rPr>
        <w:t>d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l</w:t>
      </w:r>
      <w:r>
        <w:rPr>
          <w:rFonts w:cs="Courier New" w:hAnsi="Courier New" w:eastAsia="Courier New" w:ascii="Courier New"/>
          <w:color w:val="457F66"/>
          <w:spacing w:val="-98"/>
          <w:w w:val="100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34"/>
          <w:sz w:val="25"/>
          <w:szCs w:val="25"/>
        </w:rPr>
        <w:t>.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..</w:t>
      </w:r>
      <w:r>
        <w:rPr>
          <w:rFonts w:cs="Courier New" w:hAnsi="Courier New" w:eastAsia="Courier New" w:ascii="Courier New"/>
          <w:color w:val="457F66"/>
          <w:spacing w:val="-78"/>
          <w:w w:val="100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48"/>
          <w:sz w:val="25"/>
          <w:szCs w:val="25"/>
        </w:rPr>
        <w:t>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exact" w:line="320"/>
        <w:ind w:left="1133" w:right="-72"/>
      </w:pPr>
      <w:r>
        <w:rPr>
          <w:rFonts w:cs="Courier New" w:hAnsi="Courier New" w:eastAsia="Courier New" w:ascii="Courier New"/>
          <w:i/>
          <w:color w:val="457F66"/>
          <w:spacing w:val="0"/>
          <w:w w:val="62"/>
          <w:position w:val="4"/>
          <w:sz w:val="31"/>
          <w:szCs w:val="31"/>
        </w:rPr>
        <w:t>I</w:t>
      </w:r>
      <w:r>
        <w:rPr>
          <w:rFonts w:cs="Courier New" w:hAnsi="Courier New" w:eastAsia="Courier New" w:ascii="Courier New"/>
          <w:i/>
          <w:color w:val="457F66"/>
          <w:spacing w:val="0"/>
          <w:w w:val="62"/>
          <w:position w:val="4"/>
          <w:sz w:val="31"/>
          <w:szCs w:val="31"/>
        </w:rPr>
        <w:t>I</w:t>
      </w:r>
      <w:r>
        <w:rPr>
          <w:rFonts w:cs="Courier New" w:hAnsi="Courier New" w:eastAsia="Courier New" w:ascii="Courier New"/>
          <w:i/>
          <w:color w:val="457F66"/>
          <w:spacing w:val="38"/>
          <w:w w:val="62"/>
          <w:position w:val="4"/>
          <w:sz w:val="31"/>
          <w:szCs w:val="31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85"/>
          <w:position w:val="4"/>
          <w:sz w:val="25"/>
          <w:szCs w:val="25"/>
        </w:rPr>
        <w:t>S</w:t>
      </w:r>
      <w:r>
        <w:rPr>
          <w:rFonts w:cs="Courier New" w:hAnsi="Courier New" w:eastAsia="Courier New" w:ascii="Courier New"/>
          <w:color w:val="457F66"/>
          <w:spacing w:val="0"/>
          <w:w w:val="85"/>
          <w:position w:val="4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85"/>
          <w:position w:val="4"/>
          <w:sz w:val="25"/>
          <w:szCs w:val="25"/>
        </w:rPr>
        <w:t>r</w:t>
      </w:r>
      <w:r>
        <w:rPr>
          <w:rFonts w:cs="Courier New" w:hAnsi="Courier New" w:eastAsia="Courier New" w:ascii="Courier New"/>
          <w:color w:val="457F66"/>
          <w:spacing w:val="0"/>
          <w:w w:val="85"/>
          <w:position w:val="4"/>
          <w:sz w:val="25"/>
          <w:szCs w:val="25"/>
        </w:rPr>
        <w:t>ing</w:t>
      </w:r>
      <w:r>
        <w:rPr>
          <w:rFonts w:cs="Courier New" w:hAnsi="Courier New" w:eastAsia="Courier New" w:ascii="Courier New"/>
          <w:color w:val="457F66"/>
          <w:spacing w:val="25"/>
          <w:w w:val="85"/>
          <w:position w:val="4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65"/>
          <w:position w:val="4"/>
          <w:sz w:val="25"/>
          <w:szCs w:val="25"/>
        </w:rPr>
        <w:t>s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96"/>
          <w:position w:val="4"/>
          <w:sz w:val="25"/>
          <w:szCs w:val="25"/>
        </w:rPr>
        <w:t>o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r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4"/>
          <w:sz w:val="25"/>
          <w:szCs w:val="25"/>
        </w:rPr>
        <w:t>a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4"/>
          <w:sz w:val="25"/>
          <w:szCs w:val="25"/>
        </w:rPr>
        <w:t>g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4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P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4"/>
          <w:sz w:val="25"/>
          <w:szCs w:val="25"/>
        </w:rPr>
        <w:t>a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4"/>
          <w:sz w:val="25"/>
          <w:szCs w:val="25"/>
        </w:rPr>
        <w:t>h</w:t>
      </w:r>
      <w:r>
        <w:rPr>
          <w:rFonts w:cs="Courier New" w:hAnsi="Courier New" w:eastAsia="Courier New" w:ascii="Courier New"/>
          <w:color w:val="457F66"/>
          <w:spacing w:val="0"/>
          <w:w w:val="100"/>
          <w:position w:val="4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51"/>
          <w:position w:val="4"/>
          <w:sz w:val="34"/>
          <w:szCs w:val="34"/>
        </w:rPr>
        <w:t>=</w:t>
      </w:r>
      <w:r>
        <w:rPr>
          <w:rFonts w:cs="Courier New" w:hAnsi="Courier New" w:eastAsia="Courier New" w:ascii="Courier New"/>
          <w:color w:val="457F66"/>
          <w:spacing w:val="53"/>
          <w:w w:val="51"/>
          <w:position w:val="4"/>
          <w:sz w:val="34"/>
          <w:szCs w:val="34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65"/>
          <w:position w:val="4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4"/>
          <w:sz w:val="25"/>
          <w:szCs w:val="25"/>
        </w:rPr>
        <w:t>n</w:t>
      </w:r>
      <w:r>
        <w:rPr>
          <w:rFonts w:cs="Courier New" w:hAnsi="Courier New" w:eastAsia="Courier New" w:ascii="Courier New"/>
          <w:color w:val="457F66"/>
          <w:spacing w:val="0"/>
          <w:w w:val="96"/>
          <w:position w:val="4"/>
          <w:sz w:val="25"/>
          <w:szCs w:val="25"/>
        </w:rPr>
        <w:t>v</w:t>
      </w:r>
      <w:r>
        <w:rPr>
          <w:rFonts w:cs="Courier New" w:hAnsi="Courier New" w:eastAsia="Courier New" w:ascii="Courier New"/>
          <w:color w:val="457F66"/>
          <w:spacing w:val="0"/>
          <w:w w:val="78"/>
          <w:position w:val="4"/>
          <w:sz w:val="25"/>
          <w:szCs w:val="25"/>
        </w:rPr>
        <w:t>i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4"/>
          <w:sz w:val="25"/>
          <w:szCs w:val="25"/>
        </w:rPr>
        <w:t>r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o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4"/>
          <w:sz w:val="25"/>
          <w:szCs w:val="25"/>
        </w:rPr>
        <w:t>n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4"/>
          <w:sz w:val="25"/>
          <w:szCs w:val="25"/>
        </w:rPr>
        <w:t>m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4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n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4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69"/>
          <w:position w:val="4"/>
          <w:sz w:val="25"/>
          <w:szCs w:val="25"/>
        </w:rPr>
        <w:t>.</w:t>
      </w:r>
      <w:r>
        <w:rPr>
          <w:rFonts w:cs="Courier New" w:hAnsi="Courier New" w:eastAsia="Courier New" w:ascii="Courier New"/>
          <w:color w:val="457F66"/>
          <w:spacing w:val="0"/>
          <w:w w:val="113"/>
          <w:position w:val="4"/>
          <w:sz w:val="25"/>
          <w:szCs w:val="25"/>
        </w:rPr>
        <w:t>g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4"/>
          <w:sz w:val="25"/>
          <w:szCs w:val="25"/>
        </w:rPr>
        <w:t>et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4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x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4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4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rn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4"/>
          <w:sz w:val="25"/>
          <w:szCs w:val="25"/>
        </w:rPr>
        <w:t>al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4"/>
          <w:sz w:val="25"/>
          <w:szCs w:val="25"/>
        </w:rPr>
        <w:t>S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4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4"/>
          <w:sz w:val="25"/>
          <w:szCs w:val="25"/>
        </w:rPr>
        <w:t>o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r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4"/>
          <w:sz w:val="25"/>
          <w:szCs w:val="25"/>
        </w:rPr>
        <w:t>a</w:t>
      </w:r>
      <w:r>
        <w:rPr>
          <w:rFonts w:cs="Courier New" w:hAnsi="Courier New" w:eastAsia="Courier New" w:ascii="Courier New"/>
          <w:color w:val="457F66"/>
          <w:spacing w:val="0"/>
          <w:w w:val="96"/>
          <w:position w:val="4"/>
          <w:sz w:val="25"/>
          <w:szCs w:val="25"/>
        </w:rPr>
        <w:t>g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4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D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4"/>
          <w:sz w:val="25"/>
          <w:szCs w:val="25"/>
        </w:rPr>
        <w:t>i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4"/>
          <w:sz w:val="25"/>
          <w:szCs w:val="25"/>
        </w:rPr>
        <w:t>r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4"/>
          <w:sz w:val="25"/>
          <w:szCs w:val="25"/>
        </w:rPr>
        <w:t>c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4"/>
          <w:sz w:val="25"/>
          <w:szCs w:val="25"/>
        </w:rPr>
        <w:t>o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ry</w:t>
      </w:r>
      <w:r>
        <w:rPr>
          <w:rFonts w:cs="Courier New" w:hAnsi="Courier New" w:eastAsia="Courier New" w:ascii="Courier New"/>
          <w:color w:val="457F66"/>
          <w:spacing w:val="0"/>
          <w:w w:val="69"/>
          <w:position w:val="4"/>
          <w:sz w:val="25"/>
          <w:szCs w:val="25"/>
        </w:rPr>
        <w:t>(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)</w:t>
      </w:r>
      <w:r>
        <w:rPr>
          <w:rFonts w:cs="Courier New" w:hAnsi="Courier New" w:eastAsia="Courier New" w:ascii="Courier New"/>
          <w:color w:val="457F66"/>
          <w:spacing w:val="0"/>
          <w:w w:val="78"/>
          <w:position w:val="4"/>
          <w:sz w:val="25"/>
          <w:szCs w:val="25"/>
        </w:rPr>
        <w:t>.</w:t>
      </w:r>
      <w:r>
        <w:rPr>
          <w:rFonts w:cs="Courier New" w:hAnsi="Courier New" w:eastAsia="Courier New" w:ascii="Courier New"/>
          <w:color w:val="457F66"/>
          <w:spacing w:val="0"/>
          <w:w w:val="113"/>
          <w:position w:val="4"/>
          <w:sz w:val="25"/>
          <w:szCs w:val="25"/>
        </w:rPr>
        <w:t>g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4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4"/>
          <w:sz w:val="25"/>
          <w:szCs w:val="25"/>
        </w:rPr>
        <w:t>P</w:t>
      </w:r>
      <w:r>
        <w:rPr>
          <w:rFonts w:cs="Courier New" w:hAnsi="Courier New" w:eastAsia="Courier New" w:ascii="Courier New"/>
          <w:color w:val="457F66"/>
          <w:spacing w:val="0"/>
          <w:w w:val="78"/>
          <w:position w:val="4"/>
          <w:sz w:val="25"/>
          <w:szCs w:val="25"/>
        </w:rPr>
        <w:t>a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th</w:t>
      </w:r>
      <w:r>
        <w:rPr>
          <w:rFonts w:cs="Courier New" w:hAnsi="Courier New" w:eastAsia="Courier New" w:ascii="Courier New"/>
          <w:color w:val="457F66"/>
          <w:spacing w:val="0"/>
          <w:w w:val="78"/>
          <w:position w:val="4"/>
          <w:sz w:val="25"/>
          <w:szCs w:val="25"/>
        </w:rPr>
        <w:t>{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4"/>
          <w:sz w:val="25"/>
          <w:szCs w:val="25"/>
        </w:rPr>
        <w:t>}</w:t>
      </w:r>
      <w:r>
        <w:rPr>
          <w:rFonts w:cs="Courier New" w:hAnsi="Courier New" w:eastAsia="Courier New" w:ascii="Courier New"/>
          <w:color w:val="457F66"/>
          <w:spacing w:val="0"/>
          <w:w w:val="78"/>
          <w:position w:val="4"/>
          <w:sz w:val="25"/>
          <w:szCs w:val="25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5"/>
          <w:szCs w:val="25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auto" w:line="213"/>
        <w:ind w:left="1146" w:right="332" w:hanging="13"/>
      </w:pPr>
      <w:r>
        <w:rPr>
          <w:rFonts w:cs="Courier New" w:hAnsi="Courier New" w:eastAsia="Courier New" w:ascii="Courier New"/>
          <w:i/>
          <w:color w:val="457F66"/>
          <w:spacing w:val="0"/>
          <w:w w:val="60"/>
          <w:sz w:val="32"/>
          <w:szCs w:val="32"/>
        </w:rPr>
        <w:t>I</w:t>
      </w:r>
      <w:r>
        <w:rPr>
          <w:rFonts w:cs="Courier New" w:hAnsi="Courier New" w:eastAsia="Courier New" w:ascii="Courier New"/>
          <w:i/>
          <w:color w:val="457F66"/>
          <w:spacing w:val="0"/>
          <w:w w:val="60"/>
          <w:sz w:val="32"/>
          <w:szCs w:val="32"/>
        </w:rPr>
        <w:t>I</w:t>
      </w:r>
      <w:r>
        <w:rPr>
          <w:rFonts w:cs="Courier New" w:hAnsi="Courier New" w:eastAsia="Courier New" w:ascii="Courier New"/>
          <w:i/>
          <w:color w:val="457F66"/>
          <w:spacing w:val="44"/>
          <w:w w:val="60"/>
          <w:sz w:val="32"/>
          <w:szCs w:val="32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pa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th</w:t>
      </w:r>
      <w:r>
        <w:rPr>
          <w:rFonts w:cs="Courier New" w:hAnsi="Courier New" w:eastAsia="Courier New" w:ascii="Courier New"/>
          <w:color w:val="457F66"/>
          <w:spacing w:val="10"/>
          <w:w w:val="83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83"/>
          <w:sz w:val="25"/>
          <w:szCs w:val="25"/>
        </w:rPr>
        <w:t>o</w:t>
      </w:r>
      <w:r>
        <w:rPr>
          <w:rFonts w:cs="Courier New" w:hAnsi="Courier New" w:eastAsia="Courier New" w:ascii="Courier New"/>
          <w:color w:val="457F66"/>
          <w:spacing w:val="37"/>
          <w:w w:val="83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69"/>
          <w:sz w:val="25"/>
          <w:szCs w:val="25"/>
        </w:rPr>
        <w:t>i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nt</w:t>
      </w:r>
      <w:r>
        <w:rPr>
          <w:rFonts w:cs="Courier New" w:hAnsi="Courier New" w:eastAsia="Courier New" w:ascii="Courier New"/>
          <w:color w:val="457F66"/>
          <w:spacing w:val="0"/>
          <w:w w:val="91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r</w:t>
      </w:r>
      <w:r>
        <w:rPr>
          <w:rFonts w:cs="Courier New" w:hAnsi="Courier New" w:eastAsia="Courier New" w:ascii="Courier New"/>
          <w:color w:val="457F66"/>
          <w:spacing w:val="0"/>
          <w:w w:val="78"/>
          <w:sz w:val="25"/>
          <w:szCs w:val="25"/>
        </w:rPr>
        <w:t>n</w:t>
      </w:r>
      <w:r>
        <w:rPr>
          <w:rFonts w:cs="Courier New" w:hAnsi="Courier New" w:eastAsia="Courier New" w:ascii="Courier New"/>
          <w:color w:val="457F66"/>
          <w:spacing w:val="0"/>
          <w:w w:val="91"/>
          <w:sz w:val="25"/>
          <w:szCs w:val="25"/>
        </w:rPr>
        <w:t>a</w:t>
      </w:r>
      <w:r>
        <w:rPr>
          <w:rFonts w:cs="Courier New" w:hAnsi="Courier New" w:eastAsia="Courier New" w:ascii="Courier New"/>
          <w:color w:val="457F66"/>
          <w:spacing w:val="0"/>
          <w:w w:val="82"/>
          <w:sz w:val="25"/>
          <w:szCs w:val="25"/>
        </w:rPr>
        <w:t>l</w:t>
      </w:r>
      <w:r>
        <w:rPr>
          <w:rFonts w:cs="Courier New" w:hAnsi="Courier New" w:eastAsia="Courier New" w:ascii="Courier New"/>
          <w:color w:val="457F66"/>
          <w:spacing w:val="0"/>
          <w:w w:val="100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85"/>
          <w:sz w:val="25"/>
          <w:szCs w:val="25"/>
        </w:rPr>
        <w:t>m</w:t>
      </w:r>
      <w:r>
        <w:rPr>
          <w:rFonts w:cs="Courier New" w:hAnsi="Courier New" w:eastAsia="Courier New" w:ascii="Courier New"/>
          <w:color w:val="457F66"/>
          <w:spacing w:val="0"/>
          <w:w w:val="85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57F66"/>
          <w:spacing w:val="0"/>
          <w:w w:val="85"/>
          <w:sz w:val="25"/>
          <w:szCs w:val="25"/>
        </w:rPr>
        <w:t>m</w:t>
      </w:r>
      <w:r>
        <w:rPr>
          <w:rFonts w:cs="Courier New" w:hAnsi="Courier New" w:eastAsia="Courier New" w:ascii="Courier New"/>
          <w:color w:val="457F66"/>
          <w:spacing w:val="0"/>
          <w:w w:val="85"/>
          <w:sz w:val="25"/>
          <w:szCs w:val="25"/>
        </w:rPr>
        <w:t>o</w:t>
      </w:r>
      <w:r>
        <w:rPr>
          <w:rFonts w:cs="Courier New" w:hAnsi="Courier New" w:eastAsia="Courier New" w:ascii="Courier New"/>
          <w:color w:val="457F66"/>
          <w:spacing w:val="0"/>
          <w:w w:val="85"/>
          <w:sz w:val="25"/>
          <w:szCs w:val="25"/>
        </w:rPr>
        <w:t>r</w:t>
      </w:r>
      <w:r>
        <w:rPr>
          <w:rFonts w:cs="Courier New" w:hAnsi="Courier New" w:eastAsia="Courier New" w:ascii="Courier New"/>
          <w:color w:val="457F66"/>
          <w:spacing w:val="0"/>
          <w:w w:val="85"/>
          <w:sz w:val="25"/>
          <w:szCs w:val="25"/>
        </w:rPr>
        <w:t>y</w:t>
      </w:r>
      <w:r>
        <w:rPr>
          <w:rFonts w:cs="Courier New" w:hAnsi="Courier New" w:eastAsia="Courier New" w:ascii="Courier New"/>
          <w:color w:val="457F66"/>
          <w:spacing w:val="13"/>
          <w:w w:val="85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85"/>
          <w:sz w:val="25"/>
          <w:szCs w:val="25"/>
        </w:rPr>
        <w:t>f</w:t>
      </w:r>
      <w:r>
        <w:rPr>
          <w:rFonts w:cs="Courier New" w:hAnsi="Courier New" w:eastAsia="Courier New" w:ascii="Courier New"/>
          <w:color w:val="457F66"/>
          <w:spacing w:val="0"/>
          <w:w w:val="85"/>
          <w:sz w:val="25"/>
          <w:szCs w:val="25"/>
        </w:rPr>
        <w:t>i</w:t>
      </w:r>
      <w:r>
        <w:rPr>
          <w:rFonts w:cs="Courier New" w:hAnsi="Courier New" w:eastAsia="Courier New" w:ascii="Courier New"/>
          <w:color w:val="457F66"/>
          <w:spacing w:val="0"/>
          <w:w w:val="85"/>
          <w:sz w:val="25"/>
          <w:szCs w:val="25"/>
        </w:rPr>
        <w:t>l</w:t>
      </w:r>
      <w:r>
        <w:rPr>
          <w:rFonts w:cs="Courier New" w:hAnsi="Courier New" w:eastAsia="Courier New" w:ascii="Courier New"/>
          <w:color w:val="457F66"/>
          <w:spacing w:val="0"/>
          <w:w w:val="85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57F66"/>
          <w:spacing w:val="19"/>
          <w:w w:val="85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69"/>
          <w:sz w:val="25"/>
          <w:szCs w:val="25"/>
        </w:rPr>
        <w:t>s</w:t>
      </w:r>
      <w:r>
        <w:rPr>
          <w:rFonts w:cs="Courier New" w:hAnsi="Courier New" w:eastAsia="Courier New" w:ascii="Courier New"/>
          <w:color w:val="457F66"/>
          <w:spacing w:val="0"/>
          <w:w w:val="96"/>
          <w:sz w:val="25"/>
          <w:szCs w:val="25"/>
        </w:rPr>
        <w:t>y</w:t>
      </w:r>
      <w:r>
        <w:rPr>
          <w:rFonts w:cs="Courier New" w:hAnsi="Courier New" w:eastAsia="Courier New" w:ascii="Courier New"/>
          <w:color w:val="457F66"/>
          <w:spacing w:val="0"/>
          <w:w w:val="78"/>
          <w:sz w:val="25"/>
          <w:szCs w:val="25"/>
        </w:rPr>
        <w:t>s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91"/>
          <w:sz w:val="25"/>
          <w:szCs w:val="25"/>
        </w:rPr>
        <w:t>em</w:t>
      </w:r>
      <w:r>
        <w:rPr>
          <w:rFonts w:cs="Courier New" w:hAnsi="Courier New" w:eastAsia="Courier New" w:ascii="Courier New"/>
          <w:color w:val="457F66"/>
          <w:spacing w:val="7"/>
          <w:w w:val="100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48"/>
          <w:sz w:val="25"/>
          <w:szCs w:val="25"/>
        </w:rPr>
        <w:t>{</w:t>
      </w:r>
      <w:r>
        <w:rPr>
          <w:rFonts w:cs="Courier New" w:hAnsi="Courier New" w:eastAsia="Courier New" w:ascii="Courier New"/>
          <w:color w:val="457F66"/>
          <w:spacing w:val="0"/>
          <w:w w:val="100"/>
          <w:sz w:val="25"/>
          <w:szCs w:val="25"/>
        </w:rPr>
        <w:t>d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atald</w:t>
      </w:r>
      <w:r>
        <w:rPr>
          <w:rFonts w:cs="Courier New" w:hAnsi="Courier New" w:eastAsia="Courier New" w:ascii="Courier New"/>
          <w:color w:val="457F66"/>
          <w:spacing w:val="0"/>
          <w:w w:val="8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ta</w:t>
      </w:r>
      <w:r>
        <w:rPr>
          <w:rFonts w:cs="Courier New" w:hAnsi="Courier New" w:eastAsia="Courier New" w:ascii="Courier New"/>
          <w:color w:val="457F66"/>
          <w:spacing w:val="0"/>
          <w:w w:val="91"/>
          <w:sz w:val="25"/>
          <w:szCs w:val="25"/>
        </w:rPr>
        <w:t>l</w:t>
      </w:r>
      <w:r>
        <w:rPr>
          <w:rFonts w:cs="Courier New" w:hAnsi="Courier New" w:eastAsia="Courier New" w:ascii="Courier New"/>
          <w:color w:val="457F66"/>
          <w:spacing w:val="0"/>
          <w:w w:val="82"/>
          <w:sz w:val="25"/>
          <w:szCs w:val="25"/>
        </w:rPr>
        <w:t>c</w:t>
      </w:r>
      <w:r>
        <w:rPr>
          <w:rFonts w:cs="Courier New" w:hAnsi="Courier New" w:eastAsia="Courier New" w:ascii="Courier New"/>
          <w:color w:val="457F66"/>
          <w:spacing w:val="0"/>
          <w:w w:val="91"/>
          <w:sz w:val="25"/>
          <w:szCs w:val="25"/>
        </w:rPr>
        <w:t>i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s</w:t>
      </w:r>
      <w:r>
        <w:rPr>
          <w:rFonts w:cs="Courier New" w:hAnsi="Courier New" w:eastAsia="Courier New" w:ascii="Courier New"/>
          <w:color w:val="457F66"/>
          <w:spacing w:val="0"/>
          <w:w w:val="96"/>
          <w:sz w:val="25"/>
          <w:szCs w:val="25"/>
        </w:rPr>
        <w:t>4</w:t>
      </w:r>
      <w:r>
        <w:rPr>
          <w:rFonts w:cs="Courier New" w:hAnsi="Courier New" w:eastAsia="Courier New" w:ascii="Courier New"/>
          <w:color w:val="457F66"/>
          <w:spacing w:val="0"/>
          <w:w w:val="74"/>
          <w:sz w:val="25"/>
          <w:szCs w:val="25"/>
        </w:rPr>
        <w:t>7</w:t>
      </w:r>
      <w:r>
        <w:rPr>
          <w:rFonts w:cs="Courier New" w:hAnsi="Courier New" w:eastAsia="Courier New" w:ascii="Courier New"/>
          <w:color w:val="457F66"/>
          <w:spacing w:val="0"/>
          <w:w w:val="96"/>
          <w:sz w:val="25"/>
          <w:szCs w:val="25"/>
        </w:rPr>
        <w:t>0</w:t>
      </w:r>
      <w:r>
        <w:rPr>
          <w:rFonts w:cs="Courier New" w:hAnsi="Courier New" w:eastAsia="Courier New" w:ascii="Courier New"/>
          <w:color w:val="457F66"/>
          <w:spacing w:val="0"/>
          <w:w w:val="56"/>
          <w:sz w:val="25"/>
          <w:szCs w:val="25"/>
        </w:rPr>
        <w:t>.</w:t>
      </w:r>
      <w:r>
        <w:rPr>
          <w:rFonts w:cs="Courier New" w:hAnsi="Courier New" w:eastAsia="Courier New" w:ascii="Courier New"/>
          <w:color w:val="457F66"/>
          <w:spacing w:val="0"/>
          <w:w w:val="113"/>
          <w:sz w:val="25"/>
          <w:szCs w:val="25"/>
        </w:rPr>
        <w:t>m</w:t>
      </w:r>
      <w:r>
        <w:rPr>
          <w:rFonts w:cs="Courier New" w:hAnsi="Courier New" w:eastAsia="Courier New" w:ascii="Courier New"/>
          <w:color w:val="457F66"/>
          <w:spacing w:val="0"/>
          <w:w w:val="8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91"/>
          <w:sz w:val="25"/>
          <w:szCs w:val="25"/>
        </w:rPr>
        <w:t>o</w:t>
      </w:r>
      <w:r>
        <w:rPr>
          <w:rFonts w:cs="Courier New" w:hAnsi="Courier New" w:eastAsia="Courier New" w:ascii="Courier New"/>
          <w:color w:val="457F66"/>
          <w:spacing w:val="0"/>
          <w:w w:val="82"/>
          <w:sz w:val="25"/>
          <w:szCs w:val="25"/>
        </w:rPr>
        <w:t>s</w:t>
      </w:r>
      <w:r>
        <w:rPr>
          <w:rFonts w:cs="Courier New" w:hAnsi="Courier New" w:eastAsia="Courier New" w:ascii="Courier New"/>
          <w:color w:val="457F66"/>
          <w:spacing w:val="0"/>
          <w:w w:val="65"/>
          <w:sz w:val="25"/>
          <w:szCs w:val="25"/>
        </w:rPr>
        <w:t>.</w:t>
      </w:r>
      <w:r>
        <w:rPr>
          <w:rFonts w:cs="Courier New" w:hAnsi="Courier New" w:eastAsia="Courier New" w:ascii="Courier New"/>
          <w:color w:val="457F66"/>
          <w:spacing w:val="0"/>
          <w:w w:val="104"/>
          <w:sz w:val="25"/>
          <w:szCs w:val="25"/>
        </w:rPr>
        <w:t>d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a</w:t>
      </w:r>
      <w:r>
        <w:rPr>
          <w:rFonts w:cs="Courier New" w:hAnsi="Courier New" w:eastAsia="Courier New" w:ascii="Courier New"/>
          <w:color w:val="457F66"/>
          <w:spacing w:val="0"/>
          <w:w w:val="91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8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457F66"/>
          <w:spacing w:val="0"/>
          <w:w w:val="96"/>
          <w:sz w:val="25"/>
          <w:szCs w:val="25"/>
        </w:rPr>
        <w:t>b</w:t>
      </w:r>
      <w:r>
        <w:rPr>
          <w:rFonts w:cs="Courier New" w:hAnsi="Courier New" w:eastAsia="Courier New" w:ascii="Courier New"/>
          <w:color w:val="457F66"/>
          <w:spacing w:val="0"/>
          <w:w w:val="8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457F66"/>
          <w:spacing w:val="0"/>
          <w:w w:val="87"/>
          <w:sz w:val="25"/>
          <w:szCs w:val="25"/>
        </w:rPr>
        <w:t>se</w:t>
      </w:r>
      <w:r>
        <w:rPr>
          <w:rFonts w:cs="Courier New" w:hAnsi="Courier New" w:eastAsia="Courier New" w:ascii="Courier New"/>
          <w:color w:val="457F66"/>
          <w:spacing w:val="0"/>
          <w:w w:val="82"/>
          <w:sz w:val="25"/>
          <w:szCs w:val="25"/>
        </w:rPr>
        <w:t>s</w:t>
      </w:r>
      <w:r>
        <w:rPr>
          <w:rFonts w:cs="Courier New" w:hAnsi="Courier New" w:eastAsia="Courier New" w:ascii="Courier New"/>
          <w:color w:val="457F66"/>
          <w:spacing w:val="0"/>
          <w:w w:val="78"/>
          <w:sz w:val="25"/>
          <w:szCs w:val="25"/>
        </w:rPr>
        <w:t>)</w:t>
      </w:r>
      <w:r>
        <w:rPr>
          <w:rFonts w:cs="Courier New" w:hAnsi="Courier New" w:eastAsia="Courier New" w:ascii="Courier New"/>
          <w:color w:val="457F66"/>
          <w:spacing w:val="0"/>
          <w:w w:val="78"/>
          <w:sz w:val="25"/>
          <w:szCs w:val="25"/>
        </w:rPr>
        <w:t> </w:t>
      </w:r>
      <w:r>
        <w:rPr>
          <w:rFonts w:cs="Courier New" w:hAnsi="Courier New" w:eastAsia="Courier New" w:ascii="Courier New"/>
          <w:color w:val="121219"/>
          <w:spacing w:val="0"/>
          <w:w w:val="61"/>
          <w:sz w:val="25"/>
          <w:szCs w:val="25"/>
        </w:rPr>
        <w:t>F</w:t>
      </w:r>
      <w:r>
        <w:rPr>
          <w:rFonts w:cs="Courier New" w:hAnsi="Courier New" w:eastAsia="Courier New" w:ascii="Courier New"/>
          <w:color w:val="121219"/>
          <w:spacing w:val="0"/>
          <w:w w:val="87"/>
          <w:sz w:val="25"/>
          <w:szCs w:val="25"/>
        </w:rPr>
        <w:t>ile</w:t>
      </w:r>
      <w:r>
        <w:rPr>
          <w:rFonts w:cs="Courier New" w:hAnsi="Courier New" w:eastAsia="Courier New" w:ascii="Courier New"/>
          <w:color w:val="121219"/>
          <w:spacing w:val="14"/>
          <w:w w:val="100"/>
          <w:sz w:val="25"/>
          <w:szCs w:val="25"/>
        </w:rPr>
        <w:t> </w:t>
      </w:r>
      <w:r>
        <w:rPr>
          <w:rFonts w:cs="Courier New" w:hAnsi="Courier New" w:eastAsia="Courier New" w:ascii="Courier New"/>
          <w:color w:val="121219"/>
          <w:spacing w:val="0"/>
          <w:w w:val="65"/>
          <w:sz w:val="25"/>
          <w:szCs w:val="25"/>
        </w:rPr>
        <w:t>s</w:t>
      </w:r>
      <w:r>
        <w:rPr>
          <w:rFonts w:cs="Courier New" w:hAnsi="Courier New" w:eastAsia="Courier New" w:ascii="Courier New"/>
          <w:color w:val="121219"/>
          <w:spacing w:val="0"/>
          <w:w w:val="87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spacing w:val="0"/>
          <w:w w:val="96"/>
          <w:sz w:val="25"/>
          <w:szCs w:val="25"/>
        </w:rPr>
        <w:t>o</w:t>
      </w:r>
      <w:r>
        <w:rPr>
          <w:rFonts w:cs="Courier New" w:hAnsi="Courier New" w:eastAsia="Courier New" w:ascii="Courier New"/>
          <w:color w:val="121219"/>
          <w:spacing w:val="0"/>
          <w:w w:val="78"/>
          <w:sz w:val="25"/>
          <w:szCs w:val="25"/>
        </w:rPr>
        <w:t>r</w:t>
      </w:r>
      <w:r>
        <w:rPr>
          <w:rFonts w:cs="Courier New" w:hAnsi="Courier New" w:eastAsia="Courier New" w:ascii="Courier New"/>
          <w:color w:val="121219"/>
          <w:spacing w:val="0"/>
          <w:w w:val="8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121219"/>
          <w:spacing w:val="0"/>
          <w:w w:val="96"/>
          <w:sz w:val="25"/>
          <w:szCs w:val="25"/>
        </w:rPr>
        <w:t>g</w:t>
      </w:r>
      <w:r>
        <w:rPr>
          <w:rFonts w:cs="Courier New" w:hAnsi="Courier New" w:eastAsia="Courier New" w:ascii="Courier New"/>
          <w:color w:val="121219"/>
          <w:spacing w:val="0"/>
          <w:w w:val="8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121219"/>
          <w:spacing w:val="0"/>
          <w:w w:val="91"/>
          <w:sz w:val="25"/>
          <w:szCs w:val="25"/>
        </w:rPr>
        <w:t>P</w:t>
      </w:r>
      <w:r>
        <w:rPr>
          <w:rFonts w:cs="Courier New" w:hAnsi="Courier New" w:eastAsia="Courier New" w:ascii="Courier New"/>
          <w:color w:val="121219"/>
          <w:spacing w:val="0"/>
          <w:w w:val="8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121219"/>
          <w:spacing w:val="0"/>
          <w:w w:val="87"/>
          <w:sz w:val="25"/>
          <w:szCs w:val="25"/>
        </w:rPr>
        <w:t>th</w:t>
      </w:r>
      <w:r>
        <w:rPr>
          <w:rFonts w:cs="Courier New" w:hAnsi="Courier New" w:eastAsia="Courier New" w:ascii="Courier New"/>
          <w:color w:val="121219"/>
          <w:spacing w:val="-6"/>
          <w:w w:val="100"/>
          <w:sz w:val="25"/>
          <w:szCs w:val="25"/>
        </w:rPr>
        <w:t> </w:t>
      </w:r>
      <w:r>
        <w:rPr>
          <w:rFonts w:cs="Courier New" w:hAnsi="Courier New" w:eastAsia="Courier New" w:ascii="Courier New"/>
          <w:color w:val="121219"/>
          <w:spacing w:val="0"/>
          <w:w w:val="72"/>
          <w:sz w:val="27"/>
          <w:szCs w:val="27"/>
        </w:rPr>
        <w:t>=</w:t>
      </w:r>
      <w:r>
        <w:rPr>
          <w:rFonts w:cs="Courier New" w:hAnsi="Courier New" w:eastAsia="Courier New" w:ascii="Courier New"/>
          <w:color w:val="121219"/>
          <w:spacing w:val="27"/>
          <w:w w:val="72"/>
          <w:sz w:val="27"/>
          <w:szCs w:val="27"/>
        </w:rPr>
        <w:t> </w:t>
      </w:r>
      <w:r>
        <w:rPr>
          <w:rFonts w:cs="Courier New" w:hAnsi="Courier New" w:eastAsia="Courier New" w:ascii="Courier New"/>
          <w:color w:val="121219"/>
          <w:spacing w:val="0"/>
          <w:w w:val="82"/>
          <w:sz w:val="25"/>
          <w:szCs w:val="25"/>
        </w:rPr>
        <w:t>get</w:t>
      </w:r>
      <w:r>
        <w:rPr>
          <w:rFonts w:cs="Courier New" w:hAnsi="Courier New" w:eastAsia="Courier New" w:ascii="Courier New"/>
          <w:color w:val="121219"/>
          <w:spacing w:val="0"/>
          <w:w w:val="96"/>
          <w:sz w:val="25"/>
          <w:szCs w:val="25"/>
        </w:rPr>
        <w:t>A</w:t>
      </w:r>
      <w:r>
        <w:rPr>
          <w:rFonts w:cs="Courier New" w:hAnsi="Courier New" w:eastAsia="Courier New" w:ascii="Courier New"/>
          <w:color w:val="121219"/>
          <w:spacing w:val="0"/>
          <w:w w:val="87"/>
          <w:sz w:val="25"/>
          <w:szCs w:val="25"/>
        </w:rPr>
        <w:t>p</w:t>
      </w:r>
      <w:r>
        <w:rPr>
          <w:rFonts w:cs="Courier New" w:hAnsi="Courier New" w:eastAsia="Courier New" w:ascii="Courier New"/>
          <w:color w:val="121219"/>
          <w:spacing w:val="0"/>
          <w:w w:val="78"/>
          <w:sz w:val="25"/>
          <w:szCs w:val="25"/>
        </w:rPr>
        <w:t>p</w:t>
      </w:r>
      <w:r>
        <w:rPr>
          <w:rFonts w:cs="Courier New" w:hAnsi="Courier New" w:eastAsia="Courier New" w:ascii="Courier New"/>
          <w:color w:val="121219"/>
          <w:spacing w:val="0"/>
          <w:w w:val="87"/>
          <w:sz w:val="25"/>
          <w:szCs w:val="25"/>
        </w:rPr>
        <w:t>li</w:t>
      </w:r>
      <w:r>
        <w:rPr>
          <w:rFonts w:cs="Courier New" w:hAnsi="Courier New" w:eastAsia="Courier New" w:ascii="Courier New"/>
          <w:color w:val="121219"/>
          <w:spacing w:val="0"/>
          <w:w w:val="82"/>
          <w:sz w:val="25"/>
          <w:szCs w:val="25"/>
        </w:rPr>
        <w:t>c</w:t>
      </w:r>
      <w:r>
        <w:rPr>
          <w:rFonts w:cs="Courier New" w:hAnsi="Courier New" w:eastAsia="Courier New" w:ascii="Courier New"/>
          <w:color w:val="121219"/>
          <w:spacing w:val="0"/>
          <w:w w:val="91"/>
          <w:sz w:val="25"/>
          <w:szCs w:val="25"/>
        </w:rPr>
        <w:t>a</w:t>
      </w:r>
      <w:r>
        <w:rPr>
          <w:rFonts w:cs="Courier New" w:hAnsi="Courier New" w:eastAsia="Courier New" w:ascii="Courier New"/>
          <w:color w:val="121219"/>
          <w:spacing w:val="0"/>
          <w:w w:val="87"/>
          <w:sz w:val="25"/>
          <w:szCs w:val="25"/>
        </w:rPr>
        <w:t>ti</w:t>
      </w:r>
      <w:r>
        <w:rPr>
          <w:rFonts w:cs="Courier New" w:hAnsi="Courier New" w:eastAsia="Courier New" w:ascii="Courier New"/>
          <w:color w:val="121219"/>
          <w:spacing w:val="0"/>
          <w:w w:val="91"/>
          <w:sz w:val="25"/>
          <w:szCs w:val="25"/>
        </w:rPr>
        <w:t>o</w:t>
      </w:r>
      <w:r>
        <w:rPr>
          <w:rFonts w:cs="Courier New" w:hAnsi="Courier New" w:eastAsia="Courier New" w:ascii="Courier New"/>
          <w:color w:val="121219"/>
          <w:spacing w:val="0"/>
          <w:w w:val="78"/>
          <w:sz w:val="25"/>
          <w:szCs w:val="25"/>
        </w:rPr>
        <w:t>n(</w:t>
      </w:r>
      <w:r>
        <w:rPr>
          <w:rFonts w:cs="Courier New" w:hAnsi="Courier New" w:eastAsia="Courier New" w:ascii="Courier New"/>
          <w:color w:val="121219"/>
          <w:spacing w:val="0"/>
          <w:w w:val="82"/>
          <w:sz w:val="25"/>
          <w:szCs w:val="25"/>
        </w:rPr>
        <w:t>).</w:t>
      </w:r>
      <w:r>
        <w:rPr>
          <w:rFonts w:cs="Courier New" w:hAnsi="Courier New" w:eastAsia="Courier New" w:ascii="Courier New"/>
          <w:color w:val="121219"/>
          <w:spacing w:val="0"/>
          <w:w w:val="109"/>
          <w:sz w:val="25"/>
          <w:szCs w:val="25"/>
        </w:rPr>
        <w:t>g</w:t>
      </w:r>
      <w:r>
        <w:rPr>
          <w:rFonts w:cs="Courier New" w:hAnsi="Courier New" w:eastAsia="Courier New" w:ascii="Courier New"/>
          <w:color w:val="121219"/>
          <w:spacing w:val="0"/>
          <w:w w:val="87"/>
          <w:sz w:val="25"/>
          <w:szCs w:val="25"/>
        </w:rPr>
        <w:t>e</w:t>
      </w:r>
      <w:r>
        <w:rPr>
          <w:rFonts w:cs="Courier New" w:hAnsi="Courier New" w:eastAsia="Courier New" w:ascii="Courier New"/>
          <w:color w:val="121219"/>
          <w:spacing w:val="0"/>
          <w:w w:val="8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020204"/>
          <w:spacing w:val="0"/>
          <w:w w:val="82"/>
          <w:sz w:val="25"/>
          <w:szCs w:val="25"/>
        </w:rPr>
        <w:t>F</w:t>
      </w:r>
      <w:r>
        <w:rPr>
          <w:rFonts w:cs="Courier New" w:hAnsi="Courier New" w:eastAsia="Courier New" w:ascii="Courier New"/>
          <w:color w:val="121219"/>
          <w:spacing w:val="0"/>
          <w:w w:val="91"/>
          <w:sz w:val="25"/>
          <w:szCs w:val="25"/>
        </w:rPr>
        <w:t>i</w:t>
      </w:r>
      <w:r>
        <w:rPr>
          <w:rFonts w:cs="Courier New" w:hAnsi="Courier New" w:eastAsia="Courier New" w:ascii="Courier New"/>
          <w:color w:val="121219"/>
          <w:spacing w:val="0"/>
          <w:w w:val="87"/>
          <w:sz w:val="25"/>
          <w:szCs w:val="25"/>
        </w:rPr>
        <w:t>le</w:t>
      </w:r>
      <w:r>
        <w:rPr>
          <w:rFonts w:cs="Courier New" w:hAnsi="Courier New" w:eastAsia="Courier New" w:ascii="Courier New"/>
          <w:color w:val="121219"/>
          <w:spacing w:val="0"/>
          <w:w w:val="82"/>
          <w:sz w:val="25"/>
          <w:szCs w:val="25"/>
        </w:rPr>
        <w:t>s</w:t>
      </w:r>
      <w:r>
        <w:rPr>
          <w:rFonts w:cs="Courier New" w:hAnsi="Courier New" w:eastAsia="Courier New" w:ascii="Courier New"/>
          <w:color w:val="121219"/>
          <w:spacing w:val="0"/>
          <w:w w:val="96"/>
          <w:sz w:val="25"/>
          <w:szCs w:val="25"/>
        </w:rPr>
        <w:t>D</w:t>
      </w:r>
      <w:r>
        <w:rPr>
          <w:rFonts w:cs="Courier New" w:hAnsi="Courier New" w:eastAsia="Courier New" w:ascii="Courier New"/>
          <w:color w:val="121219"/>
          <w:spacing w:val="0"/>
          <w:w w:val="82"/>
          <w:sz w:val="25"/>
          <w:szCs w:val="25"/>
        </w:rPr>
        <w:t>ir</w:t>
      </w:r>
      <w:r>
        <w:rPr>
          <w:rFonts w:cs="Courier New" w:hAnsi="Courier New" w:eastAsia="Courier New" w:ascii="Courier New"/>
          <w:color w:val="121219"/>
          <w:spacing w:val="0"/>
          <w:w w:val="78"/>
          <w:sz w:val="25"/>
          <w:szCs w:val="25"/>
        </w:rPr>
        <w:t>(</w:t>
      </w:r>
      <w:r>
        <w:rPr>
          <w:rFonts w:cs="Courier New" w:hAnsi="Courier New" w:eastAsia="Courier New" w:ascii="Courier New"/>
          <w:color w:val="121219"/>
          <w:spacing w:val="0"/>
          <w:w w:val="82"/>
          <w:sz w:val="25"/>
          <w:szCs w:val="25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before="12"/>
        <w:ind w:left="164"/>
      </w:pPr>
      <w:r>
        <w:rPr>
          <w:rFonts w:cs="Arial" w:hAnsi="Arial" w:eastAsia="Arial" w:ascii="Arial"/>
          <w:color w:val="FA1321"/>
          <w:spacing w:val="0"/>
          <w:w w:val="216"/>
          <w:sz w:val="35"/>
          <w:szCs w:val="35"/>
        </w:rPr>
        <w:t>I</w:t>
      </w:r>
      <w:r>
        <w:rPr>
          <w:rFonts w:cs="Arial" w:hAnsi="Arial" w:eastAsia="Arial" w:ascii="Arial"/>
          <w:color w:val="FA1321"/>
          <w:spacing w:val="176"/>
          <w:w w:val="216"/>
          <w:sz w:val="35"/>
          <w:szCs w:val="35"/>
        </w:rPr>
        <w:t> </w:t>
      </w:r>
      <w:r>
        <w:rPr>
          <w:rFonts w:cs="Arial" w:hAnsi="Arial" w:eastAsia="Arial" w:ascii="Arial"/>
          <w:color w:val="FA1321"/>
          <w:spacing w:val="0"/>
          <w:w w:val="74"/>
          <w:sz w:val="29"/>
          <w:szCs w:val="29"/>
        </w:rPr>
        <w:t>&gt;</w:t>
      </w:r>
      <w:r>
        <w:rPr>
          <w:rFonts w:cs="Arial" w:hAnsi="Arial" w:eastAsia="Arial" w:ascii="Arial"/>
          <w:color w:val="FA1321"/>
          <w:spacing w:val="0"/>
          <w:w w:val="74"/>
          <w:sz w:val="29"/>
          <w:szCs w:val="29"/>
        </w:rPr>
        <w:t>   </w:t>
      </w:r>
      <w:r>
        <w:rPr>
          <w:rFonts w:cs="Arial" w:hAnsi="Arial" w:eastAsia="Arial" w:ascii="Arial"/>
          <w:color w:val="FA1321"/>
          <w:spacing w:val="9"/>
          <w:w w:val="74"/>
          <w:sz w:val="29"/>
          <w:szCs w:val="29"/>
        </w:rPr>
        <w:t> </w:t>
      </w:r>
      <w:r>
        <w:rPr>
          <w:rFonts w:cs="Courier New" w:hAnsi="Courier New" w:eastAsia="Courier New" w:ascii="Courier New"/>
          <w:color w:val="121219"/>
          <w:spacing w:val="0"/>
          <w:w w:val="74"/>
          <w:sz w:val="25"/>
          <w:szCs w:val="25"/>
        </w:rPr>
        <w:t>S</w:t>
      </w:r>
      <w:r>
        <w:rPr>
          <w:rFonts w:cs="Courier New" w:hAnsi="Courier New" w:eastAsia="Courier New" w:ascii="Courier New"/>
          <w:color w:val="121219"/>
          <w:spacing w:val="0"/>
          <w:w w:val="74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spacing w:val="0"/>
          <w:w w:val="74"/>
          <w:sz w:val="25"/>
          <w:szCs w:val="25"/>
        </w:rPr>
        <w:t>r</w:t>
      </w:r>
      <w:r>
        <w:rPr>
          <w:rFonts w:cs="Courier New" w:hAnsi="Courier New" w:eastAsia="Courier New" w:ascii="Courier New"/>
          <w:color w:val="121219"/>
          <w:spacing w:val="0"/>
          <w:w w:val="74"/>
          <w:sz w:val="25"/>
          <w:szCs w:val="25"/>
        </w:rPr>
        <w:t>i</w:t>
      </w:r>
      <w:r>
        <w:rPr>
          <w:rFonts w:cs="Courier New" w:hAnsi="Courier New" w:eastAsia="Courier New" w:ascii="Courier New"/>
          <w:color w:val="121219"/>
          <w:spacing w:val="0"/>
          <w:w w:val="74"/>
          <w:sz w:val="25"/>
          <w:szCs w:val="25"/>
        </w:rPr>
        <w:t>n</w:t>
      </w:r>
      <w:r>
        <w:rPr>
          <w:rFonts w:cs="Courier New" w:hAnsi="Courier New" w:eastAsia="Courier New" w:ascii="Courier New"/>
          <w:color w:val="121219"/>
          <w:spacing w:val="0"/>
          <w:w w:val="74"/>
          <w:sz w:val="25"/>
          <w:szCs w:val="25"/>
        </w:rPr>
        <w:t>g</w:t>
      </w:r>
      <w:r>
        <w:rPr>
          <w:rFonts w:cs="Courier New" w:hAnsi="Courier New" w:eastAsia="Courier New" w:ascii="Courier New"/>
          <w:color w:val="121219"/>
          <w:spacing w:val="0"/>
          <w:w w:val="74"/>
          <w:sz w:val="25"/>
          <w:szCs w:val="25"/>
        </w:rPr>
        <w:t> </w:t>
      </w:r>
      <w:r>
        <w:rPr>
          <w:rFonts w:cs="Courier New" w:hAnsi="Courier New" w:eastAsia="Courier New" w:ascii="Courier New"/>
          <w:color w:val="121219"/>
          <w:spacing w:val="17"/>
          <w:w w:val="74"/>
          <w:sz w:val="25"/>
          <w:szCs w:val="25"/>
        </w:rPr>
        <w:t> </w:t>
      </w:r>
      <w:r>
        <w:rPr>
          <w:rFonts w:cs="Courier New" w:hAnsi="Courier New" w:eastAsia="Courier New" w:ascii="Courier New"/>
          <w:color w:val="70454B"/>
          <w:spacing w:val="0"/>
          <w:w w:val="74"/>
          <w:sz w:val="25"/>
          <w:szCs w:val="25"/>
        </w:rPr>
        <w:t>myD</w:t>
      </w:r>
      <w:r>
        <w:rPr>
          <w:rFonts w:cs="Courier New" w:hAnsi="Courier New" w:eastAsia="Courier New" w:ascii="Courier New"/>
          <w:color w:val="70454B"/>
          <w:spacing w:val="0"/>
          <w:w w:val="74"/>
          <w:sz w:val="25"/>
          <w:szCs w:val="25"/>
        </w:rPr>
        <w:t>bP</w:t>
      </w:r>
      <w:r>
        <w:rPr>
          <w:rFonts w:cs="Courier New" w:hAnsi="Courier New" w:eastAsia="Courier New" w:ascii="Courier New"/>
          <w:color w:val="70454B"/>
          <w:spacing w:val="0"/>
          <w:w w:val="74"/>
          <w:sz w:val="25"/>
          <w:szCs w:val="25"/>
        </w:rPr>
        <w:t>a</w:t>
      </w:r>
      <w:r>
        <w:rPr>
          <w:rFonts w:cs="Courier New" w:hAnsi="Courier New" w:eastAsia="Courier New" w:ascii="Courier New"/>
          <w:color w:val="70454B"/>
          <w:spacing w:val="0"/>
          <w:w w:val="74"/>
          <w:sz w:val="25"/>
          <w:szCs w:val="25"/>
        </w:rPr>
        <w:t>t</w:t>
      </w:r>
      <w:r>
        <w:rPr>
          <w:rFonts w:cs="Courier New" w:hAnsi="Courier New" w:eastAsia="Courier New" w:ascii="Courier New"/>
          <w:color w:val="70454B"/>
          <w:spacing w:val="0"/>
          <w:w w:val="74"/>
          <w:sz w:val="25"/>
          <w:szCs w:val="25"/>
        </w:rPr>
        <w:t>h</w:t>
      </w:r>
      <w:r>
        <w:rPr>
          <w:rFonts w:cs="Courier New" w:hAnsi="Courier New" w:eastAsia="Courier New" w:ascii="Courier New"/>
          <w:color w:val="70454B"/>
          <w:spacing w:val="0"/>
          <w:w w:val="74"/>
          <w:sz w:val="25"/>
          <w:szCs w:val="25"/>
        </w:rPr>
        <w:t> </w:t>
      </w:r>
      <w:r>
        <w:rPr>
          <w:rFonts w:cs="Courier New" w:hAnsi="Courier New" w:eastAsia="Courier New" w:ascii="Courier New"/>
          <w:color w:val="70454B"/>
          <w:spacing w:val="59"/>
          <w:w w:val="74"/>
          <w:sz w:val="25"/>
          <w:szCs w:val="25"/>
        </w:rPr>
        <w:t> </w:t>
      </w:r>
      <w:r>
        <w:rPr>
          <w:rFonts w:cs="Times New Roman" w:hAnsi="Times New Roman" w:eastAsia="Times New Roman" w:ascii="Times New Roman"/>
          <w:color w:val="121219"/>
          <w:spacing w:val="0"/>
          <w:w w:val="74"/>
          <w:sz w:val="28"/>
          <w:szCs w:val="28"/>
        </w:rPr>
        <w:t>=</w:t>
      </w:r>
      <w:r>
        <w:rPr>
          <w:rFonts w:cs="Times New Roman" w:hAnsi="Times New Roman" w:eastAsia="Times New Roman" w:ascii="Times New Roman"/>
          <w:color w:val="121219"/>
          <w:spacing w:val="0"/>
          <w:w w:val="74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121219"/>
          <w:spacing w:val="47"/>
          <w:w w:val="74"/>
          <w:sz w:val="28"/>
          <w:szCs w:val="28"/>
        </w:rPr>
        <w:t> </w:t>
      </w:r>
      <w:r>
        <w:rPr>
          <w:rFonts w:cs="Courier New" w:hAnsi="Courier New" w:eastAsia="Courier New" w:ascii="Courier New"/>
          <w:color w:val="70454B"/>
          <w:spacing w:val="0"/>
          <w:w w:val="65"/>
          <w:sz w:val="25"/>
          <w:szCs w:val="25"/>
        </w:rPr>
        <w:t>s</w:t>
      </w:r>
      <w:r>
        <w:rPr>
          <w:rFonts w:cs="Courier New" w:hAnsi="Courier New" w:eastAsia="Courier New" w:ascii="Courier New"/>
          <w:color w:val="70454B"/>
          <w:spacing w:val="0"/>
          <w:w w:val="87"/>
          <w:sz w:val="25"/>
          <w:szCs w:val="25"/>
        </w:rPr>
        <w:t>t</w:t>
      </w:r>
      <w:r>
        <w:rPr>
          <w:rFonts w:cs="Courier New" w:hAnsi="Courier New" w:eastAsia="Courier New" w:ascii="Courier New"/>
          <w:color w:val="70454B"/>
          <w:spacing w:val="0"/>
          <w:w w:val="91"/>
          <w:sz w:val="25"/>
          <w:szCs w:val="25"/>
        </w:rPr>
        <w:t>o</w:t>
      </w:r>
      <w:r>
        <w:rPr>
          <w:rFonts w:cs="Courier New" w:hAnsi="Courier New" w:eastAsia="Courier New" w:ascii="Courier New"/>
          <w:color w:val="70454B"/>
          <w:spacing w:val="0"/>
          <w:w w:val="87"/>
          <w:sz w:val="25"/>
          <w:szCs w:val="25"/>
        </w:rPr>
        <w:t>r</w:t>
      </w:r>
      <w:r>
        <w:rPr>
          <w:rFonts w:cs="Courier New" w:hAnsi="Courier New" w:eastAsia="Courier New" w:ascii="Courier New"/>
          <w:color w:val="70454B"/>
          <w:spacing w:val="0"/>
          <w:w w:val="8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70454B"/>
          <w:spacing w:val="0"/>
          <w:w w:val="96"/>
          <w:sz w:val="25"/>
          <w:szCs w:val="25"/>
        </w:rPr>
        <w:t>g</w:t>
      </w:r>
      <w:r>
        <w:rPr>
          <w:rFonts w:cs="Courier New" w:hAnsi="Courier New" w:eastAsia="Courier New" w:ascii="Courier New"/>
          <w:color w:val="70454B"/>
          <w:spacing w:val="0"/>
          <w:w w:val="78"/>
          <w:sz w:val="25"/>
          <w:szCs w:val="25"/>
        </w:rPr>
        <w:t>e</w:t>
      </w:r>
      <w:r>
        <w:rPr>
          <w:rFonts w:cs="Courier New" w:hAnsi="Courier New" w:eastAsia="Courier New" w:ascii="Courier New"/>
          <w:color w:val="70454B"/>
          <w:spacing w:val="0"/>
          <w:w w:val="87"/>
          <w:sz w:val="25"/>
          <w:szCs w:val="25"/>
        </w:rPr>
        <w:t>P</w:t>
      </w:r>
      <w:r>
        <w:rPr>
          <w:rFonts w:cs="Courier New" w:hAnsi="Courier New" w:eastAsia="Courier New" w:ascii="Courier New"/>
          <w:color w:val="70454B"/>
          <w:spacing w:val="0"/>
          <w:w w:val="8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70454B"/>
          <w:spacing w:val="0"/>
          <w:w w:val="91"/>
          <w:sz w:val="25"/>
          <w:szCs w:val="25"/>
        </w:rPr>
        <w:t>t</w:t>
      </w:r>
      <w:r>
        <w:rPr>
          <w:rFonts w:cs="Courier New" w:hAnsi="Courier New" w:eastAsia="Courier New" w:ascii="Courier New"/>
          <w:color w:val="70454B"/>
          <w:spacing w:val="0"/>
          <w:w w:val="87"/>
          <w:sz w:val="25"/>
          <w:szCs w:val="25"/>
        </w:rPr>
        <w:t>h</w:t>
      </w:r>
      <w:r>
        <w:rPr>
          <w:rFonts w:cs="Courier New" w:hAnsi="Courier New" w:eastAsia="Courier New" w:ascii="Courier New"/>
          <w:color w:val="70454B"/>
          <w:spacing w:val="-6"/>
          <w:w w:val="100"/>
          <w:sz w:val="25"/>
          <w:szCs w:val="25"/>
        </w:rPr>
        <w:t> </w:t>
      </w:r>
      <w:r>
        <w:rPr>
          <w:rFonts w:cs="Courier New" w:hAnsi="Courier New" w:eastAsia="Courier New" w:ascii="Courier New"/>
          <w:i/>
          <w:color w:val="121219"/>
          <w:spacing w:val="0"/>
          <w:w w:val="64"/>
          <w:sz w:val="32"/>
          <w:szCs w:val="32"/>
        </w:rPr>
        <w:t>+</w:t>
      </w:r>
      <w:r>
        <w:rPr>
          <w:rFonts w:cs="Courier New" w:hAnsi="Courier New" w:eastAsia="Courier New" w:ascii="Courier New"/>
          <w:i/>
          <w:color w:val="362FF8"/>
          <w:spacing w:val="0"/>
          <w:w w:val="122"/>
          <w:sz w:val="32"/>
          <w:szCs w:val="32"/>
        </w:rPr>
        <w:t>"</w:t>
      </w:r>
      <w:r>
        <w:rPr>
          <w:rFonts w:cs="Courier New" w:hAnsi="Courier New" w:eastAsia="Courier New" w:ascii="Courier New"/>
          <w:i/>
          <w:color w:val="362FF8"/>
          <w:spacing w:val="0"/>
          <w:w w:val="71"/>
          <w:sz w:val="32"/>
          <w:szCs w:val="32"/>
        </w:rPr>
        <w:t>I</w:t>
      </w:r>
      <w:r>
        <w:rPr>
          <w:rFonts w:cs="Courier New" w:hAnsi="Courier New" w:eastAsia="Courier New" w:ascii="Courier New"/>
          <w:i/>
          <w:color w:val="362FF8"/>
          <w:spacing w:val="0"/>
          <w:w w:val="64"/>
          <w:sz w:val="32"/>
          <w:szCs w:val="32"/>
        </w:rPr>
        <w:t>"</w:t>
      </w:r>
      <w:r>
        <w:rPr>
          <w:rFonts w:cs="Courier New" w:hAnsi="Courier New" w:eastAsia="Courier New" w:ascii="Courier New"/>
          <w:i/>
          <w:color w:val="020204"/>
          <w:spacing w:val="0"/>
          <w:w w:val="146"/>
          <w:sz w:val="32"/>
          <w:szCs w:val="32"/>
        </w:rPr>
        <w:t>+</w:t>
      </w:r>
      <w:r>
        <w:rPr>
          <w:rFonts w:cs="Courier New" w:hAnsi="Courier New" w:eastAsia="Courier New" w:ascii="Courier New"/>
          <w:i/>
          <w:color w:val="020204"/>
          <w:spacing w:val="-28"/>
          <w:w w:val="100"/>
          <w:sz w:val="32"/>
          <w:szCs w:val="32"/>
        </w:rPr>
        <w:t> </w:t>
      </w:r>
      <w:r>
        <w:rPr>
          <w:rFonts w:cs="Courier New" w:hAnsi="Courier New" w:eastAsia="Courier New" w:ascii="Courier New"/>
          <w:color w:val="362FF8"/>
          <w:spacing w:val="0"/>
          <w:w w:val="52"/>
          <w:sz w:val="25"/>
          <w:szCs w:val="25"/>
        </w:rPr>
        <w:t>"</w:t>
      </w:r>
      <w:r>
        <w:rPr>
          <w:rFonts w:cs="Courier New" w:hAnsi="Courier New" w:eastAsia="Courier New" w:ascii="Courier New"/>
          <w:color w:val="483DF7"/>
          <w:spacing w:val="0"/>
          <w:w w:val="100"/>
          <w:sz w:val="25"/>
          <w:szCs w:val="25"/>
        </w:rPr>
        <w:t>m</w:t>
      </w:r>
      <w:r>
        <w:rPr>
          <w:rFonts w:cs="Courier New" w:hAnsi="Courier New" w:eastAsia="Courier New" w:ascii="Courier New"/>
          <w:color w:val="362FF8"/>
          <w:spacing w:val="0"/>
          <w:w w:val="87"/>
          <w:sz w:val="25"/>
          <w:szCs w:val="25"/>
        </w:rPr>
        <w:t>yf</w:t>
      </w:r>
      <w:r>
        <w:rPr>
          <w:rFonts w:cs="Courier New" w:hAnsi="Courier New" w:eastAsia="Courier New" w:ascii="Courier New"/>
          <w:color w:val="483DF7"/>
          <w:spacing w:val="0"/>
          <w:w w:val="87"/>
          <w:sz w:val="25"/>
          <w:szCs w:val="25"/>
        </w:rPr>
        <w:t>r</w:t>
      </w:r>
      <w:r>
        <w:rPr>
          <w:rFonts w:cs="Courier New" w:hAnsi="Courier New" w:eastAsia="Courier New" w:ascii="Courier New"/>
          <w:color w:val="362FF8"/>
          <w:spacing w:val="0"/>
          <w:w w:val="82"/>
          <w:sz w:val="25"/>
          <w:szCs w:val="25"/>
        </w:rPr>
        <w:t>i</w:t>
      </w:r>
      <w:r>
        <w:rPr>
          <w:rFonts w:cs="Courier New" w:hAnsi="Courier New" w:eastAsia="Courier New" w:ascii="Courier New"/>
          <w:color w:val="362FF8"/>
          <w:spacing w:val="0"/>
          <w:w w:val="91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83DF7"/>
          <w:spacing w:val="0"/>
          <w:w w:val="82"/>
          <w:sz w:val="25"/>
          <w:szCs w:val="25"/>
        </w:rPr>
        <w:t>n</w:t>
      </w:r>
      <w:r>
        <w:rPr>
          <w:rFonts w:cs="Courier New" w:hAnsi="Courier New" w:eastAsia="Courier New" w:ascii="Courier New"/>
          <w:color w:val="362FF8"/>
          <w:spacing w:val="0"/>
          <w:w w:val="82"/>
          <w:sz w:val="25"/>
          <w:szCs w:val="25"/>
        </w:rPr>
        <w:t>d</w:t>
      </w:r>
      <w:r>
        <w:rPr>
          <w:rFonts w:cs="Courier New" w:hAnsi="Courier New" w:eastAsia="Courier New" w:ascii="Courier New"/>
          <w:color w:val="483DF7"/>
          <w:spacing w:val="0"/>
          <w:w w:val="82"/>
          <w:sz w:val="25"/>
          <w:szCs w:val="25"/>
        </w:rPr>
        <w:t>s</w:t>
      </w:r>
      <w:r>
        <w:rPr>
          <w:rFonts w:cs="Courier New" w:hAnsi="Courier New" w:eastAsia="Courier New" w:ascii="Courier New"/>
          <w:color w:val="362FF8"/>
          <w:spacing w:val="0"/>
          <w:w w:val="82"/>
          <w:sz w:val="25"/>
          <w:szCs w:val="25"/>
        </w:rPr>
        <w:t>"</w:t>
      </w:r>
      <w:r>
        <w:rPr>
          <w:rFonts w:cs="Courier New" w:hAnsi="Courier New" w:eastAsia="Courier New" w:ascii="Courier New"/>
          <w:color w:val="121219"/>
          <w:spacing w:val="0"/>
          <w:w w:val="78"/>
          <w:sz w:val="25"/>
          <w:szCs w:val="25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5"/>
          <w:szCs w:val="25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ind w:left="1133"/>
      </w:pPr>
      <w:r>
        <w:rPr>
          <w:rFonts w:cs="Courier New" w:hAnsi="Courier New" w:eastAsia="Courier New" w:ascii="Courier New"/>
          <w:color w:val="70454B"/>
          <w:w w:val="74"/>
          <w:sz w:val="25"/>
          <w:szCs w:val="25"/>
        </w:rPr>
        <w:t>t</w:t>
      </w:r>
      <w:r>
        <w:rPr>
          <w:rFonts w:cs="Courier New" w:hAnsi="Courier New" w:eastAsia="Courier New" w:ascii="Courier New"/>
          <w:color w:val="70454B"/>
          <w:w w:val="87"/>
          <w:sz w:val="25"/>
          <w:szCs w:val="25"/>
        </w:rPr>
        <w:t>x</w:t>
      </w:r>
      <w:r>
        <w:rPr>
          <w:rFonts w:cs="Courier New" w:hAnsi="Courier New" w:eastAsia="Courier New" w:ascii="Courier New"/>
          <w:color w:val="70454B"/>
          <w:w w:val="8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70454B"/>
          <w:w w:val="96"/>
          <w:sz w:val="25"/>
          <w:szCs w:val="25"/>
        </w:rPr>
        <w:t>M</w:t>
      </w:r>
      <w:r>
        <w:rPr>
          <w:rFonts w:cs="Courier New" w:hAnsi="Courier New" w:eastAsia="Courier New" w:ascii="Courier New"/>
          <w:color w:val="70454B"/>
          <w:w w:val="74"/>
          <w:sz w:val="25"/>
          <w:szCs w:val="25"/>
        </w:rPr>
        <w:t>s</w:t>
      </w:r>
      <w:r>
        <w:rPr>
          <w:rFonts w:cs="Courier New" w:hAnsi="Courier New" w:eastAsia="Courier New" w:ascii="Courier New"/>
          <w:color w:val="70454B"/>
          <w:w w:val="96"/>
          <w:sz w:val="25"/>
          <w:szCs w:val="25"/>
        </w:rPr>
        <w:t>g</w:t>
      </w:r>
      <w:r>
        <w:rPr>
          <w:rFonts w:cs="Courier New" w:hAnsi="Courier New" w:eastAsia="Courier New" w:ascii="Courier New"/>
          <w:color w:val="020204"/>
          <w:w w:val="65"/>
          <w:sz w:val="25"/>
          <w:szCs w:val="25"/>
        </w:rPr>
        <w:t>.</w:t>
      </w:r>
      <w:r>
        <w:rPr>
          <w:rFonts w:cs="Courier New" w:hAnsi="Courier New" w:eastAsia="Courier New" w:ascii="Courier New"/>
          <w:color w:val="121219"/>
          <w:w w:val="104"/>
          <w:sz w:val="25"/>
          <w:szCs w:val="25"/>
        </w:rPr>
        <w:t>s</w:t>
      </w:r>
      <w:r>
        <w:rPr>
          <w:rFonts w:cs="Courier New" w:hAnsi="Courier New" w:eastAsia="Courier New" w:ascii="Courier New"/>
          <w:color w:val="121219"/>
          <w:w w:val="87"/>
          <w:sz w:val="25"/>
          <w:szCs w:val="25"/>
        </w:rPr>
        <w:t>et</w:t>
      </w:r>
      <w:r>
        <w:rPr>
          <w:rFonts w:cs="Courier New" w:hAnsi="Courier New" w:eastAsia="Courier New" w:ascii="Courier New"/>
          <w:color w:val="121219"/>
          <w:w w:val="91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w w:val="8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121219"/>
          <w:w w:val="91"/>
          <w:sz w:val="25"/>
          <w:szCs w:val="25"/>
        </w:rPr>
        <w:t>x</w:t>
      </w:r>
      <w:r>
        <w:rPr>
          <w:rFonts w:cs="Courier New" w:hAnsi="Courier New" w:eastAsia="Courier New" w:ascii="Courier New"/>
          <w:color w:val="121219"/>
          <w:w w:val="8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w w:val="74"/>
          <w:sz w:val="25"/>
          <w:szCs w:val="25"/>
        </w:rPr>
        <w:t>(</w:t>
      </w:r>
      <w:r>
        <w:rPr>
          <w:rFonts w:cs="Courier New" w:hAnsi="Courier New" w:eastAsia="Courier New" w:ascii="Courier New"/>
          <w:color w:val="362FF8"/>
          <w:w w:val="91"/>
          <w:sz w:val="25"/>
          <w:szCs w:val="25"/>
        </w:rPr>
        <w:t>"</w:t>
      </w:r>
      <w:r>
        <w:rPr>
          <w:rFonts w:cs="Courier New" w:hAnsi="Courier New" w:eastAsia="Courier New" w:ascii="Courier New"/>
          <w:color w:val="362FF8"/>
          <w:w w:val="96"/>
          <w:sz w:val="25"/>
          <w:szCs w:val="25"/>
        </w:rPr>
        <w:t>D</w:t>
      </w:r>
      <w:r>
        <w:rPr>
          <w:rFonts w:cs="Courier New" w:hAnsi="Courier New" w:eastAsia="Courier New" w:ascii="Courier New"/>
          <w:color w:val="362FF8"/>
          <w:w w:val="87"/>
          <w:sz w:val="25"/>
          <w:szCs w:val="25"/>
        </w:rPr>
        <w:t>B</w:t>
      </w:r>
      <w:r>
        <w:rPr>
          <w:rFonts w:cs="Courier New" w:hAnsi="Courier New" w:eastAsia="Courier New" w:ascii="Courier New"/>
          <w:color w:val="362FF8"/>
          <w:spacing w:val="7"/>
          <w:w w:val="100"/>
          <w:sz w:val="25"/>
          <w:szCs w:val="25"/>
        </w:rPr>
        <w:t> </w:t>
      </w:r>
      <w:r>
        <w:rPr>
          <w:rFonts w:cs="Courier New" w:hAnsi="Courier New" w:eastAsia="Courier New" w:ascii="Courier New"/>
          <w:color w:val="362FF8"/>
          <w:spacing w:val="0"/>
          <w:w w:val="78"/>
          <w:sz w:val="25"/>
          <w:szCs w:val="25"/>
        </w:rPr>
        <w:t>P</w:t>
      </w:r>
      <w:r>
        <w:rPr>
          <w:rFonts w:cs="Courier New" w:hAnsi="Courier New" w:eastAsia="Courier New" w:ascii="Courier New"/>
          <w:color w:val="362FF8"/>
          <w:spacing w:val="0"/>
          <w:w w:val="78"/>
          <w:sz w:val="25"/>
          <w:szCs w:val="25"/>
        </w:rPr>
        <w:t>a</w:t>
      </w:r>
      <w:r>
        <w:rPr>
          <w:rFonts w:cs="Courier New" w:hAnsi="Courier New" w:eastAsia="Courier New" w:ascii="Courier New"/>
          <w:color w:val="362FF8"/>
          <w:spacing w:val="0"/>
          <w:w w:val="78"/>
          <w:sz w:val="25"/>
          <w:szCs w:val="25"/>
        </w:rPr>
        <w:t>th</w:t>
      </w:r>
      <w:r>
        <w:rPr>
          <w:rFonts w:cs="Courier New" w:hAnsi="Courier New" w:eastAsia="Courier New" w:ascii="Courier New"/>
          <w:color w:val="362FF8"/>
          <w:spacing w:val="0"/>
          <w:w w:val="78"/>
          <w:sz w:val="25"/>
          <w:szCs w:val="25"/>
        </w:rPr>
        <w:t>:</w:t>
      </w:r>
      <w:r>
        <w:rPr>
          <w:rFonts w:cs="Courier New" w:hAnsi="Courier New" w:eastAsia="Courier New" w:ascii="Courier New"/>
          <w:color w:val="362FF8"/>
          <w:spacing w:val="85"/>
          <w:w w:val="78"/>
          <w:sz w:val="25"/>
          <w:szCs w:val="25"/>
        </w:rPr>
        <w:t> </w:t>
      </w:r>
      <w:r>
        <w:rPr>
          <w:rFonts w:cs="Arial" w:hAnsi="Arial" w:eastAsia="Arial" w:ascii="Arial"/>
          <w:color w:val="362FF8"/>
          <w:spacing w:val="0"/>
          <w:w w:val="84"/>
          <w:sz w:val="24"/>
          <w:szCs w:val="24"/>
        </w:rPr>
        <w:t>"</w:t>
      </w:r>
      <w:r>
        <w:rPr>
          <w:rFonts w:cs="Arial" w:hAnsi="Arial" w:eastAsia="Arial" w:ascii="Arial"/>
          <w:color w:val="121219"/>
          <w:spacing w:val="0"/>
          <w:w w:val="206"/>
          <w:sz w:val="24"/>
          <w:szCs w:val="24"/>
        </w:rPr>
        <w:t>+</w:t>
      </w:r>
      <w:r>
        <w:rPr>
          <w:rFonts w:cs="Arial" w:hAnsi="Arial" w:eastAsia="Arial" w:ascii="Arial"/>
          <w:color w:val="12121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21219"/>
          <w:spacing w:val="11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0454B"/>
          <w:spacing w:val="0"/>
          <w:w w:val="78"/>
          <w:sz w:val="25"/>
          <w:szCs w:val="25"/>
        </w:rPr>
        <w:t>m</w:t>
      </w:r>
      <w:r>
        <w:rPr>
          <w:rFonts w:cs="Courier New" w:hAnsi="Courier New" w:eastAsia="Courier New" w:ascii="Courier New"/>
          <w:color w:val="70454B"/>
          <w:spacing w:val="0"/>
          <w:w w:val="87"/>
          <w:sz w:val="25"/>
          <w:szCs w:val="25"/>
        </w:rPr>
        <w:t>yD</w:t>
      </w:r>
      <w:r>
        <w:rPr>
          <w:rFonts w:cs="Courier New" w:hAnsi="Courier New" w:eastAsia="Courier New" w:ascii="Courier New"/>
          <w:color w:val="70454B"/>
          <w:spacing w:val="0"/>
          <w:w w:val="82"/>
          <w:sz w:val="25"/>
          <w:szCs w:val="25"/>
        </w:rPr>
        <w:t>b</w:t>
      </w:r>
      <w:r>
        <w:rPr>
          <w:rFonts w:cs="Courier New" w:hAnsi="Courier New" w:eastAsia="Courier New" w:ascii="Courier New"/>
          <w:color w:val="70454B"/>
          <w:spacing w:val="0"/>
          <w:w w:val="87"/>
          <w:sz w:val="25"/>
          <w:szCs w:val="25"/>
        </w:rPr>
        <w:t>P</w:t>
      </w:r>
      <w:r>
        <w:rPr>
          <w:rFonts w:cs="Courier New" w:hAnsi="Courier New" w:eastAsia="Courier New" w:ascii="Courier New"/>
          <w:color w:val="70454B"/>
          <w:spacing w:val="0"/>
          <w:w w:val="8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70454B"/>
          <w:spacing w:val="0"/>
          <w:w w:val="87"/>
          <w:sz w:val="25"/>
          <w:szCs w:val="25"/>
        </w:rPr>
        <w:t>th</w:t>
      </w:r>
      <w:r>
        <w:rPr>
          <w:rFonts w:cs="Courier New" w:hAnsi="Courier New" w:eastAsia="Courier New" w:ascii="Courier New"/>
          <w:color w:val="121219"/>
          <w:spacing w:val="0"/>
          <w:w w:val="78"/>
          <w:sz w:val="25"/>
          <w:szCs w:val="25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before="4"/>
        <w:ind w:left="1133"/>
      </w:pPr>
      <w:r>
        <w:rPr>
          <w:rFonts w:cs="Courier New" w:hAnsi="Courier New" w:eastAsia="Courier New" w:ascii="Courier New"/>
          <w:color w:val="7C0B56"/>
          <w:spacing w:val="0"/>
          <w:w w:val="74"/>
          <w:sz w:val="25"/>
          <w:szCs w:val="25"/>
        </w:rPr>
        <w:t>t</w:t>
      </w:r>
      <w:r>
        <w:rPr>
          <w:rFonts w:cs="Courier New" w:hAnsi="Courier New" w:eastAsia="Courier New" w:ascii="Courier New"/>
          <w:color w:val="7C0B56"/>
          <w:spacing w:val="0"/>
          <w:w w:val="74"/>
          <w:sz w:val="25"/>
          <w:szCs w:val="25"/>
        </w:rPr>
        <w:t>r</w:t>
      </w:r>
      <w:r>
        <w:rPr>
          <w:rFonts w:cs="Courier New" w:hAnsi="Courier New" w:eastAsia="Courier New" w:ascii="Courier New"/>
          <w:color w:val="7C0B56"/>
          <w:spacing w:val="0"/>
          <w:w w:val="74"/>
          <w:sz w:val="25"/>
          <w:szCs w:val="25"/>
        </w:rPr>
        <w:t>y</w:t>
      </w:r>
      <w:r>
        <w:rPr>
          <w:rFonts w:cs="Courier New" w:hAnsi="Courier New" w:eastAsia="Courier New" w:ascii="Courier New"/>
          <w:color w:val="7C0B56"/>
          <w:spacing w:val="78"/>
          <w:w w:val="74"/>
          <w:sz w:val="25"/>
          <w:szCs w:val="25"/>
        </w:rPr>
        <w:t> </w:t>
      </w:r>
      <w:r>
        <w:rPr>
          <w:rFonts w:cs="Courier New" w:hAnsi="Courier New" w:eastAsia="Courier New" w:ascii="Courier New"/>
          <w:color w:val="020204"/>
          <w:spacing w:val="0"/>
          <w:w w:val="74"/>
          <w:sz w:val="25"/>
          <w:szCs w:val="25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6"/>
          <w:szCs w:val="26"/>
        </w:rPr>
        <w:jc w:val="left"/>
        <w:spacing w:before="6" w:lineRule="auto" w:line="229"/>
        <w:ind w:left="5611" w:right="689" w:hanging="4209"/>
      </w:pPr>
      <w:r>
        <w:rPr>
          <w:rFonts w:cs="Courier New" w:hAnsi="Courier New" w:eastAsia="Courier New" w:ascii="Courier New"/>
          <w:color w:val="1C2BC1"/>
          <w:w w:val="69"/>
          <w:sz w:val="25"/>
          <w:szCs w:val="25"/>
        </w:rPr>
        <w:t>d</w:t>
      </w:r>
      <w:r>
        <w:rPr>
          <w:rFonts w:cs="Courier New" w:hAnsi="Courier New" w:eastAsia="Courier New" w:ascii="Courier New"/>
          <w:color w:val="0A1CBD"/>
          <w:w w:val="91"/>
          <w:sz w:val="25"/>
          <w:szCs w:val="25"/>
        </w:rPr>
        <w:t>b</w:t>
      </w:r>
      <w:r>
        <w:rPr>
          <w:rFonts w:cs="Courier New" w:hAnsi="Courier New" w:eastAsia="Courier New" w:ascii="Courier New"/>
          <w:color w:val="020204"/>
          <w:w w:val="165"/>
          <w:sz w:val="25"/>
          <w:szCs w:val="25"/>
        </w:rPr>
        <w:t>=</w:t>
      </w:r>
      <w:r>
        <w:rPr>
          <w:rFonts w:cs="Courier New" w:hAnsi="Courier New" w:eastAsia="Courier New" w:ascii="Courier New"/>
          <w:color w:val="020204"/>
          <w:spacing w:val="7"/>
          <w:w w:val="100"/>
          <w:sz w:val="25"/>
          <w:szCs w:val="25"/>
        </w:rPr>
        <w:t> </w:t>
      </w:r>
      <w:r>
        <w:rPr>
          <w:rFonts w:cs="Courier New" w:hAnsi="Courier New" w:eastAsia="Courier New" w:ascii="Courier New"/>
          <w:i/>
          <w:color w:val="121219"/>
          <w:spacing w:val="0"/>
          <w:w w:val="71"/>
          <w:sz w:val="26"/>
          <w:szCs w:val="26"/>
        </w:rPr>
        <w:t>S</w:t>
      </w:r>
      <w:r>
        <w:rPr>
          <w:rFonts w:cs="Courier New" w:hAnsi="Courier New" w:eastAsia="Courier New" w:ascii="Courier New"/>
          <w:i/>
          <w:color w:val="121219"/>
          <w:spacing w:val="0"/>
          <w:w w:val="92"/>
          <w:sz w:val="26"/>
          <w:szCs w:val="26"/>
        </w:rPr>
        <w:t>Q</w:t>
      </w:r>
      <w:r>
        <w:rPr>
          <w:rFonts w:cs="Courier New" w:hAnsi="Courier New" w:eastAsia="Courier New" w:ascii="Courier New"/>
          <w:i/>
          <w:color w:val="020204"/>
          <w:spacing w:val="0"/>
          <w:w w:val="71"/>
          <w:sz w:val="26"/>
          <w:szCs w:val="26"/>
        </w:rPr>
        <w:t>L</w:t>
      </w:r>
      <w:r>
        <w:rPr>
          <w:rFonts w:cs="Courier New" w:hAnsi="Courier New" w:eastAsia="Courier New" w:ascii="Courier New"/>
          <w:i/>
          <w:color w:val="121219"/>
          <w:spacing w:val="0"/>
          <w:w w:val="88"/>
          <w:sz w:val="26"/>
          <w:szCs w:val="26"/>
        </w:rPr>
        <w:t>i</w:t>
      </w:r>
      <w:r>
        <w:rPr>
          <w:rFonts w:cs="Courier New" w:hAnsi="Courier New" w:eastAsia="Courier New" w:ascii="Courier New"/>
          <w:i/>
          <w:color w:val="121219"/>
          <w:spacing w:val="0"/>
          <w:w w:val="83"/>
          <w:sz w:val="26"/>
          <w:szCs w:val="26"/>
        </w:rPr>
        <w:t>teD</w:t>
      </w:r>
      <w:r>
        <w:rPr>
          <w:rFonts w:cs="Courier New" w:hAnsi="Courier New" w:eastAsia="Courier New" w:ascii="Courier New"/>
          <w:i/>
          <w:color w:val="121219"/>
          <w:spacing w:val="0"/>
          <w:w w:val="75"/>
          <w:sz w:val="26"/>
          <w:szCs w:val="26"/>
        </w:rPr>
        <w:t>a</w:t>
      </w:r>
      <w:r>
        <w:rPr>
          <w:rFonts w:cs="Courier New" w:hAnsi="Courier New" w:eastAsia="Courier New" w:ascii="Courier New"/>
          <w:i/>
          <w:color w:val="121219"/>
          <w:spacing w:val="0"/>
          <w:w w:val="88"/>
          <w:sz w:val="26"/>
          <w:szCs w:val="26"/>
        </w:rPr>
        <w:t>t</w:t>
      </w:r>
      <w:r>
        <w:rPr>
          <w:rFonts w:cs="Courier New" w:hAnsi="Courier New" w:eastAsia="Courier New" w:ascii="Courier New"/>
          <w:i/>
          <w:color w:val="121219"/>
          <w:spacing w:val="0"/>
          <w:w w:val="83"/>
          <w:sz w:val="26"/>
          <w:szCs w:val="26"/>
        </w:rPr>
        <w:t>a</w:t>
      </w:r>
      <w:r>
        <w:rPr>
          <w:rFonts w:cs="Courier New" w:hAnsi="Courier New" w:eastAsia="Courier New" w:ascii="Courier New"/>
          <w:i/>
          <w:color w:val="121219"/>
          <w:spacing w:val="0"/>
          <w:w w:val="88"/>
          <w:sz w:val="26"/>
          <w:szCs w:val="26"/>
        </w:rPr>
        <w:t>b</w:t>
      </w:r>
      <w:r>
        <w:rPr>
          <w:rFonts w:cs="Courier New" w:hAnsi="Courier New" w:eastAsia="Courier New" w:ascii="Courier New"/>
          <w:i/>
          <w:color w:val="121219"/>
          <w:spacing w:val="0"/>
          <w:w w:val="75"/>
          <w:sz w:val="26"/>
          <w:szCs w:val="26"/>
        </w:rPr>
        <w:t>a</w:t>
      </w:r>
      <w:r>
        <w:rPr>
          <w:rFonts w:cs="Courier New" w:hAnsi="Courier New" w:eastAsia="Courier New" w:ascii="Courier New"/>
          <w:i/>
          <w:color w:val="121219"/>
          <w:spacing w:val="0"/>
          <w:w w:val="79"/>
          <w:sz w:val="26"/>
          <w:szCs w:val="26"/>
        </w:rPr>
        <w:t>s</w:t>
      </w:r>
      <w:r>
        <w:rPr>
          <w:rFonts w:cs="Courier New" w:hAnsi="Courier New" w:eastAsia="Courier New" w:ascii="Courier New"/>
          <w:i/>
          <w:color w:val="121219"/>
          <w:spacing w:val="0"/>
          <w:w w:val="92"/>
          <w:sz w:val="26"/>
          <w:szCs w:val="26"/>
        </w:rPr>
        <w:t>e</w:t>
      </w:r>
      <w:r>
        <w:rPr>
          <w:rFonts w:cs="Courier New" w:hAnsi="Courier New" w:eastAsia="Courier New" w:ascii="Courier New"/>
          <w:i/>
          <w:color w:val="39243A"/>
          <w:spacing w:val="0"/>
          <w:w w:val="62"/>
          <w:sz w:val="26"/>
          <w:szCs w:val="26"/>
        </w:rPr>
        <w:t>.</w:t>
      </w:r>
      <w:r>
        <w:rPr>
          <w:rFonts w:cs="Courier New" w:hAnsi="Courier New" w:eastAsia="Courier New" w:ascii="Courier New"/>
          <w:i/>
          <w:color w:val="121219"/>
          <w:spacing w:val="0"/>
          <w:w w:val="109"/>
          <w:sz w:val="26"/>
          <w:szCs w:val="26"/>
        </w:rPr>
        <w:t>o</w:t>
      </w:r>
      <w:r>
        <w:rPr>
          <w:rFonts w:cs="Courier New" w:hAnsi="Courier New" w:eastAsia="Courier New" w:ascii="Courier New"/>
          <w:i/>
          <w:color w:val="121219"/>
          <w:spacing w:val="0"/>
          <w:w w:val="83"/>
          <w:sz w:val="26"/>
          <w:szCs w:val="26"/>
        </w:rPr>
        <w:t>p</w:t>
      </w:r>
      <w:r>
        <w:rPr>
          <w:rFonts w:cs="Courier New" w:hAnsi="Courier New" w:eastAsia="Courier New" w:ascii="Courier New"/>
          <w:i/>
          <w:color w:val="121219"/>
          <w:spacing w:val="0"/>
          <w:w w:val="79"/>
          <w:sz w:val="26"/>
          <w:szCs w:val="26"/>
        </w:rPr>
        <w:t>e</w:t>
      </w:r>
      <w:r>
        <w:rPr>
          <w:rFonts w:cs="Courier New" w:hAnsi="Courier New" w:eastAsia="Courier New" w:ascii="Courier New"/>
          <w:i/>
          <w:color w:val="121219"/>
          <w:spacing w:val="0"/>
          <w:w w:val="83"/>
          <w:sz w:val="26"/>
          <w:szCs w:val="26"/>
        </w:rPr>
        <w:t>n</w:t>
      </w:r>
      <w:r>
        <w:rPr>
          <w:rFonts w:cs="Courier New" w:hAnsi="Courier New" w:eastAsia="Courier New" w:ascii="Courier New"/>
          <w:i/>
          <w:color w:val="121219"/>
          <w:spacing w:val="0"/>
          <w:w w:val="88"/>
          <w:sz w:val="26"/>
          <w:szCs w:val="26"/>
        </w:rPr>
        <w:t>D</w:t>
      </w:r>
      <w:r>
        <w:rPr>
          <w:rFonts w:cs="Courier New" w:hAnsi="Courier New" w:eastAsia="Courier New" w:ascii="Courier New"/>
          <w:i/>
          <w:color w:val="121219"/>
          <w:spacing w:val="0"/>
          <w:w w:val="79"/>
          <w:sz w:val="26"/>
          <w:szCs w:val="26"/>
        </w:rPr>
        <w:t>a</w:t>
      </w:r>
      <w:r>
        <w:rPr>
          <w:rFonts w:cs="Courier New" w:hAnsi="Courier New" w:eastAsia="Courier New" w:ascii="Courier New"/>
          <w:i/>
          <w:color w:val="121219"/>
          <w:spacing w:val="0"/>
          <w:w w:val="83"/>
          <w:sz w:val="26"/>
          <w:szCs w:val="26"/>
        </w:rPr>
        <w:t>taba</w:t>
      </w:r>
      <w:r>
        <w:rPr>
          <w:rFonts w:cs="Courier New" w:hAnsi="Courier New" w:eastAsia="Courier New" w:ascii="Courier New"/>
          <w:i/>
          <w:color w:val="39243A"/>
          <w:spacing w:val="0"/>
          <w:w w:val="79"/>
          <w:sz w:val="26"/>
          <w:szCs w:val="26"/>
        </w:rPr>
        <w:t>s</w:t>
      </w:r>
      <w:r>
        <w:rPr>
          <w:rFonts w:cs="Courier New" w:hAnsi="Courier New" w:eastAsia="Courier New" w:ascii="Courier New"/>
          <w:i/>
          <w:color w:val="121219"/>
          <w:spacing w:val="0"/>
          <w:w w:val="88"/>
          <w:sz w:val="26"/>
          <w:szCs w:val="26"/>
        </w:rPr>
        <w:t>e</w:t>
      </w:r>
      <w:r>
        <w:rPr>
          <w:rFonts w:cs="Courier New" w:hAnsi="Courier New" w:eastAsia="Courier New" w:ascii="Courier New"/>
          <w:i/>
          <w:color w:val="121219"/>
          <w:spacing w:val="0"/>
          <w:w w:val="79"/>
          <w:sz w:val="26"/>
          <w:szCs w:val="26"/>
        </w:rPr>
        <w:t>(</w:t>
      </w:r>
      <w:r>
        <w:rPr>
          <w:rFonts w:cs="Courier New" w:hAnsi="Courier New" w:eastAsia="Courier New" w:ascii="Courier New"/>
          <w:i/>
          <w:color w:val="70454B"/>
          <w:spacing w:val="0"/>
          <w:w w:val="88"/>
          <w:sz w:val="26"/>
          <w:szCs w:val="26"/>
        </w:rPr>
        <w:t>m</w:t>
      </w:r>
      <w:r>
        <w:rPr>
          <w:rFonts w:cs="Courier New" w:hAnsi="Courier New" w:eastAsia="Courier New" w:ascii="Courier New"/>
          <w:i/>
          <w:color w:val="70454B"/>
          <w:spacing w:val="0"/>
          <w:w w:val="79"/>
          <w:sz w:val="26"/>
          <w:szCs w:val="26"/>
        </w:rPr>
        <w:t>y</w:t>
      </w:r>
      <w:r>
        <w:rPr>
          <w:rFonts w:cs="Courier New" w:hAnsi="Courier New" w:eastAsia="Courier New" w:ascii="Courier New"/>
          <w:i/>
          <w:color w:val="70454B"/>
          <w:spacing w:val="0"/>
          <w:w w:val="92"/>
          <w:sz w:val="26"/>
          <w:szCs w:val="26"/>
        </w:rPr>
        <w:t>D</w:t>
      </w:r>
      <w:r>
        <w:rPr>
          <w:rFonts w:cs="Courier New" w:hAnsi="Courier New" w:eastAsia="Courier New" w:ascii="Courier New"/>
          <w:i/>
          <w:color w:val="70454B"/>
          <w:spacing w:val="0"/>
          <w:w w:val="75"/>
          <w:sz w:val="26"/>
          <w:szCs w:val="26"/>
        </w:rPr>
        <w:t>b</w:t>
      </w:r>
      <w:r>
        <w:rPr>
          <w:rFonts w:cs="Courier New" w:hAnsi="Courier New" w:eastAsia="Courier New" w:ascii="Courier New"/>
          <w:i/>
          <w:color w:val="70454B"/>
          <w:spacing w:val="0"/>
          <w:w w:val="92"/>
          <w:sz w:val="26"/>
          <w:szCs w:val="26"/>
        </w:rPr>
        <w:t>P</w:t>
      </w:r>
      <w:r>
        <w:rPr>
          <w:rFonts w:cs="Courier New" w:hAnsi="Courier New" w:eastAsia="Courier New" w:ascii="Courier New"/>
          <w:i/>
          <w:color w:val="70454B"/>
          <w:spacing w:val="0"/>
          <w:w w:val="79"/>
          <w:sz w:val="26"/>
          <w:szCs w:val="26"/>
        </w:rPr>
        <w:t>a</w:t>
      </w:r>
      <w:r>
        <w:rPr>
          <w:rFonts w:cs="Courier New" w:hAnsi="Courier New" w:eastAsia="Courier New" w:ascii="Courier New"/>
          <w:i/>
          <w:color w:val="70454B"/>
          <w:spacing w:val="0"/>
          <w:w w:val="83"/>
          <w:sz w:val="26"/>
          <w:szCs w:val="26"/>
        </w:rPr>
        <w:t>t</w:t>
      </w:r>
      <w:r>
        <w:rPr>
          <w:rFonts w:cs="Courier New" w:hAnsi="Courier New" w:eastAsia="Courier New" w:ascii="Courier New"/>
          <w:i/>
          <w:color w:val="70454B"/>
          <w:spacing w:val="0"/>
          <w:w w:val="75"/>
          <w:sz w:val="26"/>
          <w:szCs w:val="26"/>
        </w:rPr>
        <w:t>h</w:t>
      </w:r>
      <w:r>
        <w:rPr>
          <w:rFonts w:cs="Courier New" w:hAnsi="Courier New" w:eastAsia="Courier New" w:ascii="Courier New"/>
          <w:i/>
          <w:color w:val="121219"/>
          <w:spacing w:val="0"/>
          <w:w w:val="54"/>
          <w:sz w:val="26"/>
          <w:szCs w:val="26"/>
        </w:rPr>
        <w:t>,</w:t>
      </w:r>
      <w:r>
        <w:rPr>
          <w:rFonts w:cs="Courier New" w:hAnsi="Courier New" w:eastAsia="Courier New" w:ascii="Courier New"/>
          <w:i/>
          <w:color w:val="121219"/>
          <w:spacing w:val="40"/>
          <w:w w:val="100"/>
          <w:sz w:val="26"/>
          <w:szCs w:val="26"/>
        </w:rPr>
        <w:t> </w:t>
      </w:r>
      <w:r>
        <w:rPr>
          <w:rFonts w:cs="Courier New" w:hAnsi="Courier New" w:eastAsia="Courier New" w:ascii="Courier New"/>
          <w:i/>
          <w:color w:val="7C0B56"/>
          <w:spacing w:val="0"/>
          <w:w w:val="75"/>
          <w:sz w:val="26"/>
          <w:szCs w:val="26"/>
        </w:rPr>
        <w:t>n</w:t>
      </w:r>
      <w:r>
        <w:rPr>
          <w:rFonts w:cs="Courier New" w:hAnsi="Courier New" w:eastAsia="Courier New" w:ascii="Courier New"/>
          <w:i/>
          <w:color w:val="7C0B56"/>
          <w:spacing w:val="0"/>
          <w:w w:val="88"/>
          <w:sz w:val="26"/>
          <w:szCs w:val="26"/>
        </w:rPr>
        <w:t>u</w:t>
      </w:r>
      <w:r>
        <w:rPr>
          <w:rFonts w:cs="Courier New" w:hAnsi="Courier New" w:eastAsia="Courier New" w:ascii="Courier New"/>
          <w:i/>
          <w:color w:val="7C0B56"/>
          <w:spacing w:val="0"/>
          <w:w w:val="71"/>
          <w:sz w:val="26"/>
          <w:szCs w:val="26"/>
        </w:rPr>
        <w:t>l</w:t>
      </w:r>
      <w:r>
        <w:rPr>
          <w:rFonts w:cs="Courier New" w:hAnsi="Courier New" w:eastAsia="Courier New" w:ascii="Courier New"/>
          <w:i/>
          <w:color w:val="7C0B56"/>
          <w:spacing w:val="0"/>
          <w:w w:val="83"/>
          <w:sz w:val="26"/>
          <w:szCs w:val="26"/>
        </w:rPr>
        <w:t>l</w:t>
      </w:r>
      <w:r>
        <w:rPr>
          <w:rFonts w:cs="Courier New" w:hAnsi="Courier New" w:eastAsia="Courier New" w:ascii="Courier New"/>
          <w:i/>
          <w:color w:val="020204"/>
          <w:spacing w:val="0"/>
          <w:w w:val="62"/>
          <w:sz w:val="26"/>
          <w:szCs w:val="26"/>
        </w:rPr>
        <w:t>,</w:t>
      </w:r>
      <w:r>
        <w:rPr>
          <w:rFonts w:cs="Courier New" w:hAnsi="Courier New" w:eastAsia="Courier New" w:ascii="Courier New"/>
          <w:i/>
          <w:color w:val="020204"/>
          <w:spacing w:val="0"/>
          <w:w w:val="62"/>
          <w:sz w:val="26"/>
          <w:szCs w:val="26"/>
        </w:rPr>
        <w:t> </w:t>
      </w:r>
      <w:r>
        <w:rPr>
          <w:rFonts w:cs="Courier New" w:hAnsi="Courier New" w:eastAsia="Courier New" w:ascii="Courier New"/>
          <w:i/>
          <w:color w:val="121219"/>
          <w:spacing w:val="0"/>
          <w:w w:val="71"/>
          <w:sz w:val="26"/>
          <w:szCs w:val="26"/>
        </w:rPr>
        <w:t>S</w:t>
      </w:r>
      <w:r>
        <w:rPr>
          <w:rFonts w:cs="Courier New" w:hAnsi="Courier New" w:eastAsia="Courier New" w:ascii="Courier New"/>
          <w:i/>
          <w:color w:val="121219"/>
          <w:spacing w:val="0"/>
          <w:w w:val="92"/>
          <w:sz w:val="26"/>
          <w:szCs w:val="26"/>
        </w:rPr>
        <w:t>Q</w:t>
      </w:r>
      <w:r>
        <w:rPr>
          <w:rFonts w:cs="Courier New" w:hAnsi="Courier New" w:eastAsia="Courier New" w:ascii="Courier New"/>
          <w:i/>
          <w:color w:val="121219"/>
          <w:spacing w:val="0"/>
          <w:w w:val="75"/>
          <w:sz w:val="26"/>
          <w:szCs w:val="26"/>
        </w:rPr>
        <w:t>L</w:t>
      </w:r>
      <w:r>
        <w:rPr>
          <w:rFonts w:cs="Courier New" w:hAnsi="Courier New" w:eastAsia="Courier New" w:ascii="Courier New"/>
          <w:i/>
          <w:color w:val="121219"/>
          <w:spacing w:val="0"/>
          <w:w w:val="83"/>
          <w:sz w:val="26"/>
          <w:szCs w:val="26"/>
        </w:rPr>
        <w:t>ite</w:t>
      </w:r>
      <w:r>
        <w:rPr>
          <w:rFonts w:cs="Courier New" w:hAnsi="Courier New" w:eastAsia="Courier New" w:ascii="Courier New"/>
          <w:i/>
          <w:color w:val="121219"/>
          <w:spacing w:val="0"/>
          <w:w w:val="92"/>
          <w:sz w:val="26"/>
          <w:szCs w:val="26"/>
        </w:rPr>
        <w:t>D</w:t>
      </w:r>
      <w:r>
        <w:rPr>
          <w:rFonts w:cs="Courier New" w:hAnsi="Courier New" w:eastAsia="Courier New" w:ascii="Courier New"/>
          <w:i/>
          <w:color w:val="121219"/>
          <w:spacing w:val="0"/>
          <w:w w:val="75"/>
          <w:sz w:val="26"/>
          <w:szCs w:val="26"/>
        </w:rPr>
        <w:t>a</w:t>
      </w:r>
      <w:r>
        <w:rPr>
          <w:rFonts w:cs="Courier New" w:hAnsi="Courier New" w:eastAsia="Courier New" w:ascii="Courier New"/>
          <w:i/>
          <w:color w:val="121219"/>
          <w:spacing w:val="0"/>
          <w:w w:val="79"/>
          <w:sz w:val="26"/>
          <w:szCs w:val="26"/>
        </w:rPr>
        <w:t>t</w:t>
      </w:r>
      <w:r>
        <w:rPr>
          <w:rFonts w:cs="Courier New" w:hAnsi="Courier New" w:eastAsia="Courier New" w:ascii="Courier New"/>
          <w:i/>
          <w:color w:val="121219"/>
          <w:spacing w:val="0"/>
          <w:w w:val="83"/>
          <w:sz w:val="26"/>
          <w:szCs w:val="26"/>
        </w:rPr>
        <w:t>a</w:t>
      </w:r>
      <w:r>
        <w:rPr>
          <w:rFonts w:cs="Courier New" w:hAnsi="Courier New" w:eastAsia="Courier New" w:ascii="Courier New"/>
          <w:i/>
          <w:color w:val="121219"/>
          <w:spacing w:val="0"/>
          <w:w w:val="88"/>
          <w:sz w:val="26"/>
          <w:szCs w:val="26"/>
        </w:rPr>
        <w:t>b</w:t>
      </w:r>
      <w:r>
        <w:rPr>
          <w:rFonts w:cs="Courier New" w:hAnsi="Courier New" w:eastAsia="Courier New" w:ascii="Courier New"/>
          <w:i/>
          <w:color w:val="121219"/>
          <w:spacing w:val="0"/>
          <w:w w:val="79"/>
          <w:sz w:val="26"/>
          <w:szCs w:val="26"/>
        </w:rPr>
        <w:t>a</w:t>
      </w:r>
      <w:r>
        <w:rPr>
          <w:rFonts w:cs="Courier New" w:hAnsi="Courier New" w:eastAsia="Courier New" w:ascii="Courier New"/>
          <w:i/>
          <w:color w:val="121219"/>
          <w:spacing w:val="0"/>
          <w:w w:val="83"/>
          <w:sz w:val="26"/>
          <w:szCs w:val="26"/>
        </w:rPr>
        <w:t>s</w:t>
      </w:r>
      <w:r>
        <w:rPr>
          <w:rFonts w:cs="Courier New" w:hAnsi="Courier New" w:eastAsia="Courier New" w:ascii="Courier New"/>
          <w:i/>
          <w:color w:val="121219"/>
          <w:spacing w:val="0"/>
          <w:w w:val="88"/>
          <w:sz w:val="26"/>
          <w:szCs w:val="26"/>
        </w:rPr>
        <w:t>e</w:t>
      </w:r>
      <w:r>
        <w:rPr>
          <w:rFonts w:cs="Courier New" w:hAnsi="Courier New" w:eastAsia="Courier New" w:ascii="Courier New"/>
          <w:i/>
          <w:color w:val="121219"/>
          <w:spacing w:val="0"/>
          <w:w w:val="62"/>
          <w:sz w:val="26"/>
          <w:szCs w:val="26"/>
        </w:rPr>
        <w:t>.</w:t>
      </w:r>
      <w:r>
        <w:rPr>
          <w:rFonts w:cs="Courier New" w:hAnsi="Courier New" w:eastAsia="Courier New" w:ascii="Courier New"/>
          <w:i/>
          <w:color w:val="0A1CBD"/>
          <w:spacing w:val="0"/>
          <w:w w:val="113"/>
          <w:sz w:val="26"/>
          <w:szCs w:val="26"/>
        </w:rPr>
        <w:t>C</w:t>
      </w:r>
      <w:r>
        <w:rPr>
          <w:rFonts w:cs="Courier New" w:hAnsi="Courier New" w:eastAsia="Courier New" w:ascii="Courier New"/>
          <w:i/>
          <w:color w:val="0A1CBD"/>
          <w:spacing w:val="0"/>
          <w:w w:val="75"/>
          <w:sz w:val="26"/>
          <w:szCs w:val="26"/>
        </w:rPr>
        <w:t>R</w:t>
      </w:r>
      <w:r>
        <w:rPr>
          <w:rFonts w:cs="Courier New" w:hAnsi="Courier New" w:eastAsia="Courier New" w:ascii="Courier New"/>
          <w:i/>
          <w:color w:val="0A1CBD"/>
          <w:spacing w:val="0"/>
          <w:w w:val="92"/>
          <w:sz w:val="26"/>
          <w:szCs w:val="26"/>
        </w:rPr>
        <w:t>E</w:t>
      </w:r>
      <w:r>
        <w:rPr>
          <w:rFonts w:cs="Courier New" w:hAnsi="Courier New" w:eastAsia="Courier New" w:ascii="Courier New"/>
          <w:i/>
          <w:color w:val="0A1CBD"/>
          <w:spacing w:val="0"/>
          <w:w w:val="75"/>
          <w:sz w:val="26"/>
          <w:szCs w:val="26"/>
        </w:rPr>
        <w:t>A</w:t>
      </w:r>
      <w:r>
        <w:rPr>
          <w:rFonts w:cs="Courier New" w:hAnsi="Courier New" w:eastAsia="Courier New" w:ascii="Courier New"/>
          <w:i/>
          <w:color w:val="0A1CBD"/>
          <w:spacing w:val="0"/>
          <w:w w:val="96"/>
          <w:sz w:val="26"/>
          <w:szCs w:val="26"/>
        </w:rPr>
        <w:t>T</w:t>
      </w:r>
      <w:r>
        <w:rPr>
          <w:rFonts w:cs="Courier New" w:hAnsi="Courier New" w:eastAsia="Courier New" w:ascii="Courier New"/>
          <w:i/>
          <w:color w:val="0A1CBD"/>
          <w:spacing w:val="0"/>
          <w:w w:val="79"/>
          <w:sz w:val="26"/>
          <w:szCs w:val="26"/>
        </w:rPr>
        <w:t>E</w:t>
      </w:r>
      <w:r>
        <w:rPr>
          <w:rFonts w:cs="Courier New" w:hAnsi="Courier New" w:eastAsia="Courier New" w:ascii="Courier New"/>
          <w:i/>
          <w:color w:val="0A1CBD"/>
          <w:spacing w:val="0"/>
          <w:w w:val="71"/>
          <w:sz w:val="26"/>
          <w:szCs w:val="26"/>
        </w:rPr>
        <w:t>_</w:t>
      </w:r>
      <w:r>
        <w:rPr>
          <w:rFonts w:cs="Courier New" w:hAnsi="Courier New" w:eastAsia="Courier New" w:ascii="Courier New"/>
          <w:i/>
          <w:color w:val="0A1CBD"/>
          <w:spacing w:val="0"/>
          <w:w w:val="96"/>
          <w:sz w:val="26"/>
          <w:szCs w:val="26"/>
        </w:rPr>
        <w:t>I</w:t>
      </w:r>
      <w:r>
        <w:rPr>
          <w:rFonts w:cs="Courier New" w:hAnsi="Courier New" w:eastAsia="Courier New" w:ascii="Courier New"/>
          <w:i/>
          <w:color w:val="0A1CBD"/>
          <w:spacing w:val="0"/>
          <w:w w:val="75"/>
          <w:sz w:val="26"/>
          <w:szCs w:val="26"/>
        </w:rPr>
        <w:t>F_</w:t>
      </w:r>
      <w:r>
        <w:rPr>
          <w:rFonts w:cs="Courier New" w:hAnsi="Courier New" w:eastAsia="Courier New" w:ascii="Courier New"/>
          <w:i/>
          <w:color w:val="0A1CBD"/>
          <w:spacing w:val="0"/>
          <w:w w:val="100"/>
          <w:sz w:val="26"/>
          <w:szCs w:val="26"/>
        </w:rPr>
        <w:t>N</w:t>
      </w:r>
      <w:r>
        <w:rPr>
          <w:rFonts w:cs="Courier New" w:hAnsi="Courier New" w:eastAsia="Courier New" w:ascii="Courier New"/>
          <w:i/>
          <w:color w:val="0A1CBD"/>
          <w:spacing w:val="0"/>
          <w:w w:val="79"/>
          <w:sz w:val="26"/>
          <w:szCs w:val="26"/>
        </w:rPr>
        <w:t>E</w:t>
      </w:r>
      <w:r>
        <w:rPr>
          <w:rFonts w:cs="Courier New" w:hAnsi="Courier New" w:eastAsia="Courier New" w:ascii="Courier New"/>
          <w:i/>
          <w:color w:val="0A1CBD"/>
          <w:spacing w:val="0"/>
          <w:w w:val="88"/>
          <w:sz w:val="26"/>
          <w:szCs w:val="26"/>
        </w:rPr>
        <w:t>C</w:t>
      </w:r>
      <w:r>
        <w:rPr>
          <w:rFonts w:cs="Courier New" w:hAnsi="Courier New" w:eastAsia="Courier New" w:ascii="Courier New"/>
          <w:i/>
          <w:color w:val="0A1CBD"/>
          <w:spacing w:val="0"/>
          <w:w w:val="79"/>
          <w:sz w:val="26"/>
          <w:szCs w:val="26"/>
        </w:rPr>
        <w:t>ESS</w:t>
      </w:r>
      <w:r>
        <w:rPr>
          <w:rFonts w:cs="Courier New" w:hAnsi="Courier New" w:eastAsia="Courier New" w:ascii="Courier New"/>
          <w:i/>
          <w:color w:val="0A1CBD"/>
          <w:spacing w:val="0"/>
          <w:w w:val="83"/>
          <w:sz w:val="26"/>
          <w:szCs w:val="26"/>
        </w:rPr>
        <w:t>A</w:t>
      </w:r>
      <w:r>
        <w:rPr>
          <w:rFonts w:cs="Courier New" w:hAnsi="Courier New" w:eastAsia="Courier New" w:ascii="Courier New"/>
          <w:i/>
          <w:color w:val="0A1CBD"/>
          <w:spacing w:val="0"/>
          <w:w w:val="88"/>
          <w:sz w:val="26"/>
          <w:szCs w:val="26"/>
        </w:rPr>
        <w:t>R</w:t>
      </w:r>
      <w:r>
        <w:rPr>
          <w:rFonts w:cs="Courier New" w:hAnsi="Courier New" w:eastAsia="Courier New" w:ascii="Courier New"/>
          <w:i/>
          <w:color w:val="0A1CBD"/>
          <w:spacing w:val="0"/>
          <w:w w:val="96"/>
          <w:sz w:val="26"/>
          <w:szCs w:val="26"/>
        </w:rPr>
        <w:t>Y</w:t>
      </w:r>
      <w:r>
        <w:rPr>
          <w:rFonts w:cs="Courier New" w:hAnsi="Courier New" w:eastAsia="Courier New" w:ascii="Courier New"/>
          <w:i/>
          <w:color w:val="020204"/>
          <w:spacing w:val="0"/>
          <w:w w:val="58"/>
          <w:sz w:val="26"/>
          <w:szCs w:val="26"/>
        </w:rPr>
        <w:t>)</w:t>
      </w:r>
      <w:r>
        <w:rPr>
          <w:rFonts w:cs="Courier New" w:hAnsi="Courier New" w:eastAsia="Courier New" w:ascii="Courier New"/>
          <w:i/>
          <w:color w:val="020204"/>
          <w:spacing w:val="0"/>
          <w:w w:val="75"/>
          <w:sz w:val="26"/>
          <w:szCs w:val="26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6"/>
          <w:szCs w:val="26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exact" w:line="280"/>
        <w:ind w:left="1401"/>
      </w:pPr>
      <w:r>
        <w:rPr>
          <w:rFonts w:cs="Courier New" w:hAnsi="Courier New" w:eastAsia="Courier New" w:ascii="Courier New"/>
          <w:i/>
          <w:color w:val="457F66"/>
          <w:spacing w:val="0"/>
          <w:w w:val="59"/>
          <w:position w:val="3"/>
          <w:sz w:val="32"/>
          <w:szCs w:val="32"/>
        </w:rPr>
        <w:t>I</w:t>
      </w:r>
      <w:r>
        <w:rPr>
          <w:rFonts w:cs="Courier New" w:hAnsi="Courier New" w:eastAsia="Courier New" w:ascii="Courier New"/>
          <w:i/>
          <w:color w:val="457F66"/>
          <w:spacing w:val="0"/>
          <w:w w:val="59"/>
          <w:position w:val="3"/>
          <w:sz w:val="32"/>
          <w:szCs w:val="32"/>
        </w:rPr>
        <w:t>I</w:t>
      </w:r>
      <w:r>
        <w:rPr>
          <w:rFonts w:cs="Courier New" w:hAnsi="Courier New" w:eastAsia="Courier New" w:ascii="Courier New"/>
          <w:i/>
          <w:color w:val="457F66"/>
          <w:spacing w:val="46"/>
          <w:w w:val="59"/>
          <w:position w:val="3"/>
          <w:sz w:val="32"/>
          <w:szCs w:val="32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69"/>
          <w:position w:val="3"/>
          <w:sz w:val="25"/>
          <w:szCs w:val="25"/>
        </w:rPr>
        <w:t>h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3"/>
          <w:sz w:val="25"/>
          <w:szCs w:val="25"/>
        </w:rPr>
        <w:t>er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3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57F66"/>
          <w:spacing w:val="-6"/>
          <w:w w:val="100"/>
          <w:position w:val="3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81"/>
          <w:position w:val="3"/>
          <w:sz w:val="25"/>
          <w:szCs w:val="25"/>
        </w:rPr>
        <w:t>y</w:t>
      </w:r>
      <w:r>
        <w:rPr>
          <w:rFonts w:cs="Courier New" w:hAnsi="Courier New" w:eastAsia="Courier New" w:ascii="Courier New"/>
          <w:color w:val="457F66"/>
          <w:spacing w:val="0"/>
          <w:w w:val="81"/>
          <w:position w:val="3"/>
          <w:sz w:val="25"/>
          <w:szCs w:val="25"/>
        </w:rPr>
        <w:t>o</w:t>
      </w:r>
      <w:r>
        <w:rPr>
          <w:rFonts w:cs="Courier New" w:hAnsi="Courier New" w:eastAsia="Courier New" w:ascii="Courier New"/>
          <w:color w:val="457F66"/>
          <w:spacing w:val="0"/>
          <w:w w:val="81"/>
          <w:position w:val="3"/>
          <w:sz w:val="25"/>
          <w:szCs w:val="25"/>
        </w:rPr>
        <w:t>u</w:t>
      </w:r>
      <w:r>
        <w:rPr>
          <w:rFonts w:cs="Courier New" w:hAnsi="Courier New" w:eastAsia="Courier New" w:ascii="Courier New"/>
          <w:color w:val="457F66"/>
          <w:spacing w:val="35"/>
          <w:w w:val="81"/>
          <w:position w:val="3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81"/>
          <w:position w:val="3"/>
          <w:sz w:val="25"/>
          <w:szCs w:val="25"/>
        </w:rPr>
        <w:t>d</w:t>
      </w:r>
      <w:r>
        <w:rPr>
          <w:rFonts w:cs="Courier New" w:hAnsi="Courier New" w:eastAsia="Courier New" w:ascii="Courier New"/>
          <w:color w:val="457F66"/>
          <w:spacing w:val="0"/>
          <w:w w:val="81"/>
          <w:position w:val="3"/>
          <w:sz w:val="25"/>
          <w:szCs w:val="25"/>
        </w:rPr>
        <w:t>o</w:t>
      </w:r>
      <w:r>
        <w:rPr>
          <w:rFonts w:cs="Courier New" w:hAnsi="Courier New" w:eastAsia="Courier New" w:ascii="Courier New"/>
          <w:color w:val="457F66"/>
          <w:spacing w:val="40"/>
          <w:w w:val="81"/>
          <w:position w:val="3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65"/>
          <w:position w:val="3"/>
          <w:sz w:val="25"/>
          <w:szCs w:val="25"/>
        </w:rPr>
        <w:t>s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3"/>
          <w:sz w:val="25"/>
          <w:szCs w:val="25"/>
        </w:rPr>
        <w:t>o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3"/>
          <w:sz w:val="25"/>
          <w:szCs w:val="25"/>
        </w:rPr>
        <w:t>m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3"/>
          <w:sz w:val="25"/>
          <w:szCs w:val="25"/>
        </w:rPr>
        <w:t>et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3"/>
          <w:sz w:val="25"/>
          <w:szCs w:val="25"/>
        </w:rPr>
        <w:t>h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3"/>
          <w:sz w:val="25"/>
          <w:szCs w:val="25"/>
        </w:rPr>
        <w:t>i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3"/>
          <w:sz w:val="25"/>
          <w:szCs w:val="25"/>
        </w:rPr>
        <w:t>n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3"/>
          <w:sz w:val="25"/>
          <w:szCs w:val="25"/>
        </w:rPr>
        <w:t>g</w:t>
      </w:r>
      <w:r>
        <w:rPr>
          <w:rFonts w:cs="Courier New" w:hAnsi="Courier New" w:eastAsia="Courier New" w:ascii="Courier New"/>
          <w:color w:val="457F66"/>
          <w:spacing w:val="-19"/>
          <w:w w:val="100"/>
          <w:position w:val="3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83"/>
          <w:position w:val="3"/>
          <w:sz w:val="25"/>
          <w:szCs w:val="25"/>
        </w:rPr>
        <w:t>wi</w:t>
      </w:r>
      <w:r>
        <w:rPr>
          <w:rFonts w:cs="Courier New" w:hAnsi="Courier New" w:eastAsia="Courier New" w:ascii="Courier New"/>
          <w:color w:val="457F66"/>
          <w:spacing w:val="0"/>
          <w:w w:val="83"/>
          <w:position w:val="3"/>
          <w:sz w:val="25"/>
          <w:szCs w:val="25"/>
        </w:rPr>
        <w:t>th</w:t>
      </w:r>
      <w:r>
        <w:rPr>
          <w:rFonts w:cs="Courier New" w:hAnsi="Courier New" w:eastAsia="Courier New" w:ascii="Courier New"/>
          <w:color w:val="457F66"/>
          <w:spacing w:val="34"/>
          <w:w w:val="83"/>
          <w:position w:val="3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83"/>
          <w:position w:val="3"/>
          <w:sz w:val="25"/>
          <w:szCs w:val="25"/>
        </w:rPr>
        <w:t>y</w:t>
      </w:r>
      <w:r>
        <w:rPr>
          <w:rFonts w:cs="Courier New" w:hAnsi="Courier New" w:eastAsia="Courier New" w:ascii="Courier New"/>
          <w:color w:val="457F66"/>
          <w:spacing w:val="0"/>
          <w:w w:val="83"/>
          <w:position w:val="3"/>
          <w:sz w:val="25"/>
          <w:szCs w:val="25"/>
        </w:rPr>
        <w:t>o</w:t>
      </w:r>
      <w:r>
        <w:rPr>
          <w:rFonts w:cs="Courier New" w:hAnsi="Courier New" w:eastAsia="Courier New" w:ascii="Courier New"/>
          <w:color w:val="457F66"/>
          <w:spacing w:val="0"/>
          <w:w w:val="83"/>
          <w:position w:val="3"/>
          <w:sz w:val="25"/>
          <w:szCs w:val="25"/>
        </w:rPr>
        <w:t>u</w:t>
      </w:r>
      <w:r>
        <w:rPr>
          <w:rFonts w:cs="Courier New" w:hAnsi="Courier New" w:eastAsia="Courier New" w:ascii="Courier New"/>
          <w:color w:val="457F66"/>
          <w:spacing w:val="0"/>
          <w:w w:val="83"/>
          <w:position w:val="3"/>
          <w:sz w:val="25"/>
          <w:szCs w:val="25"/>
        </w:rPr>
        <w:t>r</w:t>
      </w:r>
      <w:r>
        <w:rPr>
          <w:rFonts w:cs="Courier New" w:hAnsi="Courier New" w:eastAsia="Courier New" w:ascii="Courier New"/>
          <w:color w:val="457F66"/>
          <w:spacing w:val="28"/>
          <w:w w:val="83"/>
          <w:position w:val="3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69"/>
          <w:position w:val="3"/>
          <w:sz w:val="25"/>
          <w:szCs w:val="25"/>
        </w:rPr>
        <w:t>d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3"/>
          <w:sz w:val="25"/>
          <w:szCs w:val="25"/>
        </w:rPr>
        <w:t>a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3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3"/>
          <w:sz w:val="25"/>
          <w:szCs w:val="25"/>
        </w:rPr>
        <w:t>a</w:t>
      </w:r>
      <w:r>
        <w:rPr>
          <w:rFonts w:cs="Courier New" w:hAnsi="Courier New" w:eastAsia="Courier New" w:ascii="Courier New"/>
          <w:color w:val="457F66"/>
          <w:spacing w:val="0"/>
          <w:w w:val="91"/>
          <w:position w:val="3"/>
          <w:sz w:val="25"/>
          <w:szCs w:val="25"/>
        </w:rPr>
        <w:t>b</w:t>
      </w:r>
      <w:r>
        <w:rPr>
          <w:rFonts w:cs="Courier New" w:hAnsi="Courier New" w:eastAsia="Courier New" w:ascii="Courier New"/>
          <w:color w:val="457F66"/>
          <w:spacing w:val="0"/>
          <w:w w:val="74"/>
          <w:position w:val="3"/>
          <w:sz w:val="25"/>
          <w:szCs w:val="25"/>
        </w:rPr>
        <w:t>a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3"/>
          <w:sz w:val="25"/>
          <w:szCs w:val="25"/>
        </w:rPr>
        <w:t>s</w:t>
      </w:r>
      <w:r>
        <w:rPr>
          <w:rFonts w:cs="Courier New" w:hAnsi="Courier New" w:eastAsia="Courier New" w:ascii="Courier New"/>
          <w:color w:val="457F66"/>
          <w:spacing w:val="0"/>
          <w:w w:val="96"/>
          <w:position w:val="3"/>
          <w:sz w:val="25"/>
          <w:szCs w:val="25"/>
        </w:rPr>
        <w:t>e</w:t>
      </w:r>
      <w:r>
        <w:rPr>
          <w:rFonts w:cs="Courier New" w:hAnsi="Courier New" w:eastAsia="Courier New" w:ascii="Courier New"/>
          <w:color w:val="457F66"/>
          <w:spacing w:val="27"/>
          <w:w w:val="100"/>
          <w:position w:val="3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34"/>
          <w:position w:val="3"/>
          <w:sz w:val="25"/>
          <w:szCs w:val="25"/>
        </w:rPr>
        <w:t>.</w:t>
      </w:r>
      <w:r>
        <w:rPr>
          <w:rFonts w:cs="Courier New" w:hAnsi="Courier New" w:eastAsia="Courier New" w:ascii="Courier New"/>
          <w:color w:val="457F66"/>
          <w:spacing w:val="0"/>
          <w:w w:val="87"/>
          <w:position w:val="3"/>
          <w:sz w:val="25"/>
          <w:szCs w:val="25"/>
        </w:rPr>
        <w:t>..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5"/>
          <w:szCs w:val="25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Malgun Gothic" w:hAnsi="Malgun Gothic" w:eastAsia="Malgun Gothic" w:ascii="Malgun Gothic"/>
          <w:sz w:val="22"/>
          <w:szCs w:val="22"/>
        </w:rPr>
        <w:jc w:val="center"/>
        <w:spacing w:lineRule="exact" w:line="1300"/>
        <w:ind w:left="-108" w:right="325"/>
      </w:pPr>
      <w:r>
        <w:rPr>
          <w:rFonts w:cs="Times New Roman" w:hAnsi="Times New Roman" w:eastAsia="Times New Roman" w:ascii="Times New Roman"/>
          <w:b/>
          <w:color w:val="99BD36"/>
          <w:w w:val="36"/>
          <w:position w:val="4"/>
          <w:sz w:val="36"/>
          <w:szCs w:val="36"/>
        </w:rPr>
        <w:t>•</w:t>
      </w:r>
      <w:r>
        <w:rPr>
          <w:rFonts w:cs="Times New Roman" w:hAnsi="Times New Roman" w:eastAsia="Times New Roman" w:ascii="Times New Roman"/>
          <w:b/>
          <w:color w:val="99BD36"/>
          <w:spacing w:val="-183"/>
          <w:w w:val="75"/>
          <w:position w:val="4"/>
          <w:sz w:val="36"/>
          <w:szCs w:val="36"/>
        </w:rPr>
        <w:t>w</w:t>
      </w:r>
      <w:r>
        <w:rPr>
          <w:rFonts w:cs="Times New Roman" w:hAnsi="Times New Roman" w:eastAsia="Times New Roman" w:ascii="Times New Roman"/>
          <w:color w:val="99BD36"/>
          <w:spacing w:val="0"/>
          <w:w w:val="47"/>
          <w:position w:val="-4"/>
          <w:sz w:val="116"/>
          <w:szCs w:val="116"/>
        </w:rPr>
        <w:t>-</w:t>
      </w:r>
      <w:r>
        <w:rPr>
          <w:rFonts w:cs="Times New Roman" w:hAnsi="Times New Roman" w:eastAsia="Times New Roman" w:ascii="Times New Roman"/>
          <w:b/>
          <w:color w:val="99BD36"/>
          <w:spacing w:val="0"/>
          <w:w w:val="41"/>
          <w:position w:val="4"/>
          <w:sz w:val="36"/>
          <w:szCs w:val="36"/>
        </w:rPr>
        <w:t>•</w:t>
      </w:r>
      <w:r>
        <w:rPr>
          <w:rFonts w:cs="Times New Roman" w:hAnsi="Times New Roman" w:eastAsia="Times New Roman" w:ascii="Times New Roman"/>
          <w:b/>
          <w:color w:val="99BD36"/>
          <w:spacing w:val="-5"/>
          <w:w w:val="100"/>
          <w:position w:val="4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color w:val="39243A"/>
          <w:spacing w:val="0"/>
          <w:w w:val="80"/>
          <w:position w:val="4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7B366E"/>
          <w:spacing w:val="0"/>
          <w:w w:val="53"/>
          <w:position w:val="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7C0B56"/>
          <w:spacing w:val="0"/>
          <w:w w:val="86"/>
          <w:position w:val="4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39243A"/>
          <w:spacing w:val="0"/>
          <w:w w:val="134"/>
          <w:position w:val="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243A"/>
          <w:spacing w:val="4"/>
          <w:w w:val="100"/>
          <w:position w:val="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243A"/>
          <w:spacing w:val="0"/>
          <w:w w:val="77"/>
          <w:position w:val="4"/>
          <w:sz w:val="22"/>
          <w:szCs w:val="22"/>
        </w:rPr>
        <w:t>Ex</w:t>
      </w:r>
      <w:r>
        <w:rPr>
          <w:rFonts w:cs="Times New Roman" w:hAnsi="Times New Roman" w:eastAsia="Times New Roman" w:ascii="Times New Roman"/>
          <w:color w:val="622A52"/>
          <w:spacing w:val="0"/>
          <w:w w:val="101"/>
          <w:position w:val="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7C0B56"/>
          <w:spacing w:val="0"/>
          <w:w w:val="86"/>
          <w:position w:val="4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39243A"/>
          <w:spacing w:val="0"/>
          <w:w w:val="113"/>
          <w:position w:val="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22A52"/>
          <w:spacing w:val="0"/>
          <w:w w:val="116"/>
          <w:position w:val="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39243A"/>
          <w:spacing w:val="0"/>
          <w:w w:val="114"/>
          <w:position w:val="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622A52"/>
          <w:spacing w:val="0"/>
          <w:w w:val="98"/>
          <w:position w:val="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622A52"/>
          <w:spacing w:val="0"/>
          <w:w w:val="100"/>
          <w:position w:val="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22A52"/>
          <w:spacing w:val="21"/>
          <w:w w:val="100"/>
          <w:position w:val="4"/>
          <w:sz w:val="22"/>
          <w:szCs w:val="22"/>
        </w:rPr>
        <w:t> </w:t>
      </w:r>
      <w:r>
        <w:rPr>
          <w:rFonts w:cs="Malgun Gothic" w:hAnsi="Malgun Gothic" w:eastAsia="Malgun Gothic" w:ascii="Malgun Gothic"/>
          <w:color w:val="838383"/>
          <w:spacing w:val="0"/>
          <w:w w:val="86"/>
          <w:position w:val="4"/>
          <w:sz w:val="22"/>
          <w:szCs w:val="22"/>
        </w:rPr>
        <w:t>�</w:t>
      </w:r>
      <w:r>
        <w:rPr>
          <w:rFonts w:cs="Malgun Gothic" w:hAnsi="Malgun Gothic" w:eastAsia="Malgun Gothic" w:ascii="Malgun Gothic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00"/>
        <w:ind w:left="164"/>
      </w:pPr>
      <w:r>
        <w:rPr>
          <w:rFonts w:cs="Times New Roman" w:hAnsi="Times New Roman" w:eastAsia="Times New Roman" w:ascii="Times New Roman"/>
          <w:color w:val="39243A"/>
          <w:w w:val="82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39243A"/>
          <w:w w:val="114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243A"/>
          <w:w w:val="115"/>
          <w:position w:val="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232048"/>
          <w:w w:val="127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w w:val="100"/>
          <w:position w:val="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16"/>
      </w:pPr>
      <w:r>
        <w:rPr>
          <w:rFonts w:cs="Arial" w:hAnsi="Arial" w:eastAsia="Arial" w:ascii="Arial"/>
          <w:color w:val="ACAEAE"/>
          <w:spacing w:val="0"/>
          <w:w w:val="54"/>
          <w:position w:val="-4"/>
          <w:sz w:val="21"/>
          <w:szCs w:val="21"/>
        </w:rPr>
        <w:t>t&gt;</w:t>
      </w:r>
      <w:r>
        <w:rPr>
          <w:rFonts w:cs="Arial" w:hAnsi="Arial" w:eastAsia="Arial" w:ascii="Arial"/>
          <w:color w:val="ACAEAE"/>
          <w:spacing w:val="0"/>
          <w:w w:val="54"/>
          <w:position w:val="-4"/>
          <w:sz w:val="21"/>
          <w:szCs w:val="21"/>
        </w:rPr>
        <w:t>   </w:t>
      </w:r>
      <w:r>
        <w:rPr>
          <w:rFonts w:cs="Arial" w:hAnsi="Arial" w:eastAsia="Arial" w:ascii="Arial"/>
          <w:color w:val="ACAEAE"/>
          <w:spacing w:val="12"/>
          <w:w w:val="54"/>
          <w:position w:val="-4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color w:val="B37F42"/>
          <w:spacing w:val="0"/>
          <w:w w:val="157"/>
          <w:position w:val="0"/>
          <w:sz w:val="21"/>
          <w:szCs w:val="21"/>
        </w:rPr>
        <w:t>(o</w:t>
      </w:r>
      <w:r>
        <w:rPr>
          <w:rFonts w:cs="Times New Roman" w:hAnsi="Times New Roman" w:eastAsia="Times New Roman" w:ascii="Times New Roman"/>
          <w:i/>
          <w:color w:val="B37F42"/>
          <w:spacing w:val="16"/>
          <w:w w:val="157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39243A"/>
          <w:spacing w:val="0"/>
          <w:w w:val="87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D3A56"/>
          <w:spacing w:val="0"/>
          <w:w w:val="127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39243A"/>
          <w:spacing w:val="0"/>
          <w:w w:val="111"/>
          <w:position w:val="0"/>
          <w:sz w:val="22"/>
          <w:szCs w:val="22"/>
        </w:rPr>
        <w:t>ct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216"/>
      </w:pPr>
      <w:r>
        <w:rPr>
          <w:rFonts w:cs="Arial" w:hAnsi="Arial" w:eastAsia="Arial" w:ascii="Arial"/>
          <w:color w:val="58D0F6"/>
          <w:spacing w:val="0"/>
          <w:w w:val="54"/>
          <w:position w:val="-4"/>
          <w:sz w:val="21"/>
          <w:szCs w:val="21"/>
        </w:rPr>
        <w:t>t&gt;</w:t>
      </w:r>
      <w:r>
        <w:rPr>
          <w:rFonts w:cs="Arial" w:hAnsi="Arial" w:eastAsia="Arial" w:ascii="Arial"/>
          <w:color w:val="58D0F6"/>
          <w:spacing w:val="0"/>
          <w:w w:val="54"/>
          <w:position w:val="-4"/>
          <w:sz w:val="21"/>
          <w:szCs w:val="21"/>
        </w:rPr>
        <w:t>   </w:t>
      </w:r>
      <w:r>
        <w:rPr>
          <w:rFonts w:cs="Arial" w:hAnsi="Arial" w:eastAsia="Arial" w:ascii="Arial"/>
          <w:color w:val="58D0F6"/>
          <w:spacing w:val="12"/>
          <w:w w:val="54"/>
          <w:position w:val="-4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color w:val="B37F42"/>
          <w:spacing w:val="0"/>
          <w:w w:val="157"/>
          <w:position w:val="0"/>
          <w:sz w:val="21"/>
          <w:szCs w:val="21"/>
        </w:rPr>
        <w:t>(o</w:t>
      </w:r>
      <w:r>
        <w:rPr>
          <w:rFonts w:cs="Times New Roman" w:hAnsi="Times New Roman" w:eastAsia="Times New Roman" w:ascii="Times New Roman"/>
          <w:i/>
          <w:color w:val="B37F42"/>
          <w:spacing w:val="16"/>
          <w:w w:val="157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39243A"/>
          <w:spacing w:val="0"/>
          <w:w w:val="87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39243A"/>
          <w:spacing w:val="0"/>
          <w:w w:val="107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243A"/>
          <w:spacing w:val="0"/>
          <w:w w:val="127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39243A"/>
          <w:spacing w:val="0"/>
          <w:w w:val="101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39243A"/>
          <w:spacing w:val="0"/>
          <w:w w:val="127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320"/>
        <w:ind w:left="216"/>
      </w:pPr>
      <w:r>
        <w:rPr>
          <w:rFonts w:cs="Arial" w:hAnsi="Arial" w:eastAsia="Arial" w:ascii="Arial"/>
          <w:color w:val="ACAEAE"/>
          <w:spacing w:val="0"/>
          <w:w w:val="54"/>
          <w:position w:val="-2"/>
          <w:sz w:val="21"/>
          <w:szCs w:val="21"/>
        </w:rPr>
        <w:t>t&gt;</w:t>
      </w:r>
      <w:r>
        <w:rPr>
          <w:rFonts w:cs="Arial" w:hAnsi="Arial" w:eastAsia="Arial" w:ascii="Arial"/>
          <w:color w:val="ACAEAE"/>
          <w:spacing w:val="0"/>
          <w:w w:val="54"/>
          <w:position w:val="-2"/>
          <w:sz w:val="21"/>
          <w:szCs w:val="21"/>
        </w:rPr>
        <w:t>   </w:t>
      </w:r>
      <w:r>
        <w:rPr>
          <w:rFonts w:cs="Arial" w:hAnsi="Arial" w:eastAsia="Arial" w:ascii="Arial"/>
          <w:color w:val="ACAEAE"/>
          <w:spacing w:val="12"/>
          <w:w w:val="54"/>
          <w:position w:val="-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color w:val="B37F42"/>
          <w:spacing w:val="0"/>
          <w:w w:val="100"/>
          <w:position w:val="1"/>
          <w:sz w:val="28"/>
          <w:szCs w:val="28"/>
        </w:rPr>
        <w:t>Co</w:t>
      </w:r>
      <w:r>
        <w:rPr>
          <w:rFonts w:cs="Times New Roman" w:hAnsi="Times New Roman" w:eastAsia="Times New Roman" w:ascii="Times New Roman"/>
          <w:i/>
          <w:color w:val="B37F42"/>
          <w:spacing w:val="-24"/>
          <w:w w:val="100"/>
          <w:position w:val="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3D3A56"/>
          <w:spacing w:val="0"/>
          <w:w w:val="100"/>
          <w:position w:val="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3D3A56"/>
          <w:spacing w:val="0"/>
          <w:w w:val="113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39243A"/>
          <w:spacing w:val="0"/>
          <w:w w:val="101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39243A"/>
          <w:spacing w:val="0"/>
          <w:w w:val="125"/>
          <w:position w:val="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580F3A"/>
          <w:spacing w:val="0"/>
          <w:w w:val="53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243A"/>
          <w:spacing w:val="0"/>
          <w:w w:val="119"/>
          <w:position w:val="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4"/>
        <w:ind w:left="530"/>
      </w:pPr>
      <w:r>
        <w:rPr>
          <w:rFonts w:cs="Arial" w:hAnsi="Arial" w:eastAsia="Arial" w:ascii="Arial"/>
          <w:color w:val="9CAEC9"/>
          <w:spacing w:val="0"/>
          <w:w w:val="186"/>
          <w:position w:val="-3"/>
          <w:sz w:val="20"/>
          <w:szCs w:val="20"/>
        </w:rPr>
        <w:t>-</w:t>
      </w:r>
      <w:r>
        <w:rPr>
          <w:rFonts w:cs="Arial" w:hAnsi="Arial" w:eastAsia="Arial" w:ascii="Arial"/>
          <w:color w:val="9CAEC9"/>
          <w:spacing w:val="67"/>
          <w:w w:val="186"/>
          <w:position w:val="-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9243A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300"/>
        <w:ind w:left="203"/>
      </w:pPr>
      <w:r>
        <w:rPr>
          <w:rFonts w:cs="Times New Roman" w:hAnsi="Times New Roman" w:eastAsia="Times New Roman" w:ascii="Times New Roman"/>
          <w:i/>
          <w:color w:val="3D3A56"/>
          <w:spacing w:val="0"/>
          <w:w w:val="39"/>
          <w:sz w:val="28"/>
          <w:szCs w:val="28"/>
        </w:rPr>
        <w:t>..,.</w:t>
      </w:r>
      <w:r>
        <w:rPr>
          <w:rFonts w:cs="Times New Roman" w:hAnsi="Times New Roman" w:eastAsia="Times New Roman" w:ascii="Times New Roman"/>
          <w:i/>
          <w:color w:val="3D3A56"/>
          <w:spacing w:val="0"/>
          <w:w w:val="39"/>
          <w:sz w:val="28"/>
          <w:szCs w:val="28"/>
        </w:rPr>
        <w:t>    </w:t>
      </w:r>
      <w:r>
        <w:rPr>
          <w:rFonts w:cs="Times New Roman" w:hAnsi="Times New Roman" w:eastAsia="Times New Roman" w:ascii="Times New Roman"/>
          <w:i/>
          <w:color w:val="3D3A56"/>
          <w:spacing w:val="1"/>
          <w:w w:val="3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B37F42"/>
          <w:spacing w:val="0"/>
          <w:w w:val="100"/>
          <w:sz w:val="28"/>
          <w:szCs w:val="28"/>
        </w:rPr>
        <w:t>Co</w:t>
      </w:r>
      <w:r>
        <w:rPr>
          <w:rFonts w:cs="Times New Roman" w:hAnsi="Times New Roman" w:eastAsia="Times New Roman" w:ascii="Times New Roman"/>
          <w:i/>
          <w:color w:val="B37F42"/>
          <w:spacing w:val="-2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39243A"/>
          <w:spacing w:val="0"/>
          <w:w w:val="8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39243A"/>
          <w:spacing w:val="0"/>
          <w:w w:val="11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5122B"/>
          <w:spacing w:val="0"/>
          <w:w w:val="14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39243A"/>
          <w:spacing w:val="0"/>
          <w:w w:val="9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5"/>
        <w:ind w:left="556"/>
      </w:pPr>
      <w:r>
        <w:rPr>
          <w:rFonts w:cs="Arial" w:hAnsi="Arial" w:eastAsia="Arial" w:ascii="Arial"/>
          <w:color w:val="ACAEAE"/>
          <w:spacing w:val="0"/>
          <w:w w:val="52"/>
          <w:sz w:val="22"/>
          <w:szCs w:val="22"/>
        </w:rPr>
        <w:t>t&gt;</w:t>
      </w:r>
      <w:r>
        <w:rPr>
          <w:rFonts w:cs="Arial" w:hAnsi="Arial" w:eastAsia="Arial" w:ascii="Arial"/>
          <w:color w:val="ACAEAE"/>
          <w:spacing w:val="0"/>
          <w:w w:val="52"/>
          <w:sz w:val="22"/>
          <w:szCs w:val="22"/>
        </w:rPr>
        <w:t>               </w:t>
      </w:r>
      <w:r>
        <w:rPr>
          <w:rFonts w:cs="Arial" w:hAnsi="Arial" w:eastAsia="Arial" w:ascii="Arial"/>
          <w:color w:val="ACAEAE"/>
          <w:spacing w:val="3"/>
          <w:w w:val="5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243A"/>
          <w:spacing w:val="0"/>
          <w:w w:val="83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39243A"/>
          <w:spacing w:val="0"/>
          <w:w w:val="108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color w:val="39243A"/>
          <w:spacing w:val="0"/>
          <w:w w:val="11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56"/>
        <w:ind w:left="556"/>
      </w:pPr>
      <w:r>
        <w:rPr>
          <w:rFonts w:cs="Arial" w:hAnsi="Arial" w:eastAsia="Arial" w:ascii="Arial"/>
          <w:color w:val="ACAEAE"/>
          <w:spacing w:val="0"/>
          <w:w w:val="52"/>
          <w:sz w:val="22"/>
          <w:szCs w:val="22"/>
        </w:rPr>
        <w:t>t&gt;</w:t>
      </w:r>
      <w:r>
        <w:rPr>
          <w:rFonts w:cs="Arial" w:hAnsi="Arial" w:eastAsia="Arial" w:ascii="Arial"/>
          <w:color w:val="ACAEAE"/>
          <w:spacing w:val="0"/>
          <w:w w:val="52"/>
          <w:sz w:val="22"/>
          <w:szCs w:val="22"/>
        </w:rPr>
        <w:t>   </w:t>
      </w:r>
      <w:r>
        <w:rPr>
          <w:rFonts w:cs="Arial" w:hAnsi="Arial" w:eastAsia="Arial" w:ascii="Arial"/>
          <w:color w:val="ACAEAE"/>
          <w:spacing w:val="10"/>
          <w:w w:val="5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color w:val="B37F42"/>
          <w:spacing w:val="0"/>
          <w:w w:val="157"/>
          <w:sz w:val="21"/>
          <w:szCs w:val="21"/>
        </w:rPr>
        <w:t>(o</w:t>
      </w:r>
      <w:r>
        <w:rPr>
          <w:rFonts w:cs="Times New Roman" w:hAnsi="Times New Roman" w:eastAsia="Times New Roman" w:ascii="Times New Roman"/>
          <w:i/>
          <w:color w:val="B37F42"/>
          <w:spacing w:val="16"/>
          <w:w w:val="157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39243A"/>
          <w:spacing w:val="0"/>
          <w:w w:val="83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39243A"/>
          <w:spacing w:val="0"/>
          <w:w w:val="119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color w:val="39243A"/>
          <w:spacing w:val="0"/>
          <w:w w:val="108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8"/>
        <w:ind w:left="556"/>
      </w:pPr>
      <w:r>
        <w:rPr>
          <w:rFonts w:cs="Arial" w:hAnsi="Arial" w:eastAsia="Arial" w:ascii="Arial"/>
          <w:color w:val="ACAEAE"/>
          <w:spacing w:val="0"/>
          <w:w w:val="52"/>
          <w:sz w:val="22"/>
          <w:szCs w:val="22"/>
        </w:rPr>
        <w:t>t&gt;</w:t>
      </w:r>
      <w:r>
        <w:rPr>
          <w:rFonts w:cs="Arial" w:hAnsi="Arial" w:eastAsia="Arial" w:ascii="Arial"/>
          <w:color w:val="ACAEAE"/>
          <w:spacing w:val="0"/>
          <w:w w:val="52"/>
          <w:sz w:val="22"/>
          <w:szCs w:val="22"/>
        </w:rPr>
        <w:t>   </w:t>
      </w:r>
      <w:r>
        <w:rPr>
          <w:rFonts w:cs="Arial" w:hAnsi="Arial" w:eastAsia="Arial" w:ascii="Arial"/>
          <w:color w:val="ACAEAE"/>
          <w:spacing w:val="10"/>
          <w:w w:val="5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color w:val="B37F42"/>
          <w:spacing w:val="0"/>
          <w:w w:val="157"/>
          <w:sz w:val="21"/>
          <w:szCs w:val="21"/>
        </w:rPr>
        <w:t>(o</w:t>
      </w:r>
      <w:r>
        <w:rPr>
          <w:rFonts w:cs="Times New Roman" w:hAnsi="Times New Roman" w:eastAsia="Times New Roman" w:ascii="Times New Roman"/>
          <w:i/>
          <w:color w:val="B37F42"/>
          <w:spacing w:val="16"/>
          <w:w w:val="157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39243A"/>
          <w:spacing w:val="0"/>
          <w:w w:val="8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243A"/>
          <w:spacing w:val="0"/>
          <w:w w:val="12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39243A"/>
          <w:spacing w:val="0"/>
          <w:w w:val="110"/>
          <w:sz w:val="22"/>
          <w:szCs w:val="22"/>
        </w:rPr>
        <w:t>p-</w:t>
      </w:r>
      <w:r>
        <w:rPr>
          <w:rFonts w:cs="Times New Roman" w:hAnsi="Times New Roman" w:eastAsia="Times New Roman" w:ascii="Times New Roman"/>
          <w:color w:val="39243A"/>
          <w:spacing w:val="0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D3A56"/>
          <w:spacing w:val="0"/>
          <w:w w:val="13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39243A"/>
          <w:spacing w:val="0"/>
          <w:w w:val="107"/>
          <w:sz w:val="22"/>
          <w:szCs w:val="22"/>
        </w:rPr>
        <w:t>ec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3"/>
        <w:ind w:left="556" w:right="-60"/>
      </w:pPr>
      <w:r>
        <w:rPr>
          <w:rFonts w:cs="Arial" w:hAnsi="Arial" w:eastAsia="Arial" w:ascii="Arial"/>
          <w:color w:val="ACAEAE"/>
          <w:spacing w:val="0"/>
          <w:w w:val="52"/>
          <w:sz w:val="22"/>
          <w:szCs w:val="22"/>
        </w:rPr>
        <w:t>t&gt;</w:t>
      </w:r>
      <w:r>
        <w:rPr>
          <w:rFonts w:cs="Arial" w:hAnsi="Arial" w:eastAsia="Arial" w:ascii="Arial"/>
          <w:color w:val="ACAEAE"/>
          <w:spacing w:val="0"/>
          <w:w w:val="52"/>
          <w:sz w:val="22"/>
          <w:szCs w:val="22"/>
        </w:rPr>
        <w:t>   </w:t>
      </w:r>
      <w:r>
        <w:rPr>
          <w:rFonts w:cs="Arial" w:hAnsi="Arial" w:eastAsia="Arial" w:ascii="Arial"/>
          <w:color w:val="ACAEAE"/>
          <w:spacing w:val="10"/>
          <w:w w:val="5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B37F42"/>
          <w:spacing w:val="0"/>
          <w:w w:val="100"/>
          <w:sz w:val="20"/>
          <w:szCs w:val="20"/>
        </w:rPr>
        <w:t>(?;,</w:t>
      </w:r>
      <w:r>
        <w:rPr>
          <w:rFonts w:cs="Times New Roman" w:hAnsi="Times New Roman" w:eastAsia="Times New Roman" w:ascii="Times New Roman"/>
          <w:color w:val="B37F42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B37F42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9243A"/>
          <w:spacing w:val="0"/>
          <w:w w:val="8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243A"/>
          <w:spacing w:val="-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D3A56"/>
          <w:spacing w:val="0"/>
          <w:w w:val="10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39243A"/>
          <w:spacing w:val="0"/>
          <w:w w:val="12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21219"/>
          <w:spacing w:val="0"/>
          <w:w w:val="89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3D3A56"/>
          <w:spacing w:val="0"/>
          <w:w w:val="12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39243A"/>
          <w:spacing w:val="0"/>
          <w:w w:val="9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80F3A"/>
          <w:spacing w:val="0"/>
          <w:w w:val="7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35070"/>
          <w:spacing w:val="0"/>
          <w:w w:val="107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39243A"/>
          <w:spacing w:val="0"/>
          <w:w w:val="9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5122B"/>
          <w:spacing w:val="0"/>
          <w:w w:val="14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39243A"/>
          <w:spacing w:val="0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58"/>
        <w:ind w:left="556"/>
      </w:pPr>
      <w:r>
        <w:rPr>
          <w:rFonts w:cs="Arial" w:hAnsi="Arial" w:eastAsia="Arial" w:ascii="Arial"/>
          <w:color w:val="ACAEAE"/>
          <w:spacing w:val="0"/>
          <w:w w:val="52"/>
          <w:sz w:val="22"/>
          <w:szCs w:val="22"/>
        </w:rPr>
        <w:t>t&gt;</w:t>
      </w:r>
      <w:r>
        <w:rPr>
          <w:rFonts w:cs="Arial" w:hAnsi="Arial" w:eastAsia="Arial" w:ascii="Arial"/>
          <w:color w:val="ACAEAE"/>
          <w:spacing w:val="0"/>
          <w:w w:val="52"/>
          <w:sz w:val="22"/>
          <w:szCs w:val="22"/>
        </w:rPr>
        <w:t>   </w:t>
      </w:r>
      <w:r>
        <w:rPr>
          <w:rFonts w:cs="Arial" w:hAnsi="Arial" w:eastAsia="Arial" w:ascii="Arial"/>
          <w:color w:val="ACAEAE"/>
          <w:spacing w:val="10"/>
          <w:w w:val="5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B37F42"/>
          <w:spacing w:val="0"/>
          <w:w w:val="100"/>
          <w:sz w:val="20"/>
          <w:szCs w:val="20"/>
        </w:rPr>
        <w:t>(?;,</w:t>
      </w:r>
      <w:r>
        <w:rPr>
          <w:rFonts w:cs="Times New Roman" w:hAnsi="Times New Roman" w:eastAsia="Times New Roman" w:ascii="Times New Roman"/>
          <w:color w:val="B37F42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B37F42"/>
          <w:spacing w:val="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9243A"/>
          <w:spacing w:val="0"/>
          <w:w w:val="108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color w:val="39243A"/>
          <w:spacing w:val="0"/>
          <w:w w:val="83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39243A"/>
          <w:spacing w:val="0"/>
          <w:w w:val="115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color w:val="39243A"/>
          <w:spacing w:val="0"/>
          <w:w w:val="96"/>
          <w:sz w:val="23"/>
          <w:szCs w:val="23"/>
        </w:rPr>
        <w:t>ku</w:t>
      </w:r>
      <w:r>
        <w:rPr>
          <w:rFonts w:cs="Times New Roman" w:hAnsi="Times New Roman" w:eastAsia="Times New Roman" w:ascii="Times New Roman"/>
          <w:color w:val="39243A"/>
          <w:spacing w:val="0"/>
          <w:w w:val="125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3"/>
          <w:szCs w:val="23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ind w:left="137"/>
      </w:pPr>
      <w:r>
        <w:rPr>
          <w:rFonts w:cs="Arial" w:hAnsi="Arial" w:eastAsia="Arial" w:ascii="Arial"/>
          <w:color w:val="FA1321"/>
          <w:spacing w:val="0"/>
          <w:w w:val="224"/>
          <w:sz w:val="14"/>
          <w:szCs w:val="14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14"/>
          <w:szCs w:val="14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ectPr>
          <w:type w:val="continuous"/>
          <w:pgSz w:w="19200" w:h="10800" w:orient="landscape"/>
          <w:pgMar w:top="280" w:bottom="280" w:left="700" w:right="1540"/>
          <w:cols w:num="3" w:equalWidth="off">
            <w:col w:w="11005" w:space="1846"/>
            <w:col w:w="2253" w:space="150"/>
            <w:col w:w="1706"/>
          </w:cols>
        </w:sectPr>
      </w:pPr>
      <w:r>
        <w:rPr>
          <w:rFonts w:cs="Times New Roman" w:hAnsi="Times New Roman" w:eastAsia="Times New Roman" w:ascii="Times New Roman"/>
          <w:color w:val="35122B"/>
          <w:w w:val="7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243A"/>
          <w:w w:val="10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39243A"/>
          <w:w w:val="11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80F3A"/>
          <w:w w:val="8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39243A"/>
          <w:w w:val="11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243A"/>
          <w:w w:val="14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39243A"/>
          <w:w w:val="10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39243A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39243A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243A"/>
          <w:spacing w:val="0"/>
          <w:w w:val="76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39243A"/>
          <w:spacing w:val="0"/>
          <w:w w:val="11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39243A"/>
          <w:spacing w:val="0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39243A"/>
          <w:spacing w:val="0"/>
          <w:w w:val="14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39243A"/>
          <w:spacing w:val="0"/>
          <w:w w:val="9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39243A"/>
          <w:spacing w:val="0"/>
          <w:w w:val="10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622A52"/>
          <w:spacing w:val="0"/>
          <w:w w:val="8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before="2"/>
        <w:ind w:left="1395"/>
      </w:pPr>
      <w:r>
        <w:pict>
          <v:group style="position:absolute;margin-left:0pt;margin-top:53.5pt;width:960pt;height:486.5pt;mso-position-horizontal-relative:page;mso-position-vertical-relative:page;z-index:-2196" coordorigin="0,1070" coordsize="19200,9730">
            <v:shape type="#_x0000_t75" style="position:absolute;left:14245;top:9733;width:3751;height:295">
              <v:imagedata o:title="" r:id="rId60"/>
            </v:shape>
            <v:shape type="#_x0000_t75" style="position:absolute;left:13898;top:7540;width:2023;height:681">
              <v:imagedata o:title="" r:id="rId61"/>
            </v:shape>
            <v:shape type="#_x0000_t75" style="position:absolute;left:13112;top:4372;width:642;height:1584">
              <v:imagedata o:title="" r:id="rId62"/>
            </v:shape>
            <v:shape style="position:absolute;left:0;top:1320;width:19200;height:9480" coordorigin="0,1320" coordsize="19200,9480" path="m19200,1320l0,1320,0,10800,19200,10800,19200,1320xe" filled="t" fillcolor="#FFFFFF" stroked="f">
              <v:path arrowok="t"/>
              <v:fill/>
            </v:shape>
            <v:shape style="position:absolute;left:0;top:1080;width:1205;height:240" coordorigin="0,1080" coordsize="1205,240" path="m0,1320l1205,1320,1205,1080,0,1080,0,1320xe" filled="t" fillcolor="#17347C" stroked="f">
              <v:path arrowok="t"/>
              <v:fill/>
            </v:shape>
            <v:shape style="position:absolute;left:1205;top:1080;width:17995;height:960" coordorigin="1205,1080" coordsize="17995,960" path="m1205,2040l19200,2040,19200,1080,1205,1080,1205,2040xe" filled="t" fillcolor="#17347C" stroked="f">
              <v:path arrowok="t"/>
              <v:fill/>
            </v:shape>
            <v:shape style="position:absolute;left:1320;top:4834;width:10546;height:4762" coordorigin="1320,4834" coordsize="10546,4762" path="m1320,9595l11866,9595,11866,4834,1320,4834,1320,9595xe" filled="f" stroked="t" strokeweight="1.92pt" strokecolor="#5585AA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color w:val="1C2BC1"/>
          <w:w w:val="74"/>
          <w:sz w:val="25"/>
          <w:szCs w:val="25"/>
        </w:rPr>
        <w:t>d</w:t>
      </w:r>
      <w:r>
        <w:rPr>
          <w:rFonts w:cs="Courier New" w:hAnsi="Courier New" w:eastAsia="Courier New" w:ascii="Courier New"/>
          <w:color w:val="1C2BC1"/>
          <w:w w:val="91"/>
          <w:sz w:val="25"/>
          <w:szCs w:val="25"/>
        </w:rPr>
        <w:t>b</w:t>
      </w:r>
      <w:r>
        <w:rPr>
          <w:rFonts w:cs="Courier New" w:hAnsi="Courier New" w:eastAsia="Courier New" w:ascii="Courier New"/>
          <w:color w:val="39243A"/>
          <w:w w:val="61"/>
          <w:sz w:val="25"/>
          <w:szCs w:val="25"/>
        </w:rPr>
        <w:t>.</w:t>
      </w:r>
      <w:r>
        <w:rPr>
          <w:rFonts w:cs="Courier New" w:hAnsi="Courier New" w:eastAsia="Courier New" w:ascii="Courier New"/>
          <w:color w:val="39243A"/>
          <w:spacing w:val="-98"/>
          <w:w w:val="100"/>
          <w:sz w:val="25"/>
          <w:szCs w:val="25"/>
        </w:rPr>
        <w:t> </w:t>
      </w:r>
      <w:r>
        <w:rPr>
          <w:rFonts w:cs="Courier New" w:hAnsi="Courier New" w:eastAsia="Courier New" w:ascii="Courier New"/>
          <w:color w:val="121219"/>
          <w:spacing w:val="0"/>
          <w:w w:val="69"/>
          <w:sz w:val="25"/>
          <w:szCs w:val="25"/>
        </w:rPr>
        <w:t>c</w:t>
      </w:r>
      <w:r>
        <w:rPr>
          <w:rFonts w:cs="Courier New" w:hAnsi="Courier New" w:eastAsia="Courier New" w:ascii="Courier New"/>
          <w:color w:val="121219"/>
          <w:spacing w:val="0"/>
          <w:w w:val="87"/>
          <w:sz w:val="25"/>
          <w:szCs w:val="25"/>
        </w:rPr>
        <w:t>l</w:t>
      </w:r>
      <w:r>
        <w:rPr>
          <w:rFonts w:cs="Courier New" w:hAnsi="Courier New" w:eastAsia="Courier New" w:ascii="Courier New"/>
          <w:color w:val="121219"/>
          <w:spacing w:val="0"/>
          <w:w w:val="96"/>
          <w:sz w:val="25"/>
          <w:szCs w:val="25"/>
        </w:rPr>
        <w:t>o</w:t>
      </w:r>
      <w:r>
        <w:rPr>
          <w:rFonts w:cs="Courier New" w:hAnsi="Courier New" w:eastAsia="Courier New" w:ascii="Courier New"/>
          <w:color w:val="121219"/>
          <w:spacing w:val="0"/>
          <w:w w:val="78"/>
          <w:sz w:val="25"/>
          <w:szCs w:val="25"/>
        </w:rPr>
        <w:t>s</w:t>
      </w:r>
      <w:r>
        <w:rPr>
          <w:rFonts w:cs="Courier New" w:hAnsi="Courier New" w:eastAsia="Courier New" w:ascii="Courier New"/>
          <w:color w:val="121219"/>
          <w:spacing w:val="0"/>
          <w:w w:val="91"/>
          <w:sz w:val="25"/>
          <w:szCs w:val="25"/>
        </w:rPr>
        <w:t>e</w:t>
      </w:r>
      <w:r>
        <w:rPr>
          <w:rFonts w:cs="Courier New" w:hAnsi="Courier New" w:eastAsia="Courier New" w:ascii="Courier New"/>
          <w:color w:val="121219"/>
          <w:spacing w:val="0"/>
          <w:w w:val="74"/>
          <w:sz w:val="25"/>
          <w:szCs w:val="25"/>
        </w:rPr>
        <w:t>(</w:t>
      </w:r>
      <w:r>
        <w:rPr>
          <w:rFonts w:cs="Courier New" w:hAnsi="Courier New" w:eastAsia="Courier New" w:ascii="Courier New"/>
          <w:color w:val="121219"/>
          <w:spacing w:val="0"/>
          <w:w w:val="82"/>
          <w:sz w:val="25"/>
          <w:szCs w:val="25"/>
        </w:rPr>
        <w:t>)</w:t>
      </w:r>
      <w:r>
        <w:rPr>
          <w:rFonts w:cs="Courier New" w:hAnsi="Courier New" w:eastAsia="Courier New" w:ascii="Courier New"/>
          <w:color w:val="39243A"/>
          <w:spacing w:val="0"/>
          <w:w w:val="78"/>
          <w:sz w:val="25"/>
          <w:szCs w:val="25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exact" w:line="260"/>
        <w:ind w:left="1388"/>
      </w:pPr>
      <w:r>
        <w:rPr>
          <w:rFonts w:cs="Courier New" w:hAnsi="Courier New" w:eastAsia="Courier New" w:ascii="Courier New"/>
          <w:color w:val="70454B"/>
          <w:w w:val="78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70454B"/>
          <w:w w:val="91"/>
          <w:position w:val="2"/>
          <w:sz w:val="25"/>
          <w:szCs w:val="25"/>
        </w:rPr>
        <w:t>x</w:t>
      </w:r>
      <w:r>
        <w:rPr>
          <w:rFonts w:cs="Courier New" w:hAnsi="Courier New" w:eastAsia="Courier New" w:ascii="Courier New"/>
          <w:color w:val="70454B"/>
          <w:w w:val="78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70454B"/>
          <w:w w:val="96"/>
          <w:position w:val="2"/>
          <w:sz w:val="25"/>
          <w:szCs w:val="25"/>
        </w:rPr>
        <w:t>M</w:t>
      </w:r>
      <w:r>
        <w:rPr>
          <w:rFonts w:cs="Courier New" w:hAnsi="Courier New" w:eastAsia="Courier New" w:ascii="Courier New"/>
          <w:color w:val="70454B"/>
          <w:w w:val="78"/>
          <w:position w:val="2"/>
          <w:sz w:val="25"/>
          <w:szCs w:val="25"/>
        </w:rPr>
        <w:t>s</w:t>
      </w:r>
      <w:r>
        <w:rPr>
          <w:rFonts w:cs="Courier New" w:hAnsi="Courier New" w:eastAsia="Courier New" w:ascii="Courier New"/>
          <w:color w:val="70454B"/>
          <w:w w:val="96"/>
          <w:position w:val="2"/>
          <w:sz w:val="25"/>
          <w:szCs w:val="25"/>
        </w:rPr>
        <w:t>g</w:t>
      </w:r>
      <w:r>
        <w:rPr>
          <w:rFonts w:cs="Courier New" w:hAnsi="Courier New" w:eastAsia="Courier New" w:ascii="Courier New"/>
          <w:color w:val="121219"/>
          <w:w w:val="61"/>
          <w:position w:val="2"/>
          <w:sz w:val="25"/>
          <w:szCs w:val="25"/>
        </w:rPr>
        <w:t>.</w:t>
      </w:r>
      <w:r>
        <w:rPr>
          <w:rFonts w:cs="Courier New" w:hAnsi="Courier New" w:eastAsia="Courier New" w:ascii="Courier New"/>
          <w:color w:val="121219"/>
          <w:w w:val="104"/>
          <w:position w:val="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121219"/>
          <w:w w:val="96"/>
          <w:position w:val="2"/>
          <w:sz w:val="25"/>
          <w:szCs w:val="25"/>
        </w:rPr>
        <w:t>p</w:t>
      </w:r>
      <w:r>
        <w:rPr>
          <w:rFonts w:cs="Courier New" w:hAnsi="Courier New" w:eastAsia="Courier New" w:ascii="Courier New"/>
          <w:color w:val="121219"/>
          <w:w w:val="82"/>
          <w:position w:val="2"/>
          <w:sz w:val="25"/>
          <w:szCs w:val="25"/>
        </w:rPr>
        <w:t>pe</w:t>
      </w:r>
      <w:r>
        <w:rPr>
          <w:rFonts w:cs="Courier New" w:hAnsi="Courier New" w:eastAsia="Courier New" w:ascii="Courier New"/>
          <w:color w:val="121219"/>
          <w:w w:val="87"/>
          <w:position w:val="2"/>
          <w:sz w:val="25"/>
          <w:szCs w:val="25"/>
        </w:rPr>
        <w:t>n</w:t>
      </w:r>
      <w:r>
        <w:rPr>
          <w:rFonts w:cs="Courier New" w:hAnsi="Courier New" w:eastAsia="Courier New" w:ascii="Courier New"/>
          <w:color w:val="121219"/>
          <w:w w:val="82"/>
          <w:position w:val="2"/>
          <w:sz w:val="25"/>
          <w:szCs w:val="25"/>
        </w:rPr>
        <w:t>d(</w:t>
      </w:r>
      <w:r>
        <w:rPr>
          <w:rFonts w:cs="Courier New" w:hAnsi="Courier New" w:eastAsia="Courier New" w:ascii="Courier New"/>
          <w:color w:val="362FF8"/>
          <w:w w:val="87"/>
          <w:position w:val="2"/>
          <w:sz w:val="25"/>
          <w:szCs w:val="25"/>
        </w:rPr>
        <w:t>"</w:t>
      </w:r>
      <w:r>
        <w:rPr>
          <w:rFonts w:cs="Courier New" w:hAnsi="Courier New" w:eastAsia="Courier New" w:ascii="Courier New"/>
          <w:color w:val="483DF7"/>
          <w:w w:val="96"/>
          <w:position w:val="2"/>
          <w:sz w:val="25"/>
          <w:szCs w:val="25"/>
        </w:rPr>
        <w:t>\</w:t>
      </w:r>
      <w:r>
        <w:rPr>
          <w:rFonts w:cs="Courier New" w:hAnsi="Courier New" w:eastAsia="Courier New" w:ascii="Courier New"/>
          <w:color w:val="362FF8"/>
          <w:w w:val="87"/>
          <w:position w:val="2"/>
          <w:sz w:val="25"/>
          <w:szCs w:val="25"/>
        </w:rPr>
        <w:t>n</w:t>
      </w:r>
      <w:r>
        <w:rPr>
          <w:rFonts w:cs="Courier New" w:hAnsi="Courier New" w:eastAsia="Courier New" w:ascii="Courier New"/>
          <w:color w:val="362FF8"/>
          <w:w w:val="91"/>
          <w:position w:val="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362FF8"/>
          <w:w w:val="82"/>
          <w:position w:val="2"/>
          <w:sz w:val="25"/>
          <w:szCs w:val="25"/>
        </w:rPr>
        <w:t>ll</w:t>
      </w:r>
      <w:r>
        <w:rPr>
          <w:rFonts w:cs="Courier New" w:hAnsi="Courier New" w:eastAsia="Courier New" w:ascii="Courier New"/>
          <w:color w:val="362FF8"/>
          <w:spacing w:val="7"/>
          <w:w w:val="100"/>
          <w:position w:val="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362FF8"/>
          <w:spacing w:val="0"/>
          <w:w w:val="69"/>
          <w:position w:val="2"/>
          <w:sz w:val="25"/>
          <w:szCs w:val="25"/>
        </w:rPr>
        <w:t>d</w:t>
      </w:r>
      <w:r>
        <w:rPr>
          <w:rFonts w:cs="Courier New" w:hAnsi="Courier New" w:eastAsia="Courier New" w:ascii="Courier New"/>
          <w:color w:val="362FF8"/>
          <w:spacing w:val="0"/>
          <w:w w:val="91"/>
          <w:position w:val="2"/>
          <w:sz w:val="25"/>
          <w:szCs w:val="25"/>
        </w:rPr>
        <w:t>o</w:t>
      </w:r>
      <w:r>
        <w:rPr>
          <w:rFonts w:cs="Courier New" w:hAnsi="Courier New" w:eastAsia="Courier New" w:ascii="Courier New"/>
          <w:color w:val="362FF8"/>
          <w:spacing w:val="0"/>
          <w:w w:val="82"/>
          <w:position w:val="2"/>
          <w:sz w:val="25"/>
          <w:szCs w:val="25"/>
        </w:rPr>
        <w:t>n</w:t>
      </w:r>
      <w:r>
        <w:rPr>
          <w:rFonts w:cs="Courier New" w:hAnsi="Courier New" w:eastAsia="Courier New" w:ascii="Courier New"/>
          <w:color w:val="362FF8"/>
          <w:spacing w:val="0"/>
          <w:w w:val="87"/>
          <w:position w:val="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362FF8"/>
          <w:spacing w:val="0"/>
          <w:w w:val="61"/>
          <w:position w:val="2"/>
          <w:sz w:val="25"/>
          <w:szCs w:val="25"/>
        </w:rPr>
        <w:t>!</w:t>
      </w:r>
      <w:r>
        <w:rPr>
          <w:rFonts w:cs="Courier New" w:hAnsi="Courier New" w:eastAsia="Courier New" w:ascii="Courier New"/>
          <w:color w:val="362FF8"/>
          <w:spacing w:val="0"/>
          <w:w w:val="104"/>
          <w:position w:val="2"/>
          <w:sz w:val="25"/>
          <w:szCs w:val="25"/>
        </w:rPr>
        <w:t>"</w:t>
      </w:r>
      <w:r>
        <w:rPr>
          <w:rFonts w:cs="Courier New" w:hAnsi="Courier New" w:eastAsia="Courier New" w:ascii="Courier New"/>
          <w:color w:val="121219"/>
          <w:spacing w:val="0"/>
          <w:w w:val="82"/>
          <w:position w:val="2"/>
          <w:sz w:val="25"/>
          <w:szCs w:val="25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before="4"/>
        <w:ind w:left="1153"/>
      </w:pPr>
      <w:r>
        <w:rPr>
          <w:rFonts w:cs="Courier New" w:hAnsi="Courier New" w:eastAsia="Courier New" w:ascii="Courier New"/>
          <w:color w:val="121219"/>
          <w:spacing w:val="0"/>
          <w:w w:val="72"/>
          <w:sz w:val="25"/>
          <w:szCs w:val="25"/>
        </w:rPr>
        <w:t>}</w:t>
      </w:r>
      <w:r>
        <w:rPr>
          <w:rFonts w:cs="Courier New" w:hAnsi="Courier New" w:eastAsia="Courier New" w:ascii="Courier New"/>
          <w:color w:val="121219"/>
          <w:spacing w:val="19"/>
          <w:w w:val="7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7C0B56"/>
          <w:spacing w:val="0"/>
          <w:w w:val="72"/>
          <w:sz w:val="25"/>
          <w:szCs w:val="25"/>
        </w:rPr>
        <w:t>c</w:t>
      </w:r>
      <w:r>
        <w:rPr>
          <w:rFonts w:cs="Courier New" w:hAnsi="Courier New" w:eastAsia="Courier New" w:ascii="Courier New"/>
          <w:color w:val="7C0B56"/>
          <w:spacing w:val="0"/>
          <w:w w:val="72"/>
          <w:sz w:val="25"/>
          <w:szCs w:val="25"/>
        </w:rPr>
        <w:t>atch</w:t>
      </w:r>
      <w:r>
        <w:rPr>
          <w:rFonts w:cs="Courier New" w:hAnsi="Courier New" w:eastAsia="Courier New" w:ascii="Courier New"/>
          <w:color w:val="7C0B56"/>
          <w:spacing w:val="0"/>
          <w:w w:val="7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7C0B56"/>
          <w:spacing w:val="47"/>
          <w:w w:val="7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020204"/>
          <w:spacing w:val="0"/>
          <w:w w:val="52"/>
          <w:sz w:val="25"/>
          <w:szCs w:val="25"/>
        </w:rPr>
        <w:t>{</w:t>
      </w:r>
      <w:r>
        <w:rPr>
          <w:rFonts w:cs="Courier New" w:hAnsi="Courier New" w:eastAsia="Courier New" w:ascii="Courier New"/>
          <w:color w:val="020204"/>
          <w:spacing w:val="0"/>
          <w:w w:val="96"/>
          <w:sz w:val="25"/>
          <w:szCs w:val="25"/>
        </w:rPr>
        <w:t>SQ</w:t>
      </w:r>
      <w:r>
        <w:rPr>
          <w:rFonts w:cs="Courier New" w:hAnsi="Courier New" w:eastAsia="Courier New" w:ascii="Courier New"/>
          <w:color w:val="020204"/>
          <w:spacing w:val="0"/>
          <w:w w:val="78"/>
          <w:sz w:val="25"/>
          <w:szCs w:val="25"/>
        </w:rPr>
        <w:t>L</w:t>
      </w:r>
      <w:r>
        <w:rPr>
          <w:rFonts w:cs="Courier New" w:hAnsi="Courier New" w:eastAsia="Courier New" w:ascii="Courier New"/>
          <w:color w:val="020204"/>
          <w:spacing w:val="0"/>
          <w:w w:val="91"/>
          <w:sz w:val="25"/>
          <w:szCs w:val="25"/>
        </w:rPr>
        <w:t>i</w:t>
      </w:r>
      <w:r>
        <w:rPr>
          <w:rFonts w:cs="Courier New" w:hAnsi="Courier New" w:eastAsia="Courier New" w:ascii="Courier New"/>
          <w:color w:val="020204"/>
          <w:spacing w:val="0"/>
          <w:w w:val="8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020204"/>
          <w:spacing w:val="0"/>
          <w:w w:val="91"/>
          <w:sz w:val="25"/>
          <w:szCs w:val="25"/>
        </w:rPr>
        <w:t>e</w:t>
      </w:r>
      <w:r>
        <w:rPr>
          <w:rFonts w:cs="Courier New" w:hAnsi="Courier New" w:eastAsia="Courier New" w:ascii="Courier New"/>
          <w:color w:val="020204"/>
          <w:spacing w:val="0"/>
          <w:w w:val="8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121219"/>
          <w:spacing w:val="0"/>
          <w:w w:val="87"/>
          <w:sz w:val="25"/>
          <w:szCs w:val="25"/>
        </w:rPr>
        <w:t>x</w:t>
      </w:r>
      <w:r>
        <w:rPr>
          <w:rFonts w:cs="Courier New" w:hAnsi="Courier New" w:eastAsia="Courier New" w:ascii="Courier New"/>
          <w:color w:val="020204"/>
          <w:spacing w:val="0"/>
          <w:w w:val="82"/>
          <w:sz w:val="25"/>
          <w:szCs w:val="25"/>
        </w:rPr>
        <w:t>c</w:t>
      </w:r>
      <w:r>
        <w:rPr>
          <w:rFonts w:cs="Courier New" w:hAnsi="Courier New" w:eastAsia="Courier New" w:ascii="Courier New"/>
          <w:color w:val="020204"/>
          <w:spacing w:val="0"/>
          <w:w w:val="91"/>
          <w:sz w:val="25"/>
          <w:szCs w:val="25"/>
        </w:rPr>
        <w:t>ep</w:t>
      </w:r>
      <w:r>
        <w:rPr>
          <w:rFonts w:cs="Courier New" w:hAnsi="Courier New" w:eastAsia="Courier New" w:ascii="Courier New"/>
          <w:color w:val="020204"/>
          <w:spacing w:val="0"/>
          <w:w w:val="78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spacing w:val="0"/>
          <w:w w:val="87"/>
          <w:sz w:val="25"/>
          <w:szCs w:val="25"/>
        </w:rPr>
        <w:t>i</w:t>
      </w:r>
      <w:r>
        <w:rPr>
          <w:rFonts w:cs="Courier New" w:hAnsi="Courier New" w:eastAsia="Courier New" w:ascii="Courier New"/>
          <w:color w:val="020204"/>
          <w:spacing w:val="0"/>
          <w:w w:val="96"/>
          <w:sz w:val="25"/>
          <w:szCs w:val="25"/>
        </w:rPr>
        <w:t>o</w:t>
      </w:r>
      <w:r>
        <w:rPr>
          <w:rFonts w:cs="Courier New" w:hAnsi="Courier New" w:eastAsia="Courier New" w:ascii="Courier New"/>
          <w:color w:val="020204"/>
          <w:spacing w:val="0"/>
          <w:w w:val="82"/>
          <w:sz w:val="25"/>
          <w:szCs w:val="25"/>
        </w:rPr>
        <w:t>n</w:t>
      </w:r>
      <w:r>
        <w:rPr>
          <w:rFonts w:cs="Courier New" w:hAnsi="Courier New" w:eastAsia="Courier New" w:ascii="Courier New"/>
          <w:color w:val="020204"/>
          <w:spacing w:val="-6"/>
          <w:w w:val="100"/>
          <w:sz w:val="25"/>
          <w:szCs w:val="25"/>
        </w:rPr>
        <w:t> </w:t>
      </w:r>
      <w:r>
        <w:rPr>
          <w:rFonts w:cs="Courier New" w:hAnsi="Courier New" w:eastAsia="Courier New" w:ascii="Courier New"/>
          <w:color w:val="70454B"/>
          <w:spacing w:val="0"/>
          <w:w w:val="67"/>
          <w:sz w:val="25"/>
          <w:szCs w:val="25"/>
        </w:rPr>
        <w:t>e</w:t>
      </w:r>
      <w:r>
        <w:rPr>
          <w:rFonts w:cs="Courier New" w:hAnsi="Courier New" w:eastAsia="Courier New" w:ascii="Courier New"/>
          <w:color w:val="020204"/>
          <w:spacing w:val="0"/>
          <w:w w:val="67"/>
          <w:sz w:val="25"/>
          <w:szCs w:val="25"/>
        </w:rPr>
        <w:t>)</w:t>
      </w:r>
      <w:r>
        <w:rPr>
          <w:rFonts w:cs="Courier New" w:hAnsi="Courier New" w:eastAsia="Courier New" w:ascii="Courier New"/>
          <w:color w:val="020204"/>
          <w:spacing w:val="97"/>
          <w:w w:val="67"/>
          <w:sz w:val="25"/>
          <w:szCs w:val="25"/>
        </w:rPr>
        <w:t> </w:t>
      </w:r>
      <w:r>
        <w:rPr>
          <w:rFonts w:cs="Courier New" w:hAnsi="Courier New" w:eastAsia="Courier New" w:ascii="Courier New"/>
          <w:color w:val="020204"/>
          <w:spacing w:val="0"/>
          <w:w w:val="67"/>
          <w:sz w:val="25"/>
          <w:szCs w:val="25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exact" w:line="280"/>
        <w:ind w:left="1388" w:right="-58"/>
      </w:pPr>
      <w:r>
        <w:rPr>
          <w:rFonts w:cs="Courier New" w:hAnsi="Courier New" w:eastAsia="Courier New" w:ascii="Courier New"/>
          <w:color w:val="70454B"/>
          <w:w w:val="78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70454B"/>
          <w:w w:val="91"/>
          <w:position w:val="2"/>
          <w:sz w:val="25"/>
          <w:szCs w:val="25"/>
        </w:rPr>
        <w:t>x</w:t>
      </w:r>
      <w:r>
        <w:rPr>
          <w:rFonts w:cs="Courier New" w:hAnsi="Courier New" w:eastAsia="Courier New" w:ascii="Courier New"/>
          <w:color w:val="70454B"/>
          <w:w w:val="78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70454B"/>
          <w:w w:val="96"/>
          <w:position w:val="2"/>
          <w:sz w:val="25"/>
          <w:szCs w:val="25"/>
        </w:rPr>
        <w:t>M</w:t>
      </w:r>
      <w:r>
        <w:rPr>
          <w:rFonts w:cs="Courier New" w:hAnsi="Courier New" w:eastAsia="Courier New" w:ascii="Courier New"/>
          <w:color w:val="70454B"/>
          <w:w w:val="78"/>
          <w:position w:val="2"/>
          <w:sz w:val="25"/>
          <w:szCs w:val="25"/>
        </w:rPr>
        <w:t>s</w:t>
      </w:r>
      <w:r>
        <w:rPr>
          <w:rFonts w:cs="Courier New" w:hAnsi="Courier New" w:eastAsia="Courier New" w:ascii="Courier New"/>
          <w:color w:val="70454B"/>
          <w:w w:val="96"/>
          <w:position w:val="2"/>
          <w:sz w:val="25"/>
          <w:szCs w:val="25"/>
        </w:rPr>
        <w:t>g</w:t>
      </w:r>
      <w:r>
        <w:rPr>
          <w:rFonts w:cs="Courier New" w:hAnsi="Courier New" w:eastAsia="Courier New" w:ascii="Courier New"/>
          <w:color w:val="39243A"/>
          <w:w w:val="61"/>
          <w:position w:val="2"/>
          <w:sz w:val="25"/>
          <w:szCs w:val="25"/>
        </w:rPr>
        <w:t>.</w:t>
      </w:r>
      <w:r>
        <w:rPr>
          <w:rFonts w:cs="Courier New" w:hAnsi="Courier New" w:eastAsia="Courier New" w:ascii="Courier New"/>
          <w:color w:val="121219"/>
          <w:w w:val="104"/>
          <w:position w:val="2"/>
          <w:sz w:val="25"/>
          <w:szCs w:val="25"/>
        </w:rPr>
        <w:t>a</w:t>
      </w:r>
      <w:r>
        <w:rPr>
          <w:rFonts w:cs="Courier New" w:hAnsi="Courier New" w:eastAsia="Courier New" w:ascii="Courier New"/>
          <w:color w:val="121219"/>
          <w:w w:val="96"/>
          <w:position w:val="2"/>
          <w:sz w:val="25"/>
          <w:szCs w:val="25"/>
        </w:rPr>
        <w:t>p</w:t>
      </w:r>
      <w:r>
        <w:rPr>
          <w:rFonts w:cs="Courier New" w:hAnsi="Courier New" w:eastAsia="Courier New" w:ascii="Courier New"/>
          <w:color w:val="121219"/>
          <w:w w:val="82"/>
          <w:position w:val="2"/>
          <w:sz w:val="25"/>
          <w:szCs w:val="25"/>
        </w:rPr>
        <w:t>pe</w:t>
      </w:r>
      <w:r>
        <w:rPr>
          <w:rFonts w:cs="Courier New" w:hAnsi="Courier New" w:eastAsia="Courier New" w:ascii="Courier New"/>
          <w:color w:val="121219"/>
          <w:w w:val="87"/>
          <w:position w:val="2"/>
          <w:sz w:val="25"/>
          <w:szCs w:val="25"/>
        </w:rPr>
        <w:t>n</w:t>
      </w:r>
      <w:r>
        <w:rPr>
          <w:rFonts w:cs="Courier New" w:hAnsi="Courier New" w:eastAsia="Courier New" w:ascii="Courier New"/>
          <w:color w:val="121219"/>
          <w:w w:val="82"/>
          <w:position w:val="2"/>
          <w:sz w:val="25"/>
          <w:szCs w:val="25"/>
        </w:rPr>
        <w:t>d(</w:t>
      </w:r>
      <w:r>
        <w:rPr>
          <w:rFonts w:cs="Courier New" w:hAnsi="Courier New" w:eastAsia="Courier New" w:ascii="Courier New"/>
          <w:color w:val="362FF8"/>
          <w:w w:val="87"/>
          <w:position w:val="2"/>
          <w:sz w:val="25"/>
          <w:szCs w:val="25"/>
        </w:rPr>
        <w:t>"</w:t>
      </w:r>
      <w:r>
        <w:rPr>
          <w:rFonts w:cs="Courier New" w:hAnsi="Courier New" w:eastAsia="Courier New" w:ascii="Courier New"/>
          <w:color w:val="483DF7"/>
          <w:w w:val="96"/>
          <w:position w:val="2"/>
          <w:sz w:val="25"/>
          <w:szCs w:val="25"/>
        </w:rPr>
        <w:t>\</w:t>
      </w:r>
      <w:r>
        <w:rPr>
          <w:rFonts w:cs="Courier New" w:hAnsi="Courier New" w:eastAsia="Courier New" w:ascii="Courier New"/>
          <w:color w:val="362FF8"/>
          <w:w w:val="87"/>
          <w:position w:val="2"/>
          <w:sz w:val="25"/>
          <w:szCs w:val="25"/>
        </w:rPr>
        <w:t>n</w:t>
      </w:r>
      <w:r>
        <w:rPr>
          <w:rFonts w:cs="Courier New" w:hAnsi="Courier New" w:eastAsia="Courier New" w:ascii="Courier New"/>
          <w:color w:val="362FF8"/>
          <w:w w:val="78"/>
          <w:position w:val="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362FF8"/>
          <w:w w:val="96"/>
          <w:position w:val="2"/>
          <w:sz w:val="25"/>
          <w:szCs w:val="25"/>
        </w:rPr>
        <w:t>R</w:t>
      </w:r>
      <w:r>
        <w:rPr>
          <w:rFonts w:cs="Courier New" w:hAnsi="Courier New" w:eastAsia="Courier New" w:ascii="Courier New"/>
          <w:color w:val="362FF8"/>
          <w:w w:val="87"/>
          <w:position w:val="2"/>
          <w:sz w:val="25"/>
          <w:szCs w:val="25"/>
        </w:rPr>
        <w:t>R</w:t>
      </w:r>
      <w:r>
        <w:rPr>
          <w:rFonts w:cs="Courier New" w:hAnsi="Courier New" w:eastAsia="Courier New" w:ascii="Courier New"/>
          <w:color w:val="362FF8"/>
          <w:w w:val="91"/>
          <w:position w:val="2"/>
          <w:sz w:val="25"/>
          <w:szCs w:val="25"/>
        </w:rPr>
        <w:t>O</w:t>
      </w:r>
      <w:r>
        <w:rPr>
          <w:rFonts w:cs="Courier New" w:hAnsi="Courier New" w:eastAsia="Courier New" w:ascii="Courier New"/>
          <w:color w:val="362FF8"/>
          <w:w w:val="87"/>
          <w:position w:val="2"/>
          <w:sz w:val="25"/>
          <w:szCs w:val="25"/>
        </w:rPr>
        <w:t>R</w:t>
      </w:r>
      <w:r>
        <w:rPr>
          <w:rFonts w:cs="Courier New" w:hAnsi="Courier New" w:eastAsia="Courier New" w:ascii="Courier New"/>
          <w:color w:val="362FF8"/>
          <w:spacing w:val="7"/>
          <w:w w:val="100"/>
          <w:position w:val="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83DF7"/>
          <w:spacing w:val="0"/>
          <w:w w:val="52"/>
          <w:position w:val="2"/>
          <w:sz w:val="25"/>
          <w:szCs w:val="25"/>
        </w:rPr>
        <w:t>"</w:t>
      </w:r>
      <w:r>
        <w:rPr>
          <w:rFonts w:cs="Courier New" w:hAnsi="Courier New" w:eastAsia="Courier New" w:ascii="Courier New"/>
          <w:color w:val="483DF7"/>
          <w:spacing w:val="0"/>
          <w:w w:val="52"/>
          <w:position w:val="2"/>
          <w:sz w:val="25"/>
          <w:szCs w:val="25"/>
        </w:rPr>
        <w:t> </w:t>
      </w:r>
      <w:r>
        <w:rPr>
          <w:rFonts w:cs="Courier New" w:hAnsi="Courier New" w:eastAsia="Courier New" w:ascii="Courier New"/>
          <w:color w:val="483DF7"/>
          <w:spacing w:val="1"/>
          <w:w w:val="52"/>
          <w:position w:val="2"/>
          <w:sz w:val="25"/>
          <w:szCs w:val="25"/>
        </w:rPr>
        <w:t> </w:t>
      </w:r>
      <w:r>
        <w:rPr>
          <w:rFonts w:cs="Arial" w:hAnsi="Arial" w:eastAsia="Arial" w:ascii="Arial"/>
          <w:color w:val="121219"/>
          <w:spacing w:val="0"/>
          <w:w w:val="100"/>
          <w:position w:val="2"/>
          <w:sz w:val="23"/>
          <w:szCs w:val="23"/>
        </w:rPr>
        <w:t>+</w:t>
      </w:r>
      <w:r>
        <w:rPr>
          <w:rFonts w:cs="Arial" w:hAnsi="Arial" w:eastAsia="Arial" w:ascii="Arial"/>
          <w:color w:val="121219"/>
          <w:spacing w:val="0"/>
          <w:w w:val="100"/>
          <w:position w:val="2"/>
          <w:sz w:val="23"/>
          <w:szCs w:val="23"/>
        </w:rPr>
        <w:t> </w:t>
      </w:r>
      <w:r>
        <w:rPr>
          <w:rFonts w:cs="Arial" w:hAnsi="Arial" w:eastAsia="Arial" w:ascii="Arial"/>
          <w:color w:val="121219"/>
          <w:spacing w:val="5"/>
          <w:w w:val="100"/>
          <w:position w:val="2"/>
          <w:sz w:val="23"/>
          <w:szCs w:val="23"/>
        </w:rPr>
        <w:t> </w:t>
      </w:r>
      <w:r>
        <w:rPr>
          <w:rFonts w:cs="Courier New" w:hAnsi="Courier New" w:eastAsia="Courier New" w:ascii="Courier New"/>
          <w:color w:val="70454B"/>
          <w:spacing w:val="0"/>
          <w:w w:val="74"/>
          <w:position w:val="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39243A"/>
          <w:spacing w:val="0"/>
          <w:w w:val="65"/>
          <w:position w:val="2"/>
          <w:sz w:val="25"/>
          <w:szCs w:val="25"/>
        </w:rPr>
        <w:t>.</w:t>
      </w:r>
      <w:r>
        <w:rPr>
          <w:rFonts w:cs="Courier New" w:hAnsi="Courier New" w:eastAsia="Courier New" w:ascii="Courier New"/>
          <w:color w:val="121219"/>
          <w:spacing w:val="0"/>
          <w:w w:val="113"/>
          <w:position w:val="2"/>
          <w:sz w:val="25"/>
          <w:szCs w:val="25"/>
        </w:rPr>
        <w:t>g</w:t>
      </w:r>
      <w:r>
        <w:rPr>
          <w:rFonts w:cs="Courier New" w:hAnsi="Courier New" w:eastAsia="Courier New" w:ascii="Courier New"/>
          <w:color w:val="121219"/>
          <w:spacing w:val="0"/>
          <w:w w:val="82"/>
          <w:position w:val="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121219"/>
          <w:spacing w:val="0"/>
          <w:w w:val="87"/>
          <w:position w:val="2"/>
          <w:sz w:val="25"/>
          <w:szCs w:val="25"/>
        </w:rPr>
        <w:t>t</w:t>
      </w:r>
      <w:r>
        <w:rPr>
          <w:rFonts w:cs="Courier New" w:hAnsi="Courier New" w:eastAsia="Courier New" w:ascii="Courier New"/>
          <w:color w:val="121219"/>
          <w:spacing w:val="0"/>
          <w:w w:val="91"/>
          <w:position w:val="2"/>
          <w:sz w:val="25"/>
          <w:szCs w:val="25"/>
        </w:rPr>
        <w:t>M</w:t>
      </w:r>
      <w:r>
        <w:rPr>
          <w:rFonts w:cs="Courier New" w:hAnsi="Courier New" w:eastAsia="Courier New" w:ascii="Courier New"/>
          <w:color w:val="121219"/>
          <w:spacing w:val="0"/>
          <w:w w:val="82"/>
          <w:position w:val="2"/>
          <w:sz w:val="25"/>
          <w:szCs w:val="25"/>
        </w:rPr>
        <w:t>es</w:t>
      </w:r>
      <w:r>
        <w:rPr>
          <w:rFonts w:cs="Courier New" w:hAnsi="Courier New" w:eastAsia="Courier New" w:ascii="Courier New"/>
          <w:color w:val="121219"/>
          <w:spacing w:val="0"/>
          <w:w w:val="87"/>
          <w:position w:val="2"/>
          <w:sz w:val="25"/>
          <w:szCs w:val="25"/>
        </w:rPr>
        <w:t>sa</w:t>
      </w:r>
      <w:r>
        <w:rPr>
          <w:rFonts w:cs="Courier New" w:hAnsi="Courier New" w:eastAsia="Courier New" w:ascii="Courier New"/>
          <w:color w:val="121219"/>
          <w:spacing w:val="0"/>
          <w:w w:val="96"/>
          <w:position w:val="2"/>
          <w:sz w:val="25"/>
          <w:szCs w:val="25"/>
        </w:rPr>
        <w:t>g</w:t>
      </w:r>
      <w:r>
        <w:rPr>
          <w:rFonts w:cs="Courier New" w:hAnsi="Courier New" w:eastAsia="Courier New" w:ascii="Courier New"/>
          <w:color w:val="121219"/>
          <w:spacing w:val="0"/>
          <w:w w:val="82"/>
          <w:position w:val="2"/>
          <w:sz w:val="25"/>
          <w:szCs w:val="25"/>
        </w:rPr>
        <w:t>e</w:t>
      </w:r>
      <w:r>
        <w:rPr>
          <w:rFonts w:cs="Courier New" w:hAnsi="Courier New" w:eastAsia="Courier New" w:ascii="Courier New"/>
          <w:color w:val="121219"/>
          <w:spacing w:val="0"/>
          <w:w w:val="74"/>
          <w:position w:val="2"/>
          <w:sz w:val="25"/>
          <w:szCs w:val="25"/>
        </w:rPr>
        <w:t>(</w:t>
      </w:r>
      <w:r>
        <w:rPr>
          <w:rFonts w:cs="Courier New" w:hAnsi="Courier New" w:eastAsia="Courier New" w:ascii="Courier New"/>
          <w:color w:val="121219"/>
          <w:spacing w:val="0"/>
          <w:w w:val="82"/>
          <w:position w:val="2"/>
          <w:sz w:val="25"/>
          <w:szCs w:val="25"/>
        </w:rPr>
        <w:t>)</w:t>
      </w:r>
      <w:r>
        <w:rPr>
          <w:rFonts w:cs="Courier New" w:hAnsi="Courier New" w:eastAsia="Courier New" w:ascii="Courier New"/>
          <w:color w:val="121219"/>
          <w:spacing w:val="0"/>
          <w:w w:val="87"/>
          <w:position w:val="2"/>
          <w:sz w:val="25"/>
          <w:szCs w:val="25"/>
        </w:rPr>
        <w:t>)</w:t>
      </w:r>
      <w:r>
        <w:rPr>
          <w:rFonts w:cs="Courier New" w:hAnsi="Courier New" w:eastAsia="Courier New" w:ascii="Courier New"/>
          <w:color w:val="121219"/>
          <w:spacing w:val="0"/>
          <w:w w:val="78"/>
          <w:position w:val="2"/>
          <w:sz w:val="25"/>
          <w:szCs w:val="25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5"/>
          <w:szCs w:val="2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153"/>
      </w:pPr>
      <w:r>
        <w:rPr>
          <w:rFonts w:cs="Times New Roman" w:hAnsi="Times New Roman" w:eastAsia="Times New Roman" w:ascii="Times New Roman"/>
          <w:color w:val="121219"/>
          <w:spacing w:val="0"/>
          <w:w w:val="79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exact" w:line="300"/>
        <w:ind w:left="884"/>
      </w:pPr>
      <w:r>
        <w:rPr>
          <w:rFonts w:cs="Courier New" w:hAnsi="Courier New" w:eastAsia="Courier New" w:ascii="Courier New"/>
          <w:i/>
          <w:color w:val="121219"/>
          <w:w w:val="49"/>
          <w:position w:val="1"/>
          <w:sz w:val="31"/>
          <w:szCs w:val="31"/>
        </w:rPr>
        <w:t>}</w:t>
      </w:r>
      <w:r>
        <w:rPr>
          <w:rFonts w:cs="Courier New" w:hAnsi="Courier New" w:eastAsia="Courier New" w:ascii="Courier New"/>
          <w:i/>
          <w:color w:val="457F66"/>
          <w:w w:val="66"/>
          <w:position w:val="1"/>
          <w:sz w:val="31"/>
          <w:szCs w:val="31"/>
        </w:rPr>
        <w:t>I</w:t>
      </w:r>
      <w:r>
        <w:rPr>
          <w:rFonts w:cs="Courier New" w:hAnsi="Courier New" w:eastAsia="Courier New" w:ascii="Courier New"/>
          <w:i/>
          <w:color w:val="457F66"/>
          <w:w w:val="70"/>
          <w:position w:val="1"/>
          <w:sz w:val="31"/>
          <w:szCs w:val="31"/>
        </w:rPr>
        <w:t>I</w:t>
      </w:r>
      <w:r>
        <w:rPr>
          <w:rFonts w:cs="Courier New" w:hAnsi="Courier New" w:eastAsia="Courier New" w:ascii="Courier New"/>
          <w:i/>
          <w:color w:val="457F66"/>
          <w:spacing w:val="-29"/>
          <w:w w:val="100"/>
          <w:position w:val="1"/>
          <w:sz w:val="31"/>
          <w:szCs w:val="31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85"/>
          <w:position w:val="1"/>
          <w:sz w:val="25"/>
          <w:szCs w:val="25"/>
        </w:rPr>
        <w:t>o</w:t>
      </w:r>
      <w:r>
        <w:rPr>
          <w:rFonts w:cs="Courier New" w:hAnsi="Courier New" w:eastAsia="Courier New" w:ascii="Courier New"/>
          <w:color w:val="457F66"/>
          <w:spacing w:val="0"/>
          <w:w w:val="85"/>
          <w:position w:val="1"/>
          <w:sz w:val="25"/>
          <w:szCs w:val="25"/>
        </w:rPr>
        <w:t>n</w:t>
      </w:r>
      <w:r>
        <w:rPr>
          <w:rFonts w:cs="Courier New" w:hAnsi="Courier New" w:eastAsia="Courier New" w:ascii="Courier New"/>
          <w:color w:val="457F66"/>
          <w:spacing w:val="0"/>
          <w:w w:val="85"/>
          <w:position w:val="1"/>
          <w:sz w:val="25"/>
          <w:szCs w:val="25"/>
        </w:rPr>
        <w:t>C</w:t>
      </w:r>
      <w:r>
        <w:rPr>
          <w:rFonts w:cs="Courier New" w:hAnsi="Courier New" w:eastAsia="Courier New" w:ascii="Courier New"/>
          <w:color w:val="457F66"/>
          <w:spacing w:val="0"/>
          <w:w w:val="85"/>
          <w:position w:val="1"/>
          <w:sz w:val="25"/>
          <w:szCs w:val="25"/>
        </w:rPr>
        <w:t>r</w:t>
      </w:r>
      <w:r>
        <w:rPr>
          <w:rFonts w:cs="Courier New" w:hAnsi="Courier New" w:eastAsia="Courier New" w:ascii="Courier New"/>
          <w:color w:val="457F66"/>
          <w:spacing w:val="0"/>
          <w:w w:val="85"/>
          <w:position w:val="1"/>
          <w:sz w:val="25"/>
          <w:szCs w:val="25"/>
        </w:rPr>
        <w:t>ea</w:t>
      </w:r>
      <w:r>
        <w:rPr>
          <w:rFonts w:cs="Courier New" w:hAnsi="Courier New" w:eastAsia="Courier New" w:ascii="Courier New"/>
          <w:color w:val="457F66"/>
          <w:spacing w:val="0"/>
          <w:w w:val="85"/>
          <w:position w:val="1"/>
          <w:sz w:val="25"/>
          <w:szCs w:val="25"/>
        </w:rPr>
        <w:t>t</w:t>
      </w:r>
      <w:r>
        <w:rPr>
          <w:rFonts w:cs="Courier New" w:hAnsi="Courier New" w:eastAsia="Courier New" w:ascii="Courier New"/>
          <w:color w:val="457F66"/>
          <w:spacing w:val="0"/>
          <w:w w:val="85"/>
          <w:position w:val="1"/>
          <w:sz w:val="25"/>
          <w:szCs w:val="25"/>
        </w:rPr>
        <w:t>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center"/>
        <w:spacing w:lineRule="exact" w:line="300"/>
        <w:ind w:left="572" w:right="5160"/>
      </w:pPr>
      <w:r>
        <w:rPr>
          <w:rFonts w:cs="Courier New" w:hAnsi="Courier New" w:eastAsia="Courier New" w:ascii="Courier New"/>
          <w:i/>
          <w:color w:val="121219"/>
          <w:w w:val="49"/>
          <w:position w:val="3"/>
          <w:sz w:val="31"/>
          <w:szCs w:val="31"/>
        </w:rPr>
        <w:t>}</w:t>
      </w:r>
      <w:r>
        <w:rPr>
          <w:rFonts w:cs="Courier New" w:hAnsi="Courier New" w:eastAsia="Courier New" w:ascii="Courier New"/>
          <w:i/>
          <w:color w:val="457F66"/>
          <w:w w:val="66"/>
          <w:position w:val="3"/>
          <w:sz w:val="31"/>
          <w:szCs w:val="31"/>
        </w:rPr>
        <w:t>I</w:t>
      </w:r>
      <w:r>
        <w:rPr>
          <w:rFonts w:cs="Courier New" w:hAnsi="Courier New" w:eastAsia="Courier New" w:ascii="Courier New"/>
          <w:i/>
          <w:color w:val="457F66"/>
          <w:w w:val="73"/>
          <w:position w:val="3"/>
          <w:sz w:val="31"/>
          <w:szCs w:val="31"/>
        </w:rPr>
        <w:t>I</w:t>
      </w:r>
      <w:r>
        <w:rPr>
          <w:rFonts w:cs="Courier New" w:hAnsi="Courier New" w:eastAsia="Courier New" w:ascii="Courier New"/>
          <w:i/>
          <w:color w:val="457F66"/>
          <w:spacing w:val="-22"/>
          <w:w w:val="100"/>
          <w:position w:val="3"/>
          <w:sz w:val="31"/>
          <w:szCs w:val="31"/>
        </w:rPr>
        <w:t> </w:t>
      </w:r>
      <w:r>
        <w:rPr>
          <w:rFonts w:cs="Courier New" w:hAnsi="Courier New" w:eastAsia="Courier New" w:ascii="Courier New"/>
          <w:color w:val="457F66"/>
          <w:spacing w:val="0"/>
          <w:w w:val="65"/>
          <w:position w:val="3"/>
          <w:sz w:val="25"/>
          <w:szCs w:val="25"/>
        </w:rPr>
        <w:t>c</w:t>
      </w:r>
      <w:r>
        <w:rPr>
          <w:rFonts w:cs="Courier New" w:hAnsi="Courier New" w:eastAsia="Courier New" w:ascii="Courier New"/>
          <w:color w:val="457F66"/>
          <w:spacing w:val="0"/>
          <w:w w:val="96"/>
          <w:position w:val="3"/>
          <w:sz w:val="25"/>
          <w:szCs w:val="25"/>
        </w:rPr>
        <w:t>l</w:t>
      </w:r>
      <w:r>
        <w:rPr>
          <w:rFonts w:cs="Courier New" w:hAnsi="Courier New" w:eastAsia="Courier New" w:ascii="Courier New"/>
          <w:color w:val="457F66"/>
          <w:spacing w:val="0"/>
          <w:w w:val="82"/>
          <w:position w:val="3"/>
          <w:sz w:val="25"/>
          <w:szCs w:val="25"/>
        </w:rPr>
        <w:t>ass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5"/>
          <w:szCs w:val="25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right="-51"/>
      </w:pPr>
      <w:r>
        <w:rPr>
          <w:rFonts w:cs="Times New Roman" w:hAnsi="Times New Roman" w:eastAsia="Times New Roman" w:ascii="Times New Roman"/>
          <w:color w:val="121219"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color w:val="39243A"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color w:val="39243A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D3A56"/>
          <w:spacing w:val="0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color w:val="39243A"/>
          <w:spacing w:val="0"/>
          <w:w w:val="100"/>
          <w:sz w:val="20"/>
          <w:szCs w:val="20"/>
        </w:rPr>
        <w:t>6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</w:pPr>
      <w:r>
        <w:br w:type="column"/>
      </w:r>
      <w:r>
        <w:rPr>
          <w:rFonts w:cs="Times New Roman" w:hAnsi="Times New Roman" w:eastAsia="Times New Roman" w:ascii="Times New Roman"/>
          <w:i/>
          <w:color w:val="3D3A56"/>
          <w:spacing w:val="0"/>
          <w:w w:val="56"/>
          <w:sz w:val="21"/>
          <w:szCs w:val="21"/>
        </w:rPr>
        <w:t>..,.</w:t>
      </w:r>
      <w:r>
        <w:rPr>
          <w:rFonts w:cs="Times New Roman" w:hAnsi="Times New Roman" w:eastAsia="Times New Roman" w:ascii="Times New Roman"/>
          <w:i/>
          <w:color w:val="3D3A56"/>
          <w:spacing w:val="0"/>
          <w:w w:val="56"/>
          <w:sz w:val="21"/>
          <w:szCs w:val="21"/>
        </w:rPr>
        <w:t>   </w:t>
      </w:r>
      <w:r>
        <w:rPr>
          <w:rFonts w:cs="Times New Roman" w:hAnsi="Times New Roman" w:eastAsia="Times New Roman" w:ascii="Times New Roman"/>
          <w:i/>
          <w:color w:val="3D3A56"/>
          <w:spacing w:val="20"/>
          <w:w w:val="56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color w:val="B37F42"/>
          <w:spacing w:val="0"/>
          <w:w w:val="157"/>
          <w:sz w:val="21"/>
          <w:szCs w:val="21"/>
        </w:rPr>
        <w:t>(o</w:t>
      </w:r>
      <w:r>
        <w:rPr>
          <w:rFonts w:cs="Times New Roman" w:hAnsi="Times New Roman" w:eastAsia="Times New Roman" w:ascii="Times New Roman"/>
          <w:i/>
          <w:color w:val="B37F42"/>
          <w:spacing w:val="16"/>
          <w:w w:val="157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39243A"/>
          <w:spacing w:val="0"/>
          <w:w w:val="96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color w:val="580F3A"/>
          <w:spacing w:val="0"/>
          <w:w w:val="6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39243A"/>
          <w:spacing w:val="0"/>
          <w:w w:val="96"/>
          <w:sz w:val="23"/>
          <w:szCs w:val="23"/>
        </w:rPr>
        <w:t>s4</w:t>
      </w:r>
      <w:r>
        <w:rPr>
          <w:rFonts w:cs="Times New Roman" w:hAnsi="Times New Roman" w:eastAsia="Times New Roman" w:ascii="Times New Roman"/>
          <w:color w:val="3D3A56"/>
          <w:spacing w:val="0"/>
          <w:w w:val="96"/>
          <w:sz w:val="23"/>
          <w:szCs w:val="23"/>
        </w:rPr>
        <w:t>7</w:t>
      </w:r>
      <w:r>
        <w:rPr>
          <w:rFonts w:cs="Times New Roman" w:hAnsi="Times New Roman" w:eastAsia="Times New Roman" w:ascii="Times New Roman"/>
          <w:color w:val="39243A"/>
          <w:spacing w:val="0"/>
          <w:w w:val="9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color w:val="580F3A"/>
          <w:spacing w:val="0"/>
          <w:w w:val="102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color w:val="39243A"/>
          <w:spacing w:val="0"/>
          <w:w w:val="106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39243A"/>
          <w:spacing w:val="0"/>
          <w:w w:val="109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39243A"/>
          <w:spacing w:val="0"/>
          <w:w w:val="133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color w:val="39243A"/>
          <w:spacing w:val="0"/>
          <w:w w:val="119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color w:val="3D3A56"/>
          <w:spacing w:val="0"/>
          <w:w w:val="87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580F3A"/>
          <w:spacing w:val="0"/>
          <w:w w:val="68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color w:val="3D3A56"/>
          <w:spacing w:val="0"/>
          <w:w w:val="117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39243A"/>
          <w:spacing w:val="0"/>
          <w:w w:val="91"/>
          <w:sz w:val="23"/>
          <w:szCs w:val="23"/>
        </w:rPr>
        <w:t>q</w:t>
      </w:r>
      <w:r>
        <w:rPr>
          <w:rFonts w:cs="Times New Roman" w:hAnsi="Times New Roman" w:eastAsia="Times New Roman" w:ascii="Times New Roman"/>
          <w:color w:val="580F3A"/>
          <w:spacing w:val="0"/>
          <w:w w:val="92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color w:val="39243A"/>
          <w:spacing w:val="0"/>
          <w:w w:val="108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color w:val="39243A"/>
          <w:spacing w:val="0"/>
          <w:w w:val="10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39243A"/>
          <w:spacing w:val="0"/>
          <w:w w:val="144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color w:val="39243A"/>
          <w:spacing w:val="0"/>
          <w:w w:val="9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39243A"/>
          <w:spacing w:val="0"/>
          <w:w w:val="119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color w:val="39243A"/>
          <w:spacing w:val="0"/>
          <w:w w:val="9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3D3A56"/>
          <w:spacing w:val="0"/>
          <w:w w:val="124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39243A"/>
          <w:spacing w:val="0"/>
          <w:w w:val="102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color w:val="3D3A56"/>
          <w:spacing w:val="0"/>
          <w:w w:val="102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2"/>
        <w:ind w:left="360"/>
      </w:pPr>
      <w:r>
        <w:rPr>
          <w:rFonts w:cs="Arial" w:hAnsi="Arial" w:eastAsia="Arial" w:ascii="Arial"/>
          <w:color w:val="ACAEAE"/>
          <w:spacing w:val="0"/>
          <w:w w:val="58"/>
          <w:sz w:val="22"/>
          <w:szCs w:val="22"/>
        </w:rPr>
        <w:t>t&gt;</w:t>
      </w:r>
      <w:r>
        <w:rPr>
          <w:rFonts w:cs="Arial" w:hAnsi="Arial" w:eastAsia="Arial" w:ascii="Arial"/>
          <w:color w:val="ACAEAE"/>
          <w:spacing w:val="0"/>
          <w:w w:val="58"/>
          <w:sz w:val="22"/>
          <w:szCs w:val="22"/>
        </w:rPr>
        <w:t>  </w:t>
      </w:r>
      <w:r>
        <w:rPr>
          <w:rFonts w:cs="Arial" w:hAnsi="Arial" w:eastAsia="Arial" w:ascii="Arial"/>
          <w:color w:val="ACAEAE"/>
          <w:spacing w:val="19"/>
          <w:w w:val="58"/>
          <w:sz w:val="22"/>
          <w:szCs w:val="22"/>
        </w:rPr>
        <w:t> </w:t>
      </w:r>
      <w:r>
        <w:rPr>
          <w:rFonts w:cs="Arial" w:hAnsi="Arial" w:eastAsia="Arial" w:ascii="Arial"/>
          <w:color w:val="B37F42"/>
          <w:spacing w:val="0"/>
          <w:w w:val="58"/>
          <w:sz w:val="22"/>
          <w:szCs w:val="22"/>
        </w:rPr>
        <w:t>123,</w:t>
      </w:r>
      <w:r>
        <w:rPr>
          <w:rFonts w:cs="Arial" w:hAnsi="Arial" w:eastAsia="Arial" w:ascii="Arial"/>
          <w:color w:val="B37F42"/>
          <w:spacing w:val="0"/>
          <w:w w:val="58"/>
          <w:sz w:val="22"/>
          <w:szCs w:val="22"/>
        </w:rPr>
        <w:t>  </w:t>
      </w:r>
      <w:r>
        <w:rPr>
          <w:rFonts w:cs="Arial" w:hAnsi="Arial" w:eastAsia="Arial" w:ascii="Arial"/>
          <w:color w:val="B37F42"/>
          <w:spacing w:val="18"/>
          <w:w w:val="5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D3A56"/>
          <w:spacing w:val="0"/>
          <w:w w:val="96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color w:val="39243A"/>
          <w:spacing w:val="0"/>
          <w:w w:val="9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3D3A56"/>
          <w:spacing w:val="0"/>
          <w:w w:val="12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color w:val="39243A"/>
          <w:spacing w:val="0"/>
          <w:w w:val="96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color w:val="39243A"/>
          <w:spacing w:val="0"/>
          <w:w w:val="122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56"/>
        <w:ind w:left="360"/>
      </w:pPr>
      <w:r>
        <w:rPr>
          <w:rFonts w:cs="Arial" w:hAnsi="Arial" w:eastAsia="Arial" w:ascii="Arial"/>
          <w:color w:val="ACAEAE"/>
          <w:spacing w:val="0"/>
          <w:w w:val="52"/>
          <w:sz w:val="22"/>
          <w:szCs w:val="22"/>
        </w:rPr>
        <w:t>t&gt;</w:t>
      </w:r>
      <w:r>
        <w:rPr>
          <w:rFonts w:cs="Arial" w:hAnsi="Arial" w:eastAsia="Arial" w:ascii="Arial"/>
          <w:color w:val="ACAEAE"/>
          <w:spacing w:val="0"/>
          <w:w w:val="52"/>
          <w:sz w:val="22"/>
          <w:szCs w:val="22"/>
        </w:rPr>
        <w:t>   </w:t>
      </w:r>
      <w:r>
        <w:rPr>
          <w:rFonts w:cs="Arial" w:hAnsi="Arial" w:eastAsia="Arial" w:ascii="Arial"/>
          <w:color w:val="ACAEAE"/>
          <w:spacing w:val="10"/>
          <w:w w:val="5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color w:val="B37F42"/>
          <w:spacing w:val="0"/>
          <w:w w:val="157"/>
          <w:sz w:val="21"/>
          <w:szCs w:val="21"/>
        </w:rPr>
        <w:t>(o</w:t>
      </w:r>
      <w:r>
        <w:rPr>
          <w:rFonts w:cs="Times New Roman" w:hAnsi="Times New Roman" w:eastAsia="Times New Roman" w:ascii="Times New Roman"/>
          <w:i/>
          <w:color w:val="B37F42"/>
          <w:spacing w:val="16"/>
          <w:w w:val="157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622A52"/>
          <w:spacing w:val="0"/>
          <w:w w:val="5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color w:val="622A52"/>
          <w:spacing w:val="0"/>
          <w:w w:val="8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39243A"/>
          <w:spacing w:val="0"/>
          <w:w w:val="119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19"/>
        <w:ind w:left="628"/>
      </w:pPr>
      <w:r>
        <w:rPr>
          <w:rFonts w:cs="Times New Roman" w:hAnsi="Times New Roman" w:eastAsia="Times New Roman" w:ascii="Times New Roman"/>
          <w:color w:val="ACAEAE"/>
          <w:spacing w:val="0"/>
          <w:w w:val="66"/>
          <w:sz w:val="27"/>
          <w:szCs w:val="27"/>
        </w:rPr>
        <w:t>[£!</w:t>
      </w:r>
      <w:r>
        <w:rPr>
          <w:rFonts w:cs="Times New Roman" w:hAnsi="Times New Roman" w:eastAsia="Times New Roman" w:ascii="Times New Roman"/>
          <w:color w:val="ACAEAE"/>
          <w:spacing w:val="0"/>
          <w:w w:val="66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color w:val="ACAEAE"/>
          <w:spacing w:val="42"/>
          <w:w w:val="66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color w:val="39243A"/>
          <w:spacing w:val="0"/>
          <w:w w:val="99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3D3A56"/>
          <w:spacing w:val="0"/>
          <w:w w:val="99"/>
          <w:sz w:val="23"/>
          <w:szCs w:val="23"/>
        </w:rPr>
        <w:t>yf</w:t>
      </w:r>
      <w:r>
        <w:rPr>
          <w:rFonts w:cs="Times New Roman" w:hAnsi="Times New Roman" w:eastAsia="Times New Roman" w:ascii="Times New Roman"/>
          <w:color w:val="39243A"/>
          <w:spacing w:val="0"/>
          <w:w w:val="94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color w:val="580F3A"/>
          <w:spacing w:val="0"/>
          <w:w w:val="6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39243A"/>
          <w:spacing w:val="0"/>
          <w:w w:val="122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color w:val="39243A"/>
          <w:spacing w:val="0"/>
          <w:w w:val="9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color w:val="39243A"/>
          <w:spacing w:val="0"/>
          <w:w w:val="113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color w:val="3D3A56"/>
          <w:spacing w:val="0"/>
          <w:w w:val="117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39243A"/>
          <w:spacing w:val="0"/>
          <w:w w:val="82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color w:val="39243A"/>
          <w:spacing w:val="0"/>
          <w:w w:val="85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0"/>
        <w:ind w:left="628"/>
        <w:sectPr>
          <w:type w:val="continuous"/>
          <w:pgSz w:w="19200" w:h="10800" w:orient="landscape"/>
          <w:pgMar w:top="280" w:bottom="280" w:left="700" w:right="1540"/>
          <w:cols w:num="3" w:equalWidth="off">
            <w:col w:w="6953" w:space="4804"/>
            <w:col w:w="433" w:space="1538"/>
            <w:col w:w="3232"/>
          </w:cols>
        </w:sectPr>
      </w:pPr>
      <w:r>
        <w:rPr>
          <w:rFonts w:cs="Times New Roman" w:hAnsi="Times New Roman" w:eastAsia="Times New Roman" w:ascii="Times New Roman"/>
          <w:color w:val="ACAEAE"/>
          <w:spacing w:val="0"/>
          <w:w w:val="66"/>
          <w:sz w:val="27"/>
          <w:szCs w:val="27"/>
        </w:rPr>
        <w:t>[£!</w:t>
      </w:r>
      <w:r>
        <w:rPr>
          <w:rFonts w:cs="Times New Roman" w:hAnsi="Times New Roman" w:eastAsia="Times New Roman" w:ascii="Times New Roman"/>
          <w:color w:val="ACAEAE"/>
          <w:spacing w:val="0"/>
          <w:w w:val="66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color w:val="ACAEAE"/>
          <w:spacing w:val="42"/>
          <w:w w:val="66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color w:val="39243A"/>
          <w:spacing w:val="0"/>
          <w:w w:val="10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3D3A56"/>
          <w:spacing w:val="0"/>
          <w:w w:val="103"/>
          <w:sz w:val="22"/>
          <w:szCs w:val="22"/>
        </w:rPr>
        <w:t>yf</w:t>
      </w:r>
      <w:r>
        <w:rPr>
          <w:rFonts w:cs="Times New Roman" w:hAnsi="Times New Roman" w:eastAsia="Times New Roman" w:ascii="Times New Roman"/>
          <w:color w:val="39243A"/>
          <w:spacing w:val="0"/>
          <w:w w:val="9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80F3A"/>
          <w:spacing w:val="0"/>
          <w:w w:val="6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243A"/>
          <w:spacing w:val="0"/>
          <w:w w:val="12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243A"/>
          <w:spacing w:val="0"/>
          <w:w w:val="9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39243A"/>
          <w:spacing w:val="0"/>
          <w:w w:val="11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3D3A56"/>
          <w:spacing w:val="0"/>
          <w:w w:val="12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39243A"/>
          <w:spacing w:val="0"/>
          <w:w w:val="8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3D3A56"/>
          <w:spacing w:val="0"/>
          <w:w w:val="71"/>
          <w:sz w:val="22"/>
          <w:szCs w:val="22"/>
        </w:rPr>
        <w:t>B.</w:t>
      </w:r>
      <w:r>
        <w:rPr>
          <w:rFonts w:cs="Times New Roman" w:hAnsi="Times New Roman" w:eastAsia="Times New Roman" w:ascii="Times New Roman"/>
          <w:color w:val="121219"/>
          <w:spacing w:val="0"/>
          <w:w w:val="8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3D3A56"/>
          <w:spacing w:val="0"/>
          <w:w w:val="96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3D3A56"/>
          <w:spacing w:val="0"/>
          <w:w w:val="12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39243A"/>
          <w:spacing w:val="0"/>
          <w:w w:val="10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39243A"/>
          <w:spacing w:val="0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39243A"/>
          <w:spacing w:val="0"/>
          <w:w w:val="10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39243A"/>
          <w:spacing w:val="0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22A52"/>
          <w:spacing w:val="0"/>
          <w:w w:val="8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lt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rn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tif</w:t>
      </w:r>
      <w:r>
        <w:rPr>
          <w:rFonts w:cs="Arial" w:hAnsi="Arial" w:eastAsia="Arial" w:ascii="Arial"/>
          <w:color w:val="17347C"/>
          <w:spacing w:val="-5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lain</w:t>
      </w:r>
      <w:r>
        <w:rPr>
          <w:rFonts w:cs="Arial" w:hAnsi="Arial" w:eastAsia="Arial" w:ascii="Arial"/>
          <w:color w:val="17347C"/>
          <w:spacing w:val="4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1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/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</w:t>
      </w:r>
      <w:r>
        <w:rPr>
          <w:rFonts w:cs="Arial" w:hAnsi="Arial" w:eastAsia="Arial" w:ascii="Arial"/>
          <w:color w:val="17347C"/>
          <w:spacing w:val="-8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ite</w:t>
      </w:r>
      <w:r>
        <w:rPr>
          <w:rFonts w:cs="Arial" w:hAnsi="Arial" w:eastAsia="Arial" w:ascii="Arial"/>
          <w:color w:val="17347C"/>
          <w:spacing w:val="-5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pict>
          <v:group style="position:absolute;margin-left:145.44pt;margin-top:74.6217pt;width:642pt;height:179.26pt;mso-position-horizontal-relative:page;mso-position-vertical-relative:paragraph;z-index:-2193" coordorigin="2909,1492" coordsize="12840,3585">
            <v:shape type="#_x0000_t75" style="position:absolute;left:2909;top:1740;width:12840;height:2717">
              <v:imagedata o:title="" r:id="rId64"/>
            </v:shape>
            <v:shape style="position:absolute;left:5863;top:3998;width:6002;height:1069" coordorigin="5863,3998" coordsize="6002,1069" path="m5963,5022l5960,5002,5863,5029,5992,5068,5963,5022xe" filled="t" fillcolor="#70B3E4" stroked="f">
              <v:path arrowok="t"/>
              <v:fill/>
            </v:shape>
            <v:shape style="position:absolute;left:5863;top:3998;width:6002;height:1069" coordorigin="5863,3998" coordsize="6002,1069" path="m5992,5068l5983,5018,11865,4018,11862,3998,5980,4999,5971,4949,5863,5029,5960,5002,5963,5022,5992,5068xe" filled="t" fillcolor="#70B3E4" stroked="f">
              <v:path arrowok="t"/>
              <v:fill/>
            </v:shape>
            <v:shape style="position:absolute;left:11863;top:3434;width:2055;height:1558" coordorigin="11863,3434" coordsize="2055,1558" path="m11953,4911l11923,4871,11863,4992,11995,4967,11965,4927,11949,4939,11937,4923,11953,4911xe" filled="t" fillcolor="#70B3E4" stroked="f">
              <v:path arrowok="t"/>
              <v:fill/>
            </v:shape>
            <v:shape style="position:absolute;left:11863;top:3434;width:2055;height:1558" coordorigin="11863,3434" coordsize="2055,1558" path="m11937,4923l11949,4939,11965,4927,13918,3450,13906,3434,11953,4911,11937,4923xe" filled="t" fillcolor="#70B3E4" stroked="f">
              <v:path arrowok="t"/>
              <v:fill/>
            </v:shape>
            <v:shape style="position:absolute;left:11014;top:1502;width:1883;height:1265" coordorigin="11014,1502" coordsize="1883,1265" path="m11091,1566l11014,1502,11080,1619,11108,1577,11091,1566xe" filled="t" fillcolor="#70B3E4" stroked="f">
              <v:path arrowok="t"/>
              <v:fill/>
            </v:shape>
            <v:shape style="position:absolute;left:11014;top:1502;width:1883;height:1265" coordorigin="11014,1502" coordsize="1883,1265" path="m11102,1550l11108,1577,12886,2768,12897,2751,11119,1561,11147,1519,11014,1502,11091,1566,11108,1577,11102,1550xe" filled="t" fillcolor="#70B3E4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7347C"/>
          <w:spacing w:val="5"/>
          <w:w w:val="100"/>
          <w:position w:val="-2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si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2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ikut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4" w:lineRule="exact" w:line="400"/>
        <w:ind w:left="9359" w:right="6564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-6"/>
          <w:w w:val="100"/>
          <w:position w:val="-1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-6"/>
          <w:w w:val="100"/>
          <w:position w:val="-1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36"/>
          <w:szCs w:val="36"/>
        </w:rPr>
        <w:t>db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  <w:sectPr>
          <w:pgMar w:header="53" w:footer="0" w:top="2040" w:bottom="280" w:left="0" w:right="0"/>
          <w:headerReference w:type="default" r:id="rId63"/>
          <w:pgSz w:w="19200" w:h="10800" w:orient="landscape"/>
        </w:sectPr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51"/>
        <w:ind w:left="4416" w:right="-74"/>
      </w:pP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f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c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ry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sectPr>
          <w:type w:val="continuous"/>
          <w:pgSz w:w="19200" w:h="10800" w:orient="landscape"/>
          <w:pgMar w:top="280" w:bottom="280" w:left="0" w:right="0"/>
          <w:cols w:num="2" w:equalWidth="off">
            <w:col w:w="7281" w:space="3227"/>
            <w:col w:w="8692"/>
          </w:cols>
        </w:sectPr>
      </w:pPr>
      <w:r>
        <w:br w:type="column"/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-15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ipe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int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4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21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2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ksi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Ac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ion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ies)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  <w:sectPr>
          <w:pgMar w:header="53" w:footer="0" w:top="2040" w:bottom="280" w:left="0" w:right="0"/>
          <w:pgSz w:w="19200" w:h="10800" w:orient="landscape"/>
        </w:sectPr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Retr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Retr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9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ies)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isi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6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5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i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i/>
          <w:color w:val="17347C"/>
          <w:spacing w:val="0"/>
          <w:w w:val="100"/>
          <w:position w:val="-1"/>
          <w:sz w:val="48"/>
          <w:szCs w:val="48"/>
        </w:rPr>
        <w:t>ction</w:t>
      </w:r>
      <w:r>
        <w:rPr>
          <w:rFonts w:cs="Arial" w:hAnsi="Arial" w:eastAsia="Arial" w:ascii="Arial"/>
          <w:i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i/>
          <w:color w:val="17347C"/>
          <w:spacing w:val="1"/>
          <w:w w:val="100"/>
          <w:position w:val="-1"/>
          <w:sz w:val="48"/>
          <w:szCs w:val="48"/>
        </w:rPr>
        <w:t>q</w:t>
      </w:r>
      <w:r>
        <w:rPr>
          <w:rFonts w:cs="Arial" w:hAnsi="Arial" w:eastAsia="Arial" w:ascii="Arial"/>
          <w:i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i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i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i/>
          <w:color w:val="17347C"/>
          <w:spacing w:val="0"/>
          <w:w w:val="100"/>
          <w:position w:val="-1"/>
          <w:sz w:val="48"/>
          <w:szCs w:val="48"/>
        </w:rPr>
        <w:t>ies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sz w:val="48"/>
          <w:szCs w:val="48"/>
        </w:rPr>
        <w:t>execSQL()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35"/>
        <w:sectPr>
          <w:pgMar w:header="53" w:footer="0" w:top="2040" w:bottom="280" w:left="0" w:right="0"/>
          <w:pgSz w:w="19200" w:h="10800" w:orient="landscape"/>
        </w:sectPr>
      </w:pPr>
      <w:r>
        <w:pict>
          <v:shape type="#_x0000_t75" style="width:786.96pt;height:184.08pt">
            <v:imagedata o:title="" r:id="rId6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8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Unt</w:t>
      </w:r>
      <w:r>
        <w:rPr>
          <w:rFonts w:cs="Arial" w:hAnsi="Arial" w:eastAsia="Arial" w:ascii="Arial"/>
          <w:color w:val="17347C"/>
          <w:spacing w:val="2"/>
          <w:w w:val="100"/>
          <w:position w:val="3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3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3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jala</w:t>
      </w:r>
      <w:r>
        <w:rPr>
          <w:rFonts w:cs="Arial" w:hAnsi="Arial" w:eastAsia="Arial" w:ascii="Arial"/>
          <w:color w:val="17347C"/>
          <w:spacing w:val="2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2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position w:val="3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3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EC</w:t>
      </w:r>
      <w:r>
        <w:rPr>
          <w:rFonts w:cs="Arial" w:hAnsi="Arial" w:eastAsia="Arial" w:ascii="Arial"/>
          <w:color w:val="17347C"/>
          <w:spacing w:val="-49"/>
          <w:w w:val="100"/>
          <w:position w:val="3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9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5"/>
          <w:w w:val="100"/>
          <w:position w:val="3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3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si</w:t>
      </w:r>
      <w:r>
        <w:rPr>
          <w:rFonts w:cs="Arial" w:hAnsi="Arial" w:eastAsia="Arial" w:ascii="Arial"/>
          <w:color w:val="17347C"/>
          <w:spacing w:val="-2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rawQuery()</w:t>
      </w:r>
      <w:r>
        <w:rPr>
          <w:rFonts w:cs="Courier New" w:hAnsi="Courier New" w:eastAsia="Courier New" w:ascii="Courier New"/>
          <w:color w:val="17347C"/>
          <w:spacing w:val="-159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isa</w:t>
      </w:r>
      <w:r>
        <w:rPr>
          <w:rFonts w:cs="Arial" w:hAnsi="Arial" w:eastAsia="Arial" w:ascii="Arial"/>
          <w:color w:val="17347C"/>
          <w:spacing w:val="-2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4"/>
          <w:w w:val="100"/>
          <w:position w:val="3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kan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49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1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  <w:sectPr>
          <w:pgMar w:header="53" w:footer="0" w:top="2040" w:bottom="280" w:left="0" w:right="0"/>
          <w:pgSz w:w="19200" w:h="10800" w:orient="landscape"/>
        </w:sectPr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ra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Unt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jala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ECT</w:t>
      </w:r>
      <w:r>
        <w:rPr>
          <w:rFonts w:cs="Arial" w:hAnsi="Arial" w:eastAsia="Arial" w:ascii="Arial"/>
          <w:color w:val="17347C"/>
          <w:spacing w:val="-1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5"/>
          <w:w w:val="100"/>
          <w:position w:val="-1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60"/>
        <w:ind w:left="1580"/>
      </w:pPr>
      <w:r>
        <w:pict>
          <v:group style="position:absolute;margin-left:94.56pt;margin-top:54.3617pt;width:729.84pt;height:152.57pt;mso-position-horizontal-relative:page;mso-position-vertical-relative:paragraph;z-index:-2192" coordorigin="1891,1087" coordsize="14597,3051">
            <v:shape type="#_x0000_t75" style="position:absolute;left:1891;top:1087;width:14597;height:864">
              <v:imagedata o:title="" r:id="rId66"/>
            </v:shape>
            <v:shape style="position:absolute;left:9602;top:1743;width:1256;height:2386" coordorigin="9602,1743" coordsize="1256,2386" path="m9649,4018l9605,3994,9602,4129,9711,4050,9667,4027,9658,4045,9640,4035,9649,4018xe" filled="t" fillcolor="#70B3E4" stroked="f">
              <v:path arrowok="t"/>
              <v:fill/>
            </v:shape>
            <v:shape style="position:absolute;left:9602;top:1743;width:1256;height:2386" coordorigin="9602,1743" coordsize="1256,2386" path="m9640,4035l9658,4045,9667,4027,10859,1752,10841,1743,9649,4018,9640,4035xe" filled="t" fillcolor="#70B3E4" stroked="f">
              <v:path arrowok="t"/>
              <v:fill/>
            </v:shape>
            <w10:wrap type="none"/>
          </v:group>
        </w:pict>
      </w:r>
      <w:r>
        <w:rPr>
          <w:rFonts w:cs="Courier New" w:hAnsi="Courier New" w:eastAsia="Courier New" w:ascii="Courier New"/>
          <w:color w:val="17347C"/>
          <w:position w:val="1"/>
          <w:sz w:val="48"/>
          <w:szCs w:val="48"/>
        </w:rPr>
        <w:t>rawQuery()</w:t>
      </w:r>
      <w:r>
        <w:rPr>
          <w:rFonts w:cs="Courier New" w:hAnsi="Courier New" w:eastAsia="Courier New" w:ascii="Courier New"/>
          <w:color w:val="17347C"/>
          <w:spacing w:val="-158"/>
          <w:position w:val="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5"/>
          <w:w w:val="100"/>
          <w:position w:val="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1"/>
          <w:w w:val="100"/>
          <w:position w:val="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3"/>
          <w:w w:val="100"/>
          <w:position w:val="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4"/>
        <w:ind w:left="7698" w:right="7167"/>
        <w:sectPr>
          <w:pgMar w:header="53" w:footer="0" w:top="2040" w:bottom="280" w:left="0" w:right="0"/>
          <w:pgSz w:w="19200" w:h="10800" w:orient="landscape"/>
        </w:sectPr>
      </w:pP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P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3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-8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SQL</w:t>
      </w:r>
      <w:r>
        <w:rPr>
          <w:rFonts w:cs="Arial" w:hAnsi="Arial" w:eastAsia="Arial" w:ascii="Arial"/>
          <w:color w:val="17347C"/>
          <w:spacing w:val="-1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36"/>
          <w:szCs w:val="36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Unt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jala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ECT</w:t>
      </w:r>
      <w:r>
        <w:rPr>
          <w:rFonts w:cs="Arial" w:hAnsi="Arial" w:eastAsia="Arial" w:ascii="Arial"/>
          <w:color w:val="17347C"/>
          <w:spacing w:val="-1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5"/>
          <w:w w:val="100"/>
          <w:position w:val="-1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  <w:sectPr>
          <w:pgMar w:header="53" w:footer="0" w:top="2040" w:bottom="280" w:left="0" w:right="0"/>
          <w:pgSz w:w="19200" w:h="10800" w:orient="landscape"/>
        </w:sectPr>
      </w:pPr>
      <w:r>
        <w:pict>
          <v:group style="position:absolute;margin-left:139.92pt;margin-top:51.0017pt;width:622.8pt;height:235.92pt;mso-position-horizontal-relative:page;mso-position-vertical-relative:paragraph;z-index:-2191" coordorigin="2798,1020" coordsize="12456,4718">
            <v:shape style="position:absolute;left:9602;top:1743;width:1256;height:2386" coordorigin="9602,1743" coordsize="1256,2386" path="m9649,4018l9605,3994,9602,4129,9711,4050,9667,4027,9658,4045,9640,4035,9649,4018xe" filled="t" fillcolor="#70B3E4" stroked="f">
              <v:path arrowok="t"/>
              <v:fill/>
            </v:shape>
            <v:shape style="position:absolute;left:9602;top:1743;width:1256;height:2386" coordorigin="9602,1743" coordsize="1256,2386" path="m9640,4035l9658,4045,9667,4027,10859,1752,10841,1743,9649,4018,9640,4035xe" filled="t" fillcolor="#70B3E4" stroked="f">
              <v:path arrowok="t"/>
              <v:fill/>
            </v:shape>
            <v:shape type="#_x0000_t75" style="position:absolute;left:2798;top:1020;width:12456;height:4718">
              <v:imagedata o:title="" r:id="rId67"/>
            </v:shape>
            <w10:wrap type="none"/>
          </v:group>
        </w:pict>
      </w:r>
      <w:r>
        <w:rPr>
          <w:rFonts w:cs="Courier New" w:hAnsi="Courier New" w:eastAsia="Courier New" w:ascii="Courier New"/>
          <w:color w:val="17347C"/>
          <w:sz w:val="48"/>
          <w:szCs w:val="48"/>
        </w:rPr>
        <w:t>rawQuery()</w:t>
      </w:r>
      <w:r>
        <w:rPr>
          <w:rFonts w:cs="Courier New" w:hAnsi="Courier New" w:eastAsia="Courier New" w:ascii="Courier New"/>
          <w:color w:val="17347C"/>
          <w:spacing w:val="-158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21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Cur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Courier New" w:hAnsi="Courier New" w:eastAsia="Courier New" w:ascii="Courier New"/>
          <w:color w:val="17347C"/>
          <w:spacing w:val="0"/>
          <w:w w:val="100"/>
          <w:sz w:val="48"/>
          <w:szCs w:val="48"/>
        </w:rPr>
        <w:t>o</w:t>
      </w:r>
      <w:r>
        <w:rPr>
          <w:rFonts w:cs="Courier New" w:hAnsi="Courier New" w:eastAsia="Courier New" w:ascii="Courier New"/>
          <w:color w:val="17347C"/>
          <w:spacing w:val="-34"/>
          <w:w w:val="100"/>
          <w:sz w:val="48"/>
          <w:szCs w:val="48"/>
        </w:rPr>
        <w:t> </w:t>
      </w:r>
      <w:r>
        <w:rPr>
          <w:rFonts w:cs="Arial" w:hAnsi="Arial" w:eastAsia="Arial" w:ascii="Arial"/>
          <w:b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b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ng</w:t>
      </w:r>
      <w:r>
        <w:rPr>
          <w:rFonts w:cs="Arial" w:hAnsi="Arial" w:eastAsia="Arial" w:ascii="Arial"/>
          <w:b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li</w:t>
      </w:r>
      <w:r>
        <w:rPr>
          <w:rFonts w:cs="Arial" w:hAnsi="Arial" w:eastAsia="Arial" w:ascii="Arial"/>
          <w:b/>
          <w:color w:val="17347C"/>
          <w:spacing w:val="-11"/>
          <w:w w:val="100"/>
          <w:sz w:val="48"/>
          <w:szCs w:val="48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Po</w:t>
      </w:r>
      <w:r>
        <w:rPr>
          <w:rFonts w:cs="Arial" w:hAnsi="Arial" w:eastAsia="Arial" w:ascii="Arial"/>
          <w:b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48"/>
          <w:szCs w:val="48"/>
        </w:rPr>
        <w:t>s</w:t>
      </w:r>
      <w:r>
        <w:rPr>
          <w:rFonts w:cs="Arial" w:hAnsi="Arial" w:eastAsia="Arial" w:ascii="Arial"/>
          <w:b/>
          <w:color w:val="17347C"/>
          <w:spacing w:val="2"/>
          <w:w w:val="100"/>
          <w:sz w:val="48"/>
          <w:szCs w:val="48"/>
        </w:rPr>
        <w:t>i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:</w:t>
      </w:r>
      <w:r>
        <w:rPr>
          <w:rFonts w:cs="Arial" w:hAnsi="Arial" w:eastAsia="Arial" w:ascii="Arial"/>
          <w:b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is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)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isL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)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isB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reFi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)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isA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().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60"/>
        <w:ind w:left="1580"/>
      </w:pP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o</w:t>
      </w:r>
      <w:r>
        <w:rPr>
          <w:rFonts w:cs="Courier New" w:hAnsi="Courier New" w:eastAsia="Courier New" w:ascii="Courier New"/>
          <w:color w:val="17347C"/>
          <w:spacing w:val="-34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b/>
          <w:color w:val="17347C"/>
          <w:spacing w:val="-7"/>
          <w:w w:val="100"/>
          <w:position w:val="3"/>
          <w:sz w:val="48"/>
          <w:szCs w:val="48"/>
        </w:rPr>
        <w:t>v</w:t>
      </w:r>
      <w:r>
        <w:rPr>
          <w:rFonts w:cs="Arial" w:hAnsi="Arial" w:eastAsia="Arial" w:ascii="Arial"/>
          <w:b/>
          <w:color w:val="17347C"/>
          <w:spacing w:val="0"/>
          <w:w w:val="100"/>
          <w:position w:val="3"/>
          <w:sz w:val="48"/>
          <w:szCs w:val="48"/>
        </w:rPr>
        <w:t>ig</w:t>
      </w:r>
      <w:r>
        <w:rPr>
          <w:rFonts w:cs="Arial" w:hAnsi="Arial" w:eastAsia="Arial" w:ascii="Arial"/>
          <w:b/>
          <w:color w:val="17347C"/>
          <w:spacing w:val="3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b/>
          <w:color w:val="17347C"/>
          <w:spacing w:val="2"/>
          <w:w w:val="100"/>
          <w:position w:val="3"/>
          <w:sz w:val="48"/>
          <w:szCs w:val="48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position w:val="3"/>
          <w:sz w:val="48"/>
          <w:szCs w:val="48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position w:val="3"/>
          <w:sz w:val="48"/>
          <w:szCs w:val="48"/>
        </w:rPr>
        <w:t>R</w:t>
      </w:r>
      <w:r>
        <w:rPr>
          <w:rFonts w:cs="Arial" w:hAnsi="Arial" w:eastAsia="Arial" w:ascii="Arial"/>
          <w:b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b/>
          <w:color w:val="17347C"/>
          <w:spacing w:val="2"/>
          <w:w w:val="100"/>
          <w:position w:val="3"/>
          <w:sz w:val="48"/>
          <w:szCs w:val="48"/>
        </w:rPr>
        <w:t>c</w:t>
      </w:r>
      <w:r>
        <w:rPr>
          <w:rFonts w:cs="Arial" w:hAnsi="Arial" w:eastAsia="Arial" w:ascii="Arial"/>
          <w:b/>
          <w:color w:val="17347C"/>
          <w:spacing w:val="0"/>
          <w:w w:val="100"/>
          <w:position w:val="3"/>
          <w:sz w:val="48"/>
          <w:szCs w:val="48"/>
        </w:rPr>
        <w:t>ord:</w:t>
      </w:r>
      <w:r>
        <w:rPr>
          <w:rFonts w:cs="Arial" w:hAnsi="Arial" w:eastAsia="Arial" w:ascii="Arial"/>
          <w:b/>
          <w:color w:val="17347C"/>
          <w:spacing w:val="0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position w:val="3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-5"/>
          <w:w w:val="100"/>
          <w:position w:val="3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48"/>
          <w:w w:val="100"/>
          <w:position w:val="3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-1"/>
          <w:w w:val="100"/>
          <w:position w:val="3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rs</w:t>
      </w:r>
      <w:r>
        <w:rPr>
          <w:rFonts w:cs="Arial" w:hAnsi="Arial" w:eastAsia="Arial" w:ascii="Arial"/>
          <w:color w:val="17347C"/>
          <w:spacing w:val="2"/>
          <w:w w:val="100"/>
          <w:position w:val="3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-3"/>
          <w:w w:val="100"/>
          <w:position w:val="3"/>
          <w:sz w:val="48"/>
          <w:szCs w:val="48"/>
        </w:rPr>
        <w:t>)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7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position w:val="3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-5"/>
          <w:w w:val="100"/>
          <w:position w:val="3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48"/>
          <w:w w:val="100"/>
          <w:position w:val="3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5"/>
          <w:w w:val="100"/>
          <w:position w:val="3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-3"/>
          <w:w w:val="100"/>
          <w:position w:val="3"/>
          <w:sz w:val="48"/>
          <w:szCs w:val="48"/>
        </w:rPr>
        <w:t>)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7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position w:val="3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-5"/>
          <w:w w:val="100"/>
          <w:position w:val="3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48"/>
          <w:w w:val="100"/>
          <w:position w:val="3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Ne</w:t>
      </w:r>
      <w:r>
        <w:rPr>
          <w:rFonts w:cs="Arial" w:hAnsi="Arial" w:eastAsia="Arial" w:ascii="Arial"/>
          <w:color w:val="17347C"/>
          <w:spacing w:val="-4"/>
          <w:w w:val="100"/>
          <w:position w:val="3"/>
          <w:sz w:val="48"/>
          <w:szCs w:val="48"/>
        </w:rPr>
        <w:t>x</w:t>
      </w:r>
      <w:r>
        <w:rPr>
          <w:rFonts w:cs="Arial" w:hAnsi="Arial" w:eastAsia="Arial" w:ascii="Arial"/>
          <w:color w:val="17347C"/>
          <w:spacing w:val="3"/>
          <w:w w:val="100"/>
          <w:position w:val="3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-3"/>
          <w:w w:val="100"/>
          <w:position w:val="3"/>
          <w:sz w:val="48"/>
          <w:szCs w:val="48"/>
        </w:rPr>
        <w:t>)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,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20"/>
        <w:ind w:left="2122"/>
      </w:pP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-5"/>
          <w:w w:val="100"/>
          <w:position w:val="-1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49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5"/>
          <w:w w:val="100"/>
          <w:position w:val="-1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io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)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-5"/>
          <w:w w:val="100"/>
          <w:position w:val="-1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)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before="24"/>
        <w:ind w:left="1580"/>
      </w:pPr>
      <w:r>
        <w:rPr>
          <w:rFonts w:cs="Courier New" w:hAnsi="Courier New" w:eastAsia="Courier New" w:ascii="Courier New"/>
          <w:color w:val="17347C"/>
          <w:spacing w:val="0"/>
          <w:w w:val="100"/>
          <w:sz w:val="48"/>
          <w:szCs w:val="48"/>
        </w:rPr>
        <w:t>o</w:t>
      </w:r>
      <w:r>
        <w:rPr>
          <w:rFonts w:cs="Courier New" w:hAnsi="Courier New" w:eastAsia="Courier New" w:ascii="Courier New"/>
          <w:color w:val="17347C"/>
          <w:spacing w:val="-34"/>
          <w:w w:val="100"/>
          <w:sz w:val="48"/>
          <w:szCs w:val="48"/>
        </w:rPr>
        <w:t> </w:t>
      </w:r>
      <w:r>
        <w:rPr>
          <w:rFonts w:cs="Arial" w:hAnsi="Arial" w:eastAsia="Arial" w:ascii="Arial"/>
          <w:b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ng</w:t>
      </w:r>
      <w:r>
        <w:rPr>
          <w:rFonts w:cs="Arial" w:hAnsi="Arial" w:eastAsia="Arial" w:ascii="Arial"/>
          <w:b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mb</w:t>
      </w:r>
      <w:r>
        <w:rPr>
          <w:rFonts w:cs="Arial" w:hAnsi="Arial" w:eastAsia="Arial" w:ascii="Arial"/>
          <w:b/>
          <w:color w:val="17347C"/>
          <w:spacing w:val="1"/>
          <w:w w:val="100"/>
          <w:sz w:val="48"/>
          <w:szCs w:val="48"/>
        </w:rPr>
        <w:t>i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b/>
          <w:color w:val="17347C"/>
          <w:spacing w:val="3"/>
          <w:w w:val="100"/>
          <w:sz w:val="48"/>
          <w:szCs w:val="48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b/>
          <w:color w:val="17347C"/>
          <w:spacing w:val="-14"/>
          <w:w w:val="100"/>
          <w:sz w:val="48"/>
          <w:szCs w:val="48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Inform</w:t>
      </w:r>
      <w:r>
        <w:rPr>
          <w:rFonts w:cs="Arial" w:hAnsi="Arial" w:eastAsia="Arial" w:ascii="Arial"/>
          <w:b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b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Fi</w:t>
      </w:r>
      <w:r>
        <w:rPr>
          <w:rFonts w:cs="Arial" w:hAnsi="Arial" w:eastAsia="Arial" w:ascii="Arial"/>
          <w:b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ld:</w:t>
      </w:r>
      <w:r>
        <w:rPr>
          <w:rFonts w:cs="Arial" w:hAnsi="Arial" w:eastAsia="Arial" w:ascii="Arial"/>
          <w:b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tr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tFl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lo</w:t>
      </w:r>
      <w:r>
        <w:rPr>
          <w:rFonts w:cs="Arial" w:hAnsi="Arial" w:eastAsia="Arial" w:ascii="Arial"/>
          <w:color w:val="17347C"/>
          <w:spacing w:val="4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20"/>
        <w:ind w:left="2122"/>
      </w:pP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tc.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before="24"/>
        <w:ind w:left="1580"/>
      </w:pPr>
      <w:r>
        <w:rPr>
          <w:rFonts w:cs="Courier New" w:hAnsi="Courier New" w:eastAsia="Courier New" w:ascii="Courier New"/>
          <w:color w:val="17347C"/>
          <w:spacing w:val="0"/>
          <w:w w:val="100"/>
          <w:sz w:val="48"/>
          <w:szCs w:val="48"/>
        </w:rPr>
        <w:t>o</w:t>
      </w:r>
      <w:r>
        <w:rPr>
          <w:rFonts w:cs="Courier New" w:hAnsi="Courier New" w:eastAsia="Courier New" w:ascii="Courier New"/>
          <w:color w:val="17347C"/>
          <w:spacing w:val="-34"/>
          <w:w w:val="100"/>
          <w:sz w:val="48"/>
          <w:szCs w:val="48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In</w:t>
      </w:r>
      <w:r>
        <w:rPr>
          <w:rFonts w:cs="Arial" w:hAnsi="Arial" w:eastAsia="Arial" w:ascii="Arial"/>
          <w:b/>
          <w:color w:val="17347C"/>
          <w:spacing w:val="3"/>
          <w:w w:val="100"/>
          <w:sz w:val="48"/>
          <w:szCs w:val="48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b/>
          <w:color w:val="17347C"/>
          <w:spacing w:val="2"/>
          <w:w w:val="100"/>
          <w:sz w:val="48"/>
          <w:szCs w:val="48"/>
        </w:rPr>
        <w:t>k</w:t>
      </w:r>
      <w:r>
        <w:rPr>
          <w:rFonts w:cs="Arial" w:hAnsi="Arial" w:eastAsia="Arial" w:ascii="Arial"/>
          <w:b/>
          <w:color w:val="17347C"/>
          <w:spacing w:val="2"/>
          <w:w w:val="100"/>
          <w:sz w:val="48"/>
          <w:szCs w:val="48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b/>
          <w:color w:val="17347C"/>
          <w:spacing w:val="-8"/>
          <w:w w:val="100"/>
          <w:sz w:val="48"/>
          <w:szCs w:val="48"/>
        </w:rPr>
        <w:t> </w:t>
      </w:r>
      <w:r>
        <w:rPr>
          <w:rFonts w:cs="Arial" w:hAnsi="Arial" w:eastAsia="Arial" w:ascii="Arial"/>
          <w:b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b/>
          <w:color w:val="17347C"/>
          <w:spacing w:val="2"/>
          <w:w w:val="100"/>
          <w:sz w:val="48"/>
          <w:szCs w:val="48"/>
        </w:rPr>
        <w:t>k</w:t>
      </w:r>
      <w:r>
        <w:rPr>
          <w:rFonts w:cs="Arial" w:hAnsi="Arial" w:eastAsia="Arial" w:ascii="Arial"/>
          <w:b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m</w:t>
      </w:r>
      <w:r>
        <w:rPr>
          <w:rFonts w:cs="Arial" w:hAnsi="Arial" w:eastAsia="Arial" w:ascii="Arial"/>
          <w:b/>
          <w:color w:val="17347C"/>
          <w:spacing w:val="3"/>
          <w:w w:val="100"/>
          <w:sz w:val="48"/>
          <w:szCs w:val="48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48"/>
          <w:szCs w:val="48"/>
        </w:rPr>
        <w:t>:</w:t>
      </w:r>
      <w:r>
        <w:rPr>
          <w:rFonts w:cs="Arial" w:hAnsi="Arial" w:eastAsia="Arial" w:ascii="Arial"/>
          <w:b/>
          <w:color w:val="17347C"/>
          <w:spacing w:val="-1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tC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)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tC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lu</w:t>
      </w:r>
      <w:r>
        <w:rPr>
          <w:rFonts w:cs="Arial" w:hAnsi="Arial" w:eastAsia="Arial" w:ascii="Arial"/>
          <w:color w:val="17347C"/>
          <w:spacing w:val="4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Na</w:t>
      </w:r>
      <w:r>
        <w:rPr>
          <w:rFonts w:cs="Arial" w:hAnsi="Arial" w:eastAsia="Arial" w:ascii="Arial"/>
          <w:color w:val="17347C"/>
          <w:spacing w:val="4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4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)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20"/>
        <w:ind w:left="2122"/>
        <w:sectPr>
          <w:pgMar w:header="53" w:footer="0" w:top="2040" w:bottom="280" w:left="0" w:right="0"/>
          <w:pgSz w:w="19200" w:h="10800" w:orient="landscape"/>
        </w:sectPr>
      </w:pP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tC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lu</w:t>
      </w:r>
      <w:r>
        <w:rPr>
          <w:rFonts w:cs="Arial" w:hAnsi="Arial" w:eastAsia="Arial" w:ascii="Arial"/>
          <w:color w:val="17347C"/>
          <w:spacing w:val="4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4"/>
          <w:w w:val="100"/>
          <w:position w:val="-1"/>
          <w:sz w:val="48"/>
          <w:szCs w:val="48"/>
        </w:rPr>
        <w:t>x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)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tCol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Co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5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)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7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tCo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().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Unt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iter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si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sil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-4"/>
          <w:w w:val="100"/>
          <w:position w:val="-1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Cur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dapa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7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kuk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co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ikut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4"/>
        <w:ind w:left="1435"/>
        <w:sectPr>
          <w:pgMar w:header="53" w:footer="0" w:top="2040" w:bottom="0" w:left="0" w:right="0"/>
          <w:pgSz w:w="19200" w:h="10800" w:orient="landscape"/>
        </w:sectPr>
      </w:pPr>
      <w:r>
        <w:pict>
          <v:shape type="#_x0000_t75" style="width:743.76pt;height:304.08pt">
            <v:imagedata o:title="" r:id="rId6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53" w:footer="0" w:top="2040" w:bottom="280" w:left="0" w:right="0"/>
          <w:pgSz w:w="19200" w:h="10800" w:orient="landscape"/>
        </w:sectPr>
      </w:pPr>
      <w:r>
        <w:rPr>
          <w:sz w:val="20"/>
          <w:szCs w:val="20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right"/>
      </w:pP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L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a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n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g</w:t>
      </w:r>
      <w:r>
        <w:rPr>
          <w:rFonts w:cs="Arial" w:hAnsi="Arial" w:eastAsia="Arial" w:ascii="Arial"/>
          <w:color w:val="FFFFFF"/>
          <w:spacing w:val="4"/>
          <w:w w:val="99"/>
          <w:sz w:val="28"/>
          <w:szCs w:val="28"/>
        </w:rPr>
        <w:t>k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a</w:t>
      </w:r>
      <w:r>
        <w:rPr>
          <w:rFonts w:cs="Arial" w:hAnsi="Arial" w:eastAsia="Arial" w:ascii="Arial"/>
          <w:color w:val="FFFFFF"/>
          <w:spacing w:val="0"/>
          <w:w w:val="99"/>
          <w:sz w:val="28"/>
          <w:szCs w:val="28"/>
        </w:rPr>
        <w:t>h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right"/>
        <w:spacing w:lineRule="exact" w:line="280"/>
        <w:ind w:right="456"/>
      </w:pPr>
      <w:r>
        <w:rPr>
          <w:rFonts w:cs="Arial" w:hAnsi="Arial" w:eastAsia="Arial" w:ascii="Arial"/>
          <w:color w:val="FFFFFF"/>
          <w:spacing w:val="0"/>
          <w:w w:val="99"/>
          <w:sz w:val="28"/>
          <w:szCs w:val="28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spacing w:lineRule="exact" w:line="620"/>
        <w:sectPr>
          <w:type w:val="continuous"/>
          <w:pgSz w:w="19200" w:h="10800" w:orient="landscape"/>
          <w:pgMar w:top="280" w:bottom="280" w:left="0" w:right="0"/>
          <w:cols w:num="2" w:equalWidth="off">
            <w:col w:w="4364" w:space="411"/>
            <w:col w:w="14425"/>
          </w:cols>
        </w:sectPr>
      </w:pPr>
      <w:r>
        <w:br w:type="column"/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•</w:t>
      </w:r>
      <w:r>
        <w:rPr>
          <w:rFonts w:cs="Arial" w:hAnsi="Arial" w:eastAsia="Arial" w:ascii="Arial"/>
          <w:color w:val="17347C"/>
          <w:spacing w:val="99"/>
          <w:w w:val="100"/>
          <w:position w:val="-1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Buat</w:t>
      </w:r>
      <w:r>
        <w:rPr>
          <w:rFonts w:cs="Arial" w:hAnsi="Arial" w:eastAsia="Arial" w:ascii="Arial"/>
          <w:color w:val="17347C"/>
          <w:spacing w:val="-4"/>
          <w:w w:val="100"/>
          <w:position w:val="-1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proje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56"/>
          <w:szCs w:val="56"/>
        </w:rPr>
        <w:t>c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t</w:t>
      </w:r>
      <w:r>
        <w:rPr>
          <w:rFonts w:cs="Arial" w:hAnsi="Arial" w:eastAsia="Arial" w:ascii="Arial"/>
          <w:color w:val="17347C"/>
          <w:spacing w:val="-33"/>
          <w:w w:val="100"/>
          <w:position w:val="-1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Android</w:t>
      </w:r>
      <w:r>
        <w:rPr>
          <w:rFonts w:cs="Arial" w:hAnsi="Arial" w:eastAsia="Arial" w:ascii="Arial"/>
          <w:color w:val="17347C"/>
          <w:spacing w:val="-5"/>
          <w:w w:val="100"/>
          <w:position w:val="-1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baru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  <w:sectPr>
          <w:type w:val="continuous"/>
          <w:pgSz w:w="19200" w:h="10800" w:orient="landscape"/>
          <w:pgMar w:top="280" w:bottom="280" w:left="0" w:right="0"/>
        </w:sectPr>
      </w:pPr>
      <w:r>
        <w:rPr>
          <w:sz w:val="26"/>
          <w:szCs w:val="26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right"/>
      </w:pP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L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a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n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g</w:t>
      </w:r>
      <w:r>
        <w:rPr>
          <w:rFonts w:cs="Arial" w:hAnsi="Arial" w:eastAsia="Arial" w:ascii="Arial"/>
          <w:color w:val="FFFFFF"/>
          <w:spacing w:val="4"/>
          <w:w w:val="99"/>
          <w:sz w:val="28"/>
          <w:szCs w:val="28"/>
        </w:rPr>
        <w:t>k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a</w:t>
      </w:r>
      <w:r>
        <w:rPr>
          <w:rFonts w:cs="Arial" w:hAnsi="Arial" w:eastAsia="Arial" w:ascii="Arial"/>
          <w:color w:val="FFFFFF"/>
          <w:spacing w:val="0"/>
          <w:w w:val="99"/>
          <w:sz w:val="28"/>
          <w:szCs w:val="28"/>
        </w:rPr>
        <w:t>h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right"/>
        <w:spacing w:lineRule="exact" w:line="280"/>
        <w:ind w:right="456"/>
      </w:pPr>
      <w:r>
        <w:rPr>
          <w:rFonts w:cs="Arial" w:hAnsi="Arial" w:eastAsia="Arial" w:ascii="Arial"/>
          <w:color w:val="FFFFFF"/>
          <w:spacing w:val="0"/>
          <w:w w:val="99"/>
          <w:sz w:val="28"/>
          <w:szCs w:val="28"/>
        </w:rPr>
        <w:t>2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spacing w:lineRule="exact" w:line="620"/>
        <w:sectPr>
          <w:type w:val="continuous"/>
          <w:pgSz w:w="19200" w:h="10800" w:orient="landscape"/>
          <w:pgMar w:top="280" w:bottom="280" w:left="0" w:right="0"/>
          <w:cols w:num="2" w:equalWidth="off">
            <w:col w:w="4364" w:space="411"/>
            <w:col w:w="14425"/>
          </w:cols>
        </w:sectPr>
      </w:pPr>
      <w:r>
        <w:br w:type="column"/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•</w:t>
      </w:r>
      <w:r>
        <w:rPr>
          <w:rFonts w:cs="Arial" w:hAnsi="Arial" w:eastAsia="Arial" w:ascii="Arial"/>
          <w:color w:val="17347C"/>
          <w:spacing w:val="99"/>
          <w:w w:val="100"/>
          <w:position w:val="-1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56"/>
          <w:szCs w:val="56"/>
        </w:rPr>
        <w:t>Bua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t</w:t>
      </w:r>
      <w:r>
        <w:rPr>
          <w:rFonts w:cs="Arial" w:hAnsi="Arial" w:eastAsia="Arial" w:ascii="Arial"/>
          <w:color w:val="17347C"/>
          <w:spacing w:val="-4"/>
          <w:w w:val="100"/>
          <w:position w:val="-1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56"/>
          <w:szCs w:val="56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elas</w:t>
      </w:r>
      <w:r>
        <w:rPr>
          <w:rFonts w:cs="Arial" w:hAnsi="Arial" w:eastAsia="Arial" w:ascii="Arial"/>
          <w:color w:val="17347C"/>
          <w:spacing w:val="-5"/>
          <w:w w:val="100"/>
          <w:position w:val="-1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56"/>
          <w:szCs w:val="56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56"/>
          <w:szCs w:val="5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aba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56"/>
          <w:szCs w:val="5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e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56"/>
          <w:szCs w:val="56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elper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  <w:sectPr>
          <w:type w:val="continuous"/>
          <w:pgSz w:w="19200" w:h="10800" w:orient="landscape"/>
          <w:pgMar w:top="280" w:bottom="280" w:left="0" w:right="0"/>
        </w:sectPr>
      </w:pPr>
      <w:r>
        <w:rPr>
          <w:sz w:val="26"/>
          <w:szCs w:val="26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right"/>
      </w:pP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L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a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n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g</w:t>
      </w:r>
      <w:r>
        <w:rPr>
          <w:rFonts w:cs="Arial" w:hAnsi="Arial" w:eastAsia="Arial" w:ascii="Arial"/>
          <w:color w:val="FFFFFF"/>
          <w:spacing w:val="4"/>
          <w:w w:val="99"/>
          <w:sz w:val="28"/>
          <w:szCs w:val="28"/>
        </w:rPr>
        <w:t>k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a</w:t>
      </w:r>
      <w:r>
        <w:rPr>
          <w:rFonts w:cs="Arial" w:hAnsi="Arial" w:eastAsia="Arial" w:ascii="Arial"/>
          <w:color w:val="FFFFFF"/>
          <w:spacing w:val="0"/>
          <w:w w:val="99"/>
          <w:sz w:val="28"/>
          <w:szCs w:val="28"/>
        </w:rPr>
        <w:t>h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right"/>
        <w:spacing w:lineRule="exact" w:line="280"/>
        <w:ind w:right="456"/>
      </w:pPr>
      <w:r>
        <w:rPr>
          <w:rFonts w:cs="Arial" w:hAnsi="Arial" w:eastAsia="Arial" w:ascii="Arial"/>
          <w:color w:val="FFFFFF"/>
          <w:spacing w:val="0"/>
          <w:w w:val="99"/>
          <w:sz w:val="28"/>
          <w:szCs w:val="28"/>
        </w:rPr>
        <w:t>3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right"/>
      </w:pP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L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a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n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g</w:t>
      </w:r>
      <w:r>
        <w:rPr>
          <w:rFonts w:cs="Arial" w:hAnsi="Arial" w:eastAsia="Arial" w:ascii="Arial"/>
          <w:color w:val="FFFFFF"/>
          <w:spacing w:val="4"/>
          <w:w w:val="99"/>
          <w:sz w:val="28"/>
          <w:szCs w:val="28"/>
        </w:rPr>
        <w:t>k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a</w:t>
      </w:r>
      <w:r>
        <w:rPr>
          <w:rFonts w:cs="Arial" w:hAnsi="Arial" w:eastAsia="Arial" w:ascii="Arial"/>
          <w:color w:val="FFFFFF"/>
          <w:spacing w:val="0"/>
          <w:w w:val="99"/>
          <w:sz w:val="28"/>
          <w:szCs w:val="28"/>
        </w:rPr>
        <w:t>h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right"/>
        <w:spacing w:lineRule="exact" w:line="280"/>
        <w:ind w:right="456"/>
      </w:pPr>
      <w:r>
        <w:rPr>
          <w:rFonts w:cs="Arial" w:hAnsi="Arial" w:eastAsia="Arial" w:ascii="Arial"/>
          <w:color w:val="FFFFFF"/>
          <w:spacing w:val="0"/>
          <w:w w:val="99"/>
          <w:sz w:val="28"/>
          <w:szCs w:val="28"/>
        </w:rPr>
        <w:t>4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spacing w:lineRule="exact" w:line="620"/>
      </w:pPr>
      <w:r>
        <w:br w:type="column"/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•</w:t>
      </w:r>
      <w:r>
        <w:rPr>
          <w:rFonts w:cs="Arial" w:hAnsi="Arial" w:eastAsia="Arial" w:ascii="Arial"/>
          <w:color w:val="17347C"/>
          <w:spacing w:val="99"/>
          <w:w w:val="100"/>
          <w:position w:val="-1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56"/>
          <w:szCs w:val="56"/>
        </w:rPr>
        <w:t>Bua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t</w:t>
      </w:r>
      <w:r>
        <w:rPr>
          <w:rFonts w:cs="Arial" w:hAnsi="Arial" w:eastAsia="Arial" w:ascii="Arial"/>
          <w:color w:val="17347C"/>
          <w:spacing w:val="-4"/>
          <w:w w:val="100"/>
          <w:position w:val="-1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antar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56"/>
          <w:szCs w:val="56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uka</w:t>
      </w:r>
      <w:r>
        <w:rPr>
          <w:rFonts w:cs="Arial" w:hAnsi="Arial" w:eastAsia="Arial" w:ascii="Arial"/>
          <w:color w:val="17347C"/>
          <w:spacing w:val="-5"/>
          <w:w w:val="100"/>
          <w:position w:val="-1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la</w:t>
      </w:r>
      <w:r>
        <w:rPr>
          <w:rFonts w:cs="Arial" w:hAnsi="Arial" w:eastAsia="Arial" w:ascii="Arial"/>
          <w:color w:val="17347C"/>
          <w:spacing w:val="-8"/>
          <w:w w:val="100"/>
          <w:position w:val="-1"/>
          <w:sz w:val="56"/>
          <w:szCs w:val="56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er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input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</w:pP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•</w:t>
      </w:r>
      <w:r>
        <w:rPr>
          <w:rFonts w:cs="Arial" w:hAnsi="Arial" w:eastAsia="Arial" w:ascii="Arial"/>
          <w:color w:val="17347C"/>
          <w:spacing w:val="99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sz w:val="56"/>
          <w:szCs w:val="56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odifi</w:t>
      </w:r>
      <w:r>
        <w:rPr>
          <w:rFonts w:cs="Arial" w:hAnsi="Arial" w:eastAsia="Arial" w:ascii="Arial"/>
          <w:color w:val="17347C"/>
          <w:spacing w:val="3"/>
          <w:w w:val="100"/>
          <w:sz w:val="56"/>
          <w:szCs w:val="56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asi</w:t>
      </w:r>
      <w:r>
        <w:rPr>
          <w:rFonts w:cs="Arial" w:hAnsi="Arial" w:eastAsia="Arial" w:ascii="Arial"/>
          <w:color w:val="17347C"/>
          <w:spacing w:val="-8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elas</w:t>
      </w:r>
      <w:r>
        <w:rPr>
          <w:rFonts w:cs="Arial" w:hAnsi="Arial" w:eastAsia="Arial" w:ascii="Arial"/>
          <w:color w:val="17347C"/>
          <w:spacing w:val="-4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sz w:val="56"/>
          <w:szCs w:val="56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ainAc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i</w:t>
      </w:r>
      <w:r>
        <w:rPr>
          <w:rFonts w:cs="Arial" w:hAnsi="Arial" w:eastAsia="Arial" w:ascii="Arial"/>
          <w:color w:val="17347C"/>
          <w:spacing w:val="-7"/>
          <w:w w:val="100"/>
          <w:sz w:val="56"/>
          <w:szCs w:val="56"/>
        </w:rPr>
        <w:t>v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y</w:t>
      </w:r>
      <w:r>
        <w:rPr>
          <w:rFonts w:cs="Arial" w:hAnsi="Arial" w:eastAsia="Arial" w:ascii="Arial"/>
          <w:color w:val="17347C"/>
          <w:spacing w:val="-2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untuk</w:t>
      </w:r>
      <w:r>
        <w:rPr>
          <w:rFonts w:cs="Arial" w:hAnsi="Arial" w:eastAsia="Arial" w:ascii="Arial"/>
          <w:color w:val="17347C"/>
          <w:spacing w:val="-8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onek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sz w:val="56"/>
          <w:szCs w:val="56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spacing w:lineRule="exact" w:line="580"/>
        <w:ind w:left="451"/>
        <w:sectPr>
          <w:type w:val="continuous"/>
          <w:pgSz w:w="19200" w:h="10800" w:orient="landscape"/>
          <w:pgMar w:top="280" w:bottom="280" w:left="0" w:right="0"/>
          <w:cols w:num="2" w:equalWidth="off">
            <w:col w:w="4364" w:space="411"/>
            <w:col w:w="14425"/>
          </w:cols>
        </w:sectPr>
      </w:pP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e</w:t>
      </w:r>
      <w:r>
        <w:rPr>
          <w:rFonts w:cs="Arial" w:hAnsi="Arial" w:eastAsia="Arial" w:ascii="Arial"/>
          <w:color w:val="17347C"/>
          <w:spacing w:val="-2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an</w:t>
      </w:r>
      <w:r>
        <w:rPr>
          <w:rFonts w:cs="Arial" w:hAnsi="Arial" w:eastAsia="Arial" w:ascii="Arial"/>
          <w:color w:val="17347C"/>
          <w:spacing w:val="1"/>
          <w:w w:val="100"/>
          <w:sz w:val="56"/>
          <w:szCs w:val="5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ar</w:t>
      </w:r>
      <w:r>
        <w:rPr>
          <w:rFonts w:cs="Arial" w:hAnsi="Arial" w:eastAsia="Arial" w:ascii="Arial"/>
          <w:color w:val="17347C"/>
          <w:spacing w:val="-2"/>
          <w:w w:val="100"/>
          <w:sz w:val="56"/>
          <w:szCs w:val="56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u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a</w:t>
      </w:r>
      <w:r>
        <w:rPr>
          <w:rFonts w:cs="Arial" w:hAnsi="Arial" w:eastAsia="Arial" w:ascii="Arial"/>
          <w:color w:val="17347C"/>
          <w:spacing w:val="-10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dan</w:t>
      </w:r>
      <w:r>
        <w:rPr>
          <w:rFonts w:cs="Arial" w:hAnsi="Arial" w:eastAsia="Arial" w:ascii="Arial"/>
          <w:color w:val="17347C"/>
          <w:spacing w:val="-2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da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aba</w:t>
      </w:r>
      <w:r>
        <w:rPr>
          <w:rFonts w:cs="Arial" w:hAnsi="Arial" w:eastAsia="Arial" w:ascii="Arial"/>
          <w:color w:val="17347C"/>
          <w:spacing w:val="3"/>
          <w:w w:val="100"/>
          <w:sz w:val="56"/>
          <w:szCs w:val="5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  <w:sectPr>
          <w:type w:val="continuous"/>
          <w:pgSz w:w="19200" w:h="10800" w:orient="landscape"/>
          <w:pgMar w:top="280" w:bottom="280" w:left="0" w:right="0"/>
        </w:sectPr>
      </w:pPr>
      <w:r>
        <w:rPr>
          <w:sz w:val="26"/>
          <w:szCs w:val="26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pict>
          <v:group style="position:absolute;margin-left:159.12pt;margin-top:116.4pt;width:641.76pt;height:415.2pt;mso-position-horizontal-relative:page;mso-position-vertical-relative:page;z-index:-2190" coordorigin="3182,2328" coordsize="12835,8304">
            <v:shape style="position:absolute;left:3202;top:2347;width:1258;height:1800" coordorigin="3202,2347" coordsize="1258,1800" path="m3830,2976l3202,2347,3202,3518,3830,4147,4459,3518,4459,2347,3830,2976xe" filled="t" fillcolor="#77B7E7" stroked="f">
              <v:path arrowok="t"/>
              <v:fill/>
            </v:shape>
            <v:shape style="position:absolute;left:3202;top:2347;width:1258;height:1800" coordorigin="3202,2347" coordsize="1258,1800" path="m4459,2347l4459,3518,3830,4147,3202,3518,3202,2347,3830,2976,4459,2347xe" filled="f" stroked="t" strokeweight="1.92pt" strokecolor="#77B7E7">
              <v:path arrowok="t"/>
            </v:shape>
            <v:shape style="position:absolute;left:4459;top:2347;width:11539;height:1171" coordorigin="4459,2347" coordsize="11539,1171" path="m15998,2542l15998,2524,15994,2501,15969,2440,15927,2391,15870,2359,15803,2347,4459,2347,4459,3518,15803,3518,15866,3508,15923,3477,15967,3429,15993,3369,15998,3323,15998,2542xe" filled="t" fillcolor="#FFFFFF" stroked="f">
              <v:path arrowok="t"/>
              <v:fill/>
            </v:shape>
            <v:shape style="position:absolute;left:4459;top:2347;width:11539;height:1171" coordorigin="4459,2347" coordsize="11539,1171" path="m15998,2542l15998,3323,15997,3346,15978,3410,15940,3463,15886,3500,15822,3518,15803,3518,4459,3518,4459,2347,15803,2347,15870,2359,15927,2391,15969,2440,15994,2501,15998,2542xe" filled="f" stroked="t" strokeweight="1.92pt" strokecolor="#77B7E7">
              <v:path arrowok="t"/>
            </v:shape>
            <v:shape style="position:absolute;left:3202;top:3965;width:1258;height:1800" coordorigin="3202,3965" coordsize="1258,1800" path="m3830,4594l3202,3965,3202,5136,3830,5765,4459,5136,4459,3965,3830,4594xe" filled="t" fillcolor="#77B7E7" stroked="f">
              <v:path arrowok="t"/>
              <v:fill/>
            </v:shape>
            <v:shape style="position:absolute;left:3202;top:3965;width:1258;height:1800" coordorigin="3202,3965" coordsize="1258,1800" path="m4459,3965l4459,5136,3830,5765,3202,5136,3202,3965,3830,4594,4459,3965xe" filled="f" stroked="t" strokeweight="1.92pt" strokecolor="#77B7E7">
              <v:path arrowok="t"/>
            </v:shape>
            <v:shape style="position:absolute;left:4459;top:3965;width:11539;height:1166" coordorigin="4459,3965" coordsize="11539,1166" path="m15998,4159l15998,4142,15994,4119,15970,4058,15927,4009,15871,3977,15804,3965,4459,3965,4459,5131,15804,5131,15865,5121,15923,5090,15967,5043,15993,4982,15998,4937,15998,4159xe" filled="t" fillcolor="#FFFFFF" stroked="f">
              <v:path arrowok="t"/>
              <v:fill/>
            </v:shape>
            <v:shape style="position:absolute;left:4459;top:3965;width:11539;height:1166" coordorigin="4459,3965" coordsize="11539,1166" path="m15998,4159l15998,4937,15997,4960,15978,5024,15940,5076,15886,5113,15821,5130,15804,5131,4459,5131,4459,3965,15804,3965,15871,3977,15927,4009,15970,4058,15994,4119,15998,4159xe" filled="f" stroked="t" strokeweight="1.92pt" strokecolor="#77B7E7">
              <v:path arrowok="t"/>
            </v:shape>
            <v:shape style="position:absolute;left:3202;top:5578;width:1258;height:1805" coordorigin="3202,5578" coordsize="1258,1805" path="m3830,6206l3202,5578,3202,6754,3830,7382,4459,6754,4459,5578,3830,6206xe" filled="t" fillcolor="#77B7E7" stroked="f">
              <v:path arrowok="t"/>
              <v:fill/>
            </v:shape>
            <v:shape style="position:absolute;left:3202;top:5578;width:1258;height:1805" coordorigin="3202,5578" coordsize="1258,1805" path="m4459,5578l4459,6754,3830,7382,3202,6754,3202,5578,3830,6206,4459,5578xe" filled="f" stroked="t" strokeweight="1.92pt" strokecolor="#77B7E7">
              <v:path arrowok="t"/>
            </v:shape>
            <v:shape style="position:absolute;left:4459;top:5578;width:11539;height:1171" coordorigin="4459,5578" coordsize="11539,1171" path="m15998,5773l15998,5754,15994,5732,15969,5671,15927,5622,15870,5589,15803,5578,4459,5578,4459,6749,15803,6749,15866,6739,15923,6707,15967,6660,15993,6599,15998,6554,15998,5773xe" filled="t" fillcolor="#FFFFFF" stroked="f">
              <v:path arrowok="t"/>
              <v:fill/>
            </v:shape>
            <v:shape style="position:absolute;left:4459;top:5578;width:11539;height:1171" coordorigin="4459,5578" coordsize="11539,1171" path="m15998,5773l15998,6554,15997,6577,15978,6641,15940,6693,15886,6730,15822,6748,15803,6749,4459,6749,4459,5578,15803,5578,15870,5589,15927,5622,15969,5671,15994,5732,15998,5773xe" filled="f" stroked="t" strokeweight="1.92pt" strokecolor="#77B7E7">
              <v:path arrowok="t"/>
            </v:shape>
            <v:shape style="position:absolute;left:3202;top:7195;width:1258;height:1800" coordorigin="3202,7195" coordsize="1258,1800" path="m3830,7824l3202,7195,3202,8366,3830,8995,4459,8366,4459,7195,3830,7824xe" filled="t" fillcolor="#77B7E7" stroked="f">
              <v:path arrowok="t"/>
              <v:fill/>
            </v:shape>
            <v:shape style="position:absolute;left:3202;top:7195;width:1258;height:1800" coordorigin="3202,7195" coordsize="1258,1800" path="m4459,7195l4459,8366,3830,8995,3202,8366,3202,7195,3830,7824,4459,7195xe" filled="f" stroked="t" strokeweight="1.92pt" strokecolor="#77B7E7">
              <v:path arrowok="t"/>
            </v:shape>
            <v:shape style="position:absolute;left:4459;top:7195;width:11539;height:1171" coordorigin="4459,7195" coordsize="11539,1171" path="m15998,7390l15998,7372,15994,7349,15969,7288,15927,7239,15870,7207,15803,7195,4459,7195,4459,8366,15803,8366,15866,8356,15923,8325,15967,8277,15993,8217,15998,8171,15998,7390xe" filled="t" fillcolor="#FFFFFF" stroked="f">
              <v:path arrowok="t"/>
              <v:fill/>
            </v:shape>
            <v:shape style="position:absolute;left:4459;top:7195;width:11539;height:1171" coordorigin="4459,7195" coordsize="11539,1171" path="m15998,7390l15998,8171,15997,8194,15978,8258,15940,8311,15886,8348,15822,8366,15803,8366,4459,8366,4459,7195,15803,7195,15870,7207,15927,7239,15969,7288,15994,7349,15998,7390xe" filled="f" stroked="t" strokeweight="1.92pt" strokecolor="#77B7E7">
              <v:path arrowok="t"/>
            </v:shape>
            <v:shape style="position:absolute;left:3202;top:8813;width:1258;height:1800" coordorigin="3202,8813" coordsize="1258,1800" path="m3830,9442l3202,8813,3202,9984,3830,10613,4459,9984,4459,8813,3830,9442xe" filled="t" fillcolor="#77B7E7" stroked="f">
              <v:path arrowok="t"/>
              <v:fill/>
            </v:shape>
            <v:shape style="position:absolute;left:3202;top:8813;width:1258;height:1800" coordorigin="3202,8813" coordsize="1258,1800" path="m4459,8813l4459,9984,3830,10613,3202,9984,3202,8813,3830,9442,4459,8813xe" filled="f" stroked="t" strokeweight="1.92pt" strokecolor="#77B7E7">
              <v:path arrowok="t"/>
            </v:shape>
            <v:shape style="position:absolute;left:4459;top:8813;width:11539;height:1171" coordorigin="4459,8813" coordsize="11539,1171" path="m15998,9008l15998,8989,15994,8967,15969,8906,15927,8857,15870,8824,15803,8813,4459,8813,4459,9984,15803,9984,15866,9974,15923,9943,15967,9895,15993,9834,15998,9789,15998,9008xe" filled="t" fillcolor="#FFFFFF" stroked="f">
              <v:path arrowok="t"/>
              <v:fill/>
            </v:shape>
            <v:shape style="position:absolute;left:4459;top:8813;width:11539;height:1171" coordorigin="4459,8813" coordsize="11539,1171" path="m15998,9008l15998,9789,15997,9812,15978,9876,15940,9928,15886,9965,15822,9983,15803,9984,4459,9984,4459,8813,15803,8813,15870,8824,15927,8857,15969,8906,15994,8967,15998,9008xe" filled="f" stroked="t" strokeweight="1.92pt" strokecolor="#77B7E7">
              <v:path arrowok="t"/>
            </v:shape>
            <w10:wrap type="none"/>
          </v:group>
        </w:pict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right"/>
      </w:pP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L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a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n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g</w:t>
      </w:r>
      <w:r>
        <w:rPr>
          <w:rFonts w:cs="Arial" w:hAnsi="Arial" w:eastAsia="Arial" w:ascii="Arial"/>
          <w:color w:val="FFFFFF"/>
          <w:spacing w:val="4"/>
          <w:w w:val="99"/>
          <w:sz w:val="28"/>
          <w:szCs w:val="28"/>
        </w:rPr>
        <w:t>k</w:t>
      </w:r>
      <w:r>
        <w:rPr>
          <w:rFonts w:cs="Arial" w:hAnsi="Arial" w:eastAsia="Arial" w:ascii="Arial"/>
          <w:color w:val="FFFFFF"/>
          <w:spacing w:val="-1"/>
          <w:w w:val="99"/>
          <w:sz w:val="28"/>
          <w:szCs w:val="28"/>
        </w:rPr>
        <w:t>a</w:t>
      </w:r>
      <w:r>
        <w:rPr>
          <w:rFonts w:cs="Arial" w:hAnsi="Arial" w:eastAsia="Arial" w:ascii="Arial"/>
          <w:color w:val="FFFFFF"/>
          <w:spacing w:val="0"/>
          <w:w w:val="99"/>
          <w:sz w:val="28"/>
          <w:szCs w:val="28"/>
        </w:rPr>
        <w:t>h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right"/>
        <w:spacing w:lineRule="exact" w:line="280"/>
        <w:ind w:right="456"/>
      </w:pPr>
      <w:r>
        <w:rPr>
          <w:rFonts w:cs="Arial" w:hAnsi="Arial" w:eastAsia="Arial" w:ascii="Arial"/>
          <w:color w:val="FFFFFF"/>
          <w:spacing w:val="0"/>
          <w:w w:val="99"/>
          <w:sz w:val="28"/>
          <w:szCs w:val="28"/>
        </w:rPr>
        <w:t>5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spacing w:lineRule="exact" w:line="620"/>
        <w:sectPr>
          <w:type w:val="continuous"/>
          <w:pgSz w:w="19200" w:h="10800" w:orient="landscape"/>
          <w:pgMar w:top="280" w:bottom="280" w:left="0" w:right="0"/>
          <w:cols w:num="2" w:equalWidth="off">
            <w:col w:w="4364" w:space="411"/>
            <w:col w:w="14425"/>
          </w:cols>
        </w:sectPr>
      </w:pPr>
      <w:r>
        <w:br w:type="column"/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•</w:t>
      </w:r>
      <w:r>
        <w:rPr>
          <w:rFonts w:cs="Arial" w:hAnsi="Arial" w:eastAsia="Arial" w:ascii="Arial"/>
          <w:color w:val="17347C"/>
          <w:spacing w:val="99"/>
          <w:w w:val="100"/>
          <w:position w:val="-1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56"/>
          <w:szCs w:val="56"/>
        </w:rPr>
        <w:t>J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alankan</w:t>
      </w:r>
      <w:r>
        <w:rPr>
          <w:rFonts w:cs="Arial" w:hAnsi="Arial" w:eastAsia="Arial" w:ascii="Arial"/>
          <w:color w:val="17347C"/>
          <w:spacing w:val="-10"/>
          <w:w w:val="100"/>
          <w:position w:val="-1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progr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56"/>
          <w:szCs w:val="5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56"/>
          <w:szCs w:val="56"/>
        </w:rPr>
        <w:t>m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1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: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6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-1"/>
          <w:w w:val="100"/>
          <w:position w:val="-2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ject</w:t>
      </w:r>
      <w:r>
        <w:rPr>
          <w:rFonts w:cs="Arial" w:hAnsi="Arial" w:eastAsia="Arial" w:ascii="Arial"/>
          <w:color w:val="17347C"/>
          <w:spacing w:val="-31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-1"/>
          <w:w w:val="100"/>
          <w:position w:val="-2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id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1"/>
          <w:w w:val="100"/>
          <w:position w:val="-2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6"/>
          <w:szCs w:val="56"/>
        </w:rPr>
        <w:jc w:val="right"/>
        <w:spacing w:lineRule="exact" w:line="620"/>
        <w:ind w:right="3697"/>
      </w:pPr>
      <w:r>
        <w:pict>
          <v:shape type="#_x0000_t75" style="position:absolute;margin-left:523.2pt;margin-top:205.2pt;width:426pt;height:314.16pt;mso-position-horizontal-relative:page;mso-position-vertical-relative:page;z-index:-2188">
            <v:imagedata o:title="" r:id="rId69"/>
          </v:shape>
        </w:pict>
      </w:r>
      <w:r>
        <w:rPr>
          <w:rFonts w:cs="Arial" w:hAnsi="Arial" w:eastAsia="Arial" w:ascii="Arial"/>
          <w:b/>
          <w:color w:val="17347C"/>
          <w:spacing w:val="0"/>
          <w:w w:val="100"/>
          <w:position w:val="-1"/>
          <w:sz w:val="56"/>
          <w:szCs w:val="56"/>
        </w:rPr>
        <w:t>3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spacing w:before="37" w:lineRule="exact" w:line="620"/>
        <w:ind w:left="5323"/>
      </w:pPr>
      <w:r>
        <w:pict>
          <v:shape type="#_x0000_t75" style="position:absolute;margin-left:23.52pt;margin-top:205.68pt;width:413.28pt;height:303.12pt;mso-position-horizontal-relative:page;mso-position-vertical-relative:page;z-index:-2189">
            <v:imagedata o:title="" r:id="rId70"/>
          </v:shape>
        </w:pict>
      </w:r>
      <w:r>
        <w:rPr>
          <w:rFonts w:cs="Arial" w:hAnsi="Arial" w:eastAsia="Arial" w:ascii="Arial"/>
          <w:b/>
          <w:color w:val="17347C"/>
          <w:spacing w:val="0"/>
          <w:w w:val="100"/>
          <w:position w:val="-2"/>
          <w:sz w:val="56"/>
          <w:szCs w:val="56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6"/>
          <w:szCs w:val="56"/>
        </w:rPr>
        <w:jc w:val="right"/>
        <w:spacing w:lineRule="exact" w:line="620"/>
        <w:ind w:right="2109"/>
      </w:pPr>
      <w:r>
        <w:rPr>
          <w:rFonts w:cs="Arial" w:hAnsi="Arial" w:eastAsia="Arial" w:ascii="Arial"/>
          <w:b/>
          <w:color w:val="17347C"/>
          <w:spacing w:val="0"/>
          <w:w w:val="100"/>
          <w:position w:val="-1"/>
          <w:sz w:val="56"/>
          <w:szCs w:val="56"/>
        </w:rPr>
        <w:t>4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6"/>
          <w:szCs w:val="56"/>
        </w:rPr>
        <w:jc w:val="center"/>
        <w:spacing w:lineRule="exact" w:line="540"/>
        <w:ind w:left="7075" w:right="11688"/>
      </w:pPr>
      <w:r>
        <w:rPr>
          <w:rFonts w:cs="Arial" w:hAnsi="Arial" w:eastAsia="Arial" w:ascii="Arial"/>
          <w:b/>
          <w:color w:val="17347C"/>
          <w:spacing w:val="0"/>
          <w:w w:val="100"/>
          <w:position w:val="-9"/>
          <w:sz w:val="56"/>
          <w:szCs w:val="56"/>
        </w:rPr>
        <w:t>2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rFonts w:cs="Arial" w:hAnsi="Arial" w:eastAsia="Arial" w:ascii="Arial"/>
          <w:sz w:val="56"/>
          <w:szCs w:val="56"/>
        </w:rPr>
        <w:jc w:val="right"/>
        <w:spacing w:lineRule="exact" w:line="460"/>
        <w:ind w:right="568"/>
        <w:sectPr>
          <w:pgMar w:header="53" w:footer="0" w:top="2040" w:bottom="280" w:left="0" w:right="0"/>
          <w:pgSz w:w="19200" w:h="10800" w:orient="landscape"/>
        </w:sectPr>
      </w:pPr>
      <w:r>
        <w:rPr>
          <w:rFonts w:cs="Arial" w:hAnsi="Arial" w:eastAsia="Arial" w:ascii="Arial"/>
          <w:b/>
          <w:color w:val="17347C"/>
          <w:spacing w:val="0"/>
          <w:w w:val="100"/>
          <w:position w:val="2"/>
          <w:sz w:val="56"/>
          <w:szCs w:val="56"/>
        </w:rPr>
        <w:t>5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2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: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6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kel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Dat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seH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lp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6"/>
          <w:szCs w:val="56"/>
        </w:rPr>
        <w:jc w:val="center"/>
        <w:spacing w:lineRule="exact" w:line="620"/>
        <w:ind w:left="10666" w:right="8097"/>
      </w:pPr>
      <w:r>
        <w:rPr>
          <w:rFonts w:cs="Arial" w:hAnsi="Arial" w:eastAsia="Arial" w:ascii="Arial"/>
          <w:b/>
          <w:color w:val="17347C"/>
          <w:spacing w:val="0"/>
          <w:w w:val="100"/>
          <w:position w:val="-1"/>
          <w:sz w:val="56"/>
          <w:szCs w:val="56"/>
        </w:rPr>
        <w:t>2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spacing w:before="76" w:lineRule="exact" w:line="920"/>
        <w:ind w:left="4509"/>
      </w:pPr>
      <w:r>
        <w:pict>
          <v:shape type="#_x0000_t75" style="position:absolute;margin-left:26.4pt;margin-top:177.12pt;width:274.8pt;height:260.64pt;mso-position-horizontal-relative:page;mso-position-vertical-relative:page;z-index:-2187">
            <v:imagedata o:title="" r:id="rId71"/>
          </v:shape>
        </w:pict>
      </w:r>
      <w:r>
        <w:pict>
          <v:shape type="#_x0000_t75" style="position:absolute;margin-left:383.52pt;margin-top:-40.3263pt;width:357.36pt;height:278.64pt;mso-position-horizontal-relative:page;mso-position-vertical-relative:paragraph;z-index:-2186">
            <v:imagedata o:title="" r:id="rId72"/>
          </v:shape>
        </w:pict>
      </w:r>
      <w:r>
        <w:pict>
          <v:group style="position:absolute;margin-left:314.4pt;margin-top:62.8737pt;width:55.92pt;height:28.08pt;mso-position-horizontal-relative:page;mso-position-vertical-relative:paragraph;z-index:-2185" coordorigin="6288,1257" coordsize="1118,562">
            <v:shape style="position:absolute;left:6307;top:1277;width:1080;height:523" coordorigin="6307,1277" coordsize="1080,523" path="m7126,1669l7126,1800,7387,1538,7126,1277,7126,1407,6307,1407,6307,1669,7126,1669xe" filled="t" fillcolor="#77B7E7" stroked="f">
              <v:path arrowok="t"/>
              <v:fill/>
            </v:shape>
            <v:shape style="position:absolute;left:6307;top:1277;width:1080;height:523" coordorigin="6307,1277" coordsize="1080,523" path="m6307,1407l7126,1407,7126,1277,7387,1538,7126,1800,7126,1669,6307,1669,6307,1407xe" filled="f" stroked="t" strokeweight="1.92pt" strokecolor="#5585AA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color w:val="17347C"/>
          <w:spacing w:val="0"/>
          <w:w w:val="100"/>
          <w:position w:val="22"/>
          <w:sz w:val="56"/>
          <w:szCs w:val="56"/>
        </w:rPr>
        <w:t>1</w:t>
      </w:r>
      <w:r>
        <w:rPr>
          <w:rFonts w:cs="Arial" w:hAnsi="Arial" w:eastAsia="Arial" w:ascii="Arial"/>
          <w:b/>
          <w:color w:val="17347C"/>
          <w:spacing w:val="0"/>
          <w:w w:val="100"/>
          <w:position w:val="22"/>
          <w:sz w:val="56"/>
          <w:szCs w:val="56"/>
        </w:rPr>
        <w:t>                                       </w:t>
      </w:r>
      <w:r>
        <w:rPr>
          <w:rFonts w:cs="Arial" w:hAnsi="Arial" w:eastAsia="Arial" w:ascii="Arial"/>
          <w:b/>
          <w:color w:val="17347C"/>
          <w:spacing w:val="62"/>
          <w:w w:val="100"/>
          <w:position w:val="22"/>
          <w:sz w:val="56"/>
          <w:szCs w:val="56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position w:val="-8"/>
          <w:sz w:val="56"/>
          <w:szCs w:val="56"/>
        </w:rPr>
        <w:t>3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56"/>
          <w:szCs w:val="56"/>
        </w:rPr>
        <w:jc w:val="right"/>
        <w:spacing w:lineRule="exact" w:line="620"/>
        <w:ind w:right="4247"/>
        <w:sectPr>
          <w:pgMar w:header="53" w:footer="0" w:top="2040" w:bottom="280" w:left="0" w:right="0"/>
          <w:pgSz w:w="19200" w:h="10800" w:orient="landscape"/>
        </w:sectPr>
      </w:pPr>
      <w:r>
        <w:rPr>
          <w:rFonts w:cs="Arial" w:hAnsi="Arial" w:eastAsia="Arial" w:ascii="Arial"/>
          <w:b/>
          <w:color w:val="17347C"/>
          <w:spacing w:val="0"/>
          <w:w w:val="100"/>
          <w:position w:val="-1"/>
          <w:sz w:val="56"/>
          <w:szCs w:val="56"/>
        </w:rPr>
        <w:t>4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sz w:val="14"/>
          <w:szCs w:val="14"/>
        </w:rPr>
        <w:jc w:val="left"/>
        <w:spacing w:before="4" w:lineRule="exact" w:line="140"/>
        <w:sectPr>
          <w:pgMar w:header="0" w:footer="0" w:top="0" w:bottom="0" w:left="700" w:right="140"/>
          <w:headerReference w:type="default" r:id="rId73"/>
          <w:pgSz w:w="19200" w:h="10800" w:orient="landscape"/>
        </w:sectPr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8"/>
          <w:szCs w:val="8"/>
        </w:rPr>
        <w:jc w:val="center"/>
        <w:ind w:left="84" w:right="-28"/>
      </w:pP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K</w:t>
      </w:r>
      <w:r>
        <w:rPr>
          <w:rFonts w:cs="Arial" w:hAnsi="Arial" w:eastAsia="Arial" w:ascii="Arial"/>
          <w:color w:val="535070"/>
          <w:spacing w:val="0"/>
          <w:w w:val="151"/>
          <w:sz w:val="8"/>
          <w:szCs w:val="8"/>
        </w:rPr>
        <w:t>E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M</w:t>
      </w:r>
      <w:r>
        <w:rPr>
          <w:rFonts w:cs="Arial" w:hAnsi="Arial" w:eastAsia="Arial" w:ascii="Arial"/>
          <w:color w:val="535070"/>
          <w:spacing w:val="0"/>
          <w:w w:val="151"/>
          <w:sz w:val="8"/>
          <w:szCs w:val="8"/>
        </w:rPr>
        <w:t>E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N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T</w:t>
      </w:r>
      <w:r>
        <w:rPr>
          <w:rFonts w:cs="Arial" w:hAnsi="Arial" w:eastAsia="Arial" w:ascii="Arial"/>
          <w:color w:val="535070"/>
          <w:spacing w:val="0"/>
          <w:w w:val="151"/>
          <w:sz w:val="8"/>
          <w:szCs w:val="8"/>
        </w:rPr>
        <w:t>E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R</w:t>
      </w:r>
      <w:r>
        <w:rPr>
          <w:rFonts w:cs="Arial" w:hAnsi="Arial" w:eastAsia="Arial" w:ascii="Arial"/>
          <w:color w:val="212048"/>
          <w:spacing w:val="0"/>
          <w:w w:val="151"/>
          <w:sz w:val="8"/>
          <w:szCs w:val="8"/>
        </w:rPr>
        <w:t>I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A</w:t>
      </w:r>
      <w:r>
        <w:rPr>
          <w:rFonts w:cs="Arial" w:hAnsi="Arial" w:eastAsia="Arial" w:ascii="Arial"/>
          <w:color w:val="212048"/>
          <w:spacing w:val="0"/>
          <w:w w:val="151"/>
          <w:sz w:val="8"/>
          <w:szCs w:val="8"/>
        </w:rPr>
        <w:t>N</w:t>
      </w:r>
      <w:r>
        <w:rPr>
          <w:rFonts w:cs="Arial" w:hAnsi="Arial" w:eastAsia="Arial" w:ascii="Arial"/>
          <w:color w:val="212048"/>
          <w:spacing w:val="22"/>
          <w:w w:val="151"/>
          <w:sz w:val="8"/>
          <w:szCs w:val="8"/>
        </w:rPr>
        <w:t> 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K</w:t>
      </w:r>
      <w:r>
        <w:rPr>
          <w:rFonts w:cs="Arial" w:hAnsi="Arial" w:eastAsia="Arial" w:ascii="Arial"/>
          <w:color w:val="535070"/>
          <w:spacing w:val="0"/>
          <w:w w:val="151"/>
          <w:sz w:val="8"/>
          <w:szCs w:val="8"/>
        </w:rPr>
        <w:t>O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MU</w:t>
      </w:r>
      <w:r>
        <w:rPr>
          <w:rFonts w:cs="Arial" w:hAnsi="Arial" w:eastAsia="Arial" w:ascii="Arial"/>
          <w:color w:val="212048"/>
          <w:spacing w:val="0"/>
          <w:w w:val="151"/>
          <w:sz w:val="8"/>
          <w:szCs w:val="8"/>
        </w:rPr>
        <w:t>N</w:t>
      </w:r>
      <w:r>
        <w:rPr>
          <w:rFonts w:cs="Arial" w:hAnsi="Arial" w:eastAsia="Arial" w:ascii="Arial"/>
          <w:color w:val="212048"/>
          <w:spacing w:val="0"/>
          <w:w w:val="151"/>
          <w:sz w:val="8"/>
          <w:szCs w:val="8"/>
        </w:rPr>
        <w:t>I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K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A</w:t>
      </w:r>
      <w:r>
        <w:rPr>
          <w:rFonts w:cs="Arial" w:hAnsi="Arial" w:eastAsia="Arial" w:ascii="Arial"/>
          <w:color w:val="535070"/>
          <w:spacing w:val="0"/>
          <w:w w:val="151"/>
          <w:sz w:val="8"/>
          <w:szCs w:val="8"/>
        </w:rPr>
        <w:t>S</w:t>
      </w:r>
      <w:r>
        <w:rPr>
          <w:rFonts w:cs="Arial" w:hAnsi="Arial" w:eastAsia="Arial" w:ascii="Arial"/>
          <w:color w:val="212048"/>
          <w:spacing w:val="0"/>
          <w:w w:val="151"/>
          <w:sz w:val="8"/>
          <w:szCs w:val="8"/>
        </w:rPr>
        <w:t>I</w:t>
      </w:r>
      <w:r>
        <w:rPr>
          <w:rFonts w:cs="Arial" w:hAnsi="Arial" w:eastAsia="Arial" w:ascii="Arial"/>
          <w:color w:val="212048"/>
          <w:spacing w:val="18"/>
          <w:w w:val="151"/>
          <w:sz w:val="8"/>
          <w:szCs w:val="8"/>
        </w:rPr>
        <w:t> 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D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A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N</w:t>
      </w:r>
      <w:r>
        <w:rPr>
          <w:rFonts w:cs="Arial" w:hAnsi="Arial" w:eastAsia="Arial" w:ascii="Arial"/>
          <w:color w:val="3A395F"/>
          <w:spacing w:val="19"/>
          <w:w w:val="151"/>
          <w:sz w:val="8"/>
          <w:szCs w:val="8"/>
        </w:rPr>
        <w:t> </w:t>
      </w:r>
      <w:r>
        <w:rPr>
          <w:rFonts w:cs="Arial" w:hAnsi="Arial" w:eastAsia="Arial" w:ascii="Arial"/>
          <w:color w:val="212048"/>
          <w:spacing w:val="0"/>
          <w:w w:val="88"/>
          <w:sz w:val="8"/>
          <w:szCs w:val="8"/>
        </w:rPr>
        <w:t>I</w:t>
      </w:r>
      <w:r>
        <w:rPr>
          <w:rFonts w:cs="Arial" w:hAnsi="Arial" w:eastAsia="Arial" w:ascii="Arial"/>
          <w:color w:val="212048"/>
          <w:spacing w:val="0"/>
          <w:w w:val="158"/>
          <w:sz w:val="8"/>
          <w:szCs w:val="8"/>
        </w:rPr>
        <w:t>N</w:t>
      </w:r>
      <w:r>
        <w:rPr>
          <w:rFonts w:cs="Arial" w:hAnsi="Arial" w:eastAsia="Arial" w:ascii="Arial"/>
          <w:color w:val="535070"/>
          <w:spacing w:val="0"/>
          <w:w w:val="188"/>
          <w:sz w:val="8"/>
          <w:szCs w:val="8"/>
        </w:rPr>
        <w:t>F</w:t>
      </w:r>
      <w:r>
        <w:rPr>
          <w:rFonts w:cs="Arial" w:hAnsi="Arial" w:eastAsia="Arial" w:ascii="Arial"/>
          <w:color w:val="535070"/>
          <w:spacing w:val="0"/>
          <w:w w:val="147"/>
          <w:sz w:val="8"/>
          <w:szCs w:val="8"/>
        </w:rPr>
        <w:t>O</w:t>
      </w:r>
      <w:r>
        <w:rPr>
          <w:rFonts w:cs="Arial" w:hAnsi="Arial" w:eastAsia="Arial" w:ascii="Arial"/>
          <w:color w:val="3A395F"/>
          <w:spacing w:val="0"/>
          <w:w w:val="136"/>
          <w:sz w:val="8"/>
          <w:szCs w:val="8"/>
        </w:rPr>
        <w:t>R</w:t>
      </w:r>
      <w:r>
        <w:rPr>
          <w:rFonts w:cs="Arial" w:hAnsi="Arial" w:eastAsia="Arial" w:ascii="Arial"/>
          <w:color w:val="3A395F"/>
          <w:spacing w:val="0"/>
          <w:w w:val="158"/>
          <w:sz w:val="8"/>
          <w:szCs w:val="8"/>
        </w:rPr>
        <w:t>MA</w:t>
      </w:r>
      <w:r>
        <w:rPr>
          <w:rFonts w:cs="Arial" w:hAnsi="Arial" w:eastAsia="Arial" w:ascii="Arial"/>
          <w:color w:val="3A395F"/>
          <w:spacing w:val="0"/>
          <w:w w:val="147"/>
          <w:sz w:val="8"/>
          <w:szCs w:val="8"/>
        </w:rPr>
        <w:t>T</w:t>
      </w:r>
      <w:r>
        <w:rPr>
          <w:rFonts w:cs="Arial" w:hAnsi="Arial" w:eastAsia="Arial" w:ascii="Arial"/>
          <w:color w:val="212048"/>
          <w:spacing w:val="0"/>
          <w:w w:val="148"/>
          <w:sz w:val="8"/>
          <w:szCs w:val="8"/>
        </w:rPr>
        <w:t>I</w:t>
      </w:r>
      <w:r>
        <w:rPr>
          <w:rFonts w:cs="Arial" w:hAnsi="Arial" w:eastAsia="Arial" w:ascii="Arial"/>
          <w:color w:val="535070"/>
          <w:spacing w:val="0"/>
          <w:w w:val="159"/>
          <w:sz w:val="8"/>
          <w:szCs w:val="8"/>
        </w:rPr>
        <w:t>KA</w:t>
      </w:r>
      <w:r>
        <w:rPr>
          <w:rFonts w:cs="Arial" w:hAnsi="Arial" w:eastAsia="Arial" w:ascii="Arial"/>
          <w:color w:val="000000"/>
          <w:spacing w:val="0"/>
          <w:w w:val="100"/>
          <w:sz w:val="8"/>
          <w:szCs w:val="8"/>
        </w:rPr>
      </w:r>
    </w:p>
    <w:p>
      <w:pPr>
        <w:rPr>
          <w:rFonts w:cs="Arial" w:hAnsi="Arial" w:eastAsia="Arial" w:ascii="Arial"/>
          <w:sz w:val="9"/>
          <w:szCs w:val="9"/>
        </w:rPr>
        <w:jc w:val="center"/>
        <w:spacing w:before="3" w:lineRule="exact" w:line="60"/>
        <w:ind w:left="871" w:right="759"/>
      </w:pPr>
      <w:r>
        <w:pict>
          <v:shape type="#_x0000_t75" style="position:absolute;margin-left:96.8837pt;margin-top:-30.32pt;width:32.0764pt;height:22.5818pt;mso-position-horizontal-relative:page;mso-position-vertical-relative:paragraph;z-index:-2183">
            <v:imagedata o:title="" r:id="rId74"/>
          </v:shape>
        </w:pict>
      </w:r>
      <w:r>
        <w:rPr>
          <w:rFonts w:cs="Arial" w:hAnsi="Arial" w:eastAsia="Arial" w:ascii="Arial"/>
          <w:color w:val="3A395F"/>
          <w:spacing w:val="0"/>
          <w:w w:val="132"/>
          <w:position w:val="-3"/>
          <w:sz w:val="9"/>
          <w:szCs w:val="9"/>
        </w:rPr>
        <w:t>R</w:t>
      </w:r>
      <w:r>
        <w:rPr>
          <w:rFonts w:cs="Arial" w:hAnsi="Arial" w:eastAsia="Arial" w:ascii="Arial"/>
          <w:color w:val="535070"/>
          <w:spacing w:val="0"/>
          <w:w w:val="132"/>
          <w:position w:val="-3"/>
          <w:sz w:val="9"/>
          <w:szCs w:val="9"/>
        </w:rPr>
        <w:t>E</w:t>
      </w:r>
      <w:r>
        <w:rPr>
          <w:rFonts w:cs="Arial" w:hAnsi="Arial" w:eastAsia="Arial" w:ascii="Arial"/>
          <w:color w:val="535070"/>
          <w:spacing w:val="0"/>
          <w:w w:val="132"/>
          <w:position w:val="-3"/>
          <w:sz w:val="9"/>
          <w:szCs w:val="9"/>
        </w:rPr>
        <w:t>P</w:t>
      </w:r>
      <w:r>
        <w:rPr>
          <w:rFonts w:cs="Arial" w:hAnsi="Arial" w:eastAsia="Arial" w:ascii="Arial"/>
          <w:color w:val="3A395F"/>
          <w:spacing w:val="0"/>
          <w:w w:val="132"/>
          <w:position w:val="-3"/>
          <w:sz w:val="9"/>
          <w:szCs w:val="9"/>
        </w:rPr>
        <w:t>U</w:t>
      </w:r>
      <w:r>
        <w:rPr>
          <w:rFonts w:cs="Arial" w:hAnsi="Arial" w:eastAsia="Arial" w:ascii="Arial"/>
          <w:color w:val="3A395F"/>
          <w:spacing w:val="0"/>
          <w:w w:val="132"/>
          <w:position w:val="-3"/>
          <w:sz w:val="9"/>
          <w:szCs w:val="9"/>
        </w:rPr>
        <w:t>O</w:t>
      </w:r>
      <w:r>
        <w:rPr>
          <w:rFonts w:cs="Arial" w:hAnsi="Arial" w:eastAsia="Arial" w:ascii="Arial"/>
          <w:color w:val="3A395F"/>
          <w:spacing w:val="0"/>
          <w:w w:val="132"/>
          <w:position w:val="-3"/>
          <w:sz w:val="9"/>
          <w:szCs w:val="9"/>
        </w:rPr>
        <w:t>L</w:t>
      </w:r>
      <w:r>
        <w:rPr>
          <w:rFonts w:cs="Arial" w:hAnsi="Arial" w:eastAsia="Arial" w:ascii="Arial"/>
          <w:color w:val="212048"/>
          <w:spacing w:val="0"/>
          <w:w w:val="132"/>
          <w:position w:val="-3"/>
          <w:sz w:val="9"/>
          <w:szCs w:val="9"/>
        </w:rPr>
        <w:t>I</w:t>
      </w:r>
      <w:r>
        <w:rPr>
          <w:rFonts w:cs="Arial" w:hAnsi="Arial" w:eastAsia="Arial" w:ascii="Arial"/>
          <w:color w:val="3A395F"/>
          <w:spacing w:val="0"/>
          <w:w w:val="132"/>
          <w:position w:val="-3"/>
          <w:sz w:val="9"/>
          <w:szCs w:val="9"/>
        </w:rPr>
        <w:t>K</w:t>
      </w:r>
      <w:r>
        <w:rPr>
          <w:rFonts w:cs="Arial" w:hAnsi="Arial" w:eastAsia="Arial" w:ascii="Arial"/>
          <w:color w:val="3A395F"/>
          <w:spacing w:val="14"/>
          <w:w w:val="132"/>
          <w:position w:val="-3"/>
          <w:sz w:val="9"/>
          <w:szCs w:val="9"/>
        </w:rPr>
        <w:t> </w:t>
      </w:r>
      <w:r>
        <w:rPr>
          <w:rFonts w:cs="Arial" w:hAnsi="Arial" w:eastAsia="Arial" w:ascii="Arial"/>
          <w:color w:val="212048"/>
          <w:spacing w:val="0"/>
          <w:w w:val="105"/>
          <w:position w:val="-3"/>
          <w:sz w:val="9"/>
          <w:szCs w:val="9"/>
        </w:rPr>
        <w:t>I</w:t>
      </w:r>
      <w:r>
        <w:rPr>
          <w:rFonts w:cs="Arial" w:hAnsi="Arial" w:eastAsia="Arial" w:ascii="Arial"/>
          <w:color w:val="212048"/>
          <w:spacing w:val="0"/>
          <w:w w:val="141"/>
          <w:position w:val="-3"/>
          <w:sz w:val="9"/>
          <w:szCs w:val="9"/>
        </w:rPr>
        <w:t>N</w:t>
      </w:r>
      <w:r>
        <w:rPr>
          <w:rFonts w:cs="Arial" w:hAnsi="Arial" w:eastAsia="Arial" w:ascii="Arial"/>
          <w:color w:val="3A395F"/>
          <w:spacing w:val="0"/>
          <w:w w:val="131"/>
          <w:position w:val="-3"/>
          <w:sz w:val="9"/>
          <w:szCs w:val="9"/>
        </w:rPr>
        <w:t>O</w:t>
      </w:r>
      <w:r>
        <w:rPr>
          <w:rFonts w:cs="Arial" w:hAnsi="Arial" w:eastAsia="Arial" w:ascii="Arial"/>
          <w:color w:val="535070"/>
          <w:spacing w:val="0"/>
          <w:w w:val="140"/>
          <w:position w:val="-3"/>
          <w:sz w:val="9"/>
          <w:szCs w:val="9"/>
        </w:rPr>
        <w:t>O</w:t>
      </w:r>
      <w:r>
        <w:rPr>
          <w:rFonts w:cs="Arial" w:hAnsi="Arial" w:eastAsia="Arial" w:ascii="Arial"/>
          <w:color w:val="212048"/>
          <w:spacing w:val="0"/>
          <w:w w:val="130"/>
          <w:position w:val="-3"/>
          <w:sz w:val="9"/>
          <w:szCs w:val="9"/>
        </w:rPr>
        <w:t>N</w:t>
      </w:r>
      <w:r>
        <w:rPr>
          <w:rFonts w:cs="Arial" w:hAnsi="Arial" w:eastAsia="Arial" w:ascii="Arial"/>
          <w:color w:val="535070"/>
          <w:spacing w:val="0"/>
          <w:w w:val="142"/>
          <w:position w:val="-3"/>
          <w:sz w:val="9"/>
          <w:szCs w:val="9"/>
        </w:rPr>
        <w:t>E</w:t>
      </w:r>
      <w:r>
        <w:rPr>
          <w:rFonts w:cs="Arial" w:hAnsi="Arial" w:eastAsia="Arial" w:ascii="Arial"/>
          <w:color w:val="535070"/>
          <w:spacing w:val="0"/>
          <w:w w:val="109"/>
          <w:position w:val="-3"/>
          <w:sz w:val="9"/>
          <w:szCs w:val="9"/>
        </w:rPr>
        <w:t>S</w:t>
      </w:r>
      <w:r>
        <w:rPr>
          <w:rFonts w:cs="Arial" w:hAnsi="Arial" w:eastAsia="Arial" w:ascii="Arial"/>
          <w:color w:val="212048"/>
          <w:spacing w:val="0"/>
          <w:w w:val="131"/>
          <w:position w:val="-3"/>
          <w:sz w:val="9"/>
          <w:szCs w:val="9"/>
        </w:rPr>
        <w:t>I</w:t>
      </w:r>
      <w:r>
        <w:rPr>
          <w:rFonts w:cs="Arial" w:hAnsi="Arial" w:eastAsia="Arial" w:ascii="Arial"/>
          <w:color w:val="3A395F"/>
          <w:spacing w:val="0"/>
          <w:w w:val="153"/>
          <w:position w:val="-3"/>
          <w:sz w:val="9"/>
          <w:szCs w:val="9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9"/>
          <w:szCs w:val="9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spacing w:lineRule="exact" w:line="160"/>
        <w:ind w:left="1525" w:right="-44"/>
      </w:pPr>
      <w:r>
        <w:pict>
          <v:shape type="#_x0000_t75" style="position:absolute;margin-left:331.892pt;margin-top:-7.22337pt;width:65.7893pt;height:39.6pt;mso-position-horizontal-relative:page;mso-position-vertical-relative:paragraph;z-index:-2184">
            <v:imagedata o:title="" r:id="rId75"/>
          </v:shape>
        </w:pict>
      </w:r>
      <w:r>
        <w:rPr>
          <w:rFonts w:cs="Arial" w:hAnsi="Arial" w:eastAsia="Arial" w:ascii="Arial"/>
          <w:color w:val="2B2B2B"/>
          <w:w w:val="164"/>
          <w:position w:val="-1"/>
          <w:sz w:val="16"/>
          <w:szCs w:val="16"/>
        </w:rPr>
        <w:t>D</w:t>
      </w:r>
      <w:r>
        <w:rPr>
          <w:rFonts w:cs="Arial" w:hAnsi="Arial" w:eastAsia="Arial" w:ascii="Arial"/>
          <w:color w:val="505050"/>
          <w:spacing w:val="-1"/>
          <w:w w:val="414"/>
          <w:position w:val="-1"/>
          <w:sz w:val="16"/>
          <w:szCs w:val="16"/>
        </w:rPr>
        <w:t>I</w:t>
      </w:r>
      <w:r>
        <w:rPr>
          <w:rFonts w:cs="Arial" w:hAnsi="Arial" w:eastAsia="Arial" w:ascii="Arial"/>
          <w:color w:val="2B2B2B"/>
          <w:spacing w:val="0"/>
          <w:w w:val="279"/>
          <w:position w:val="-1"/>
          <w:sz w:val="16"/>
          <w:szCs w:val="16"/>
        </w:rPr>
        <w:t>G</w:t>
      </w:r>
      <w:r>
        <w:rPr>
          <w:rFonts w:cs="Arial" w:hAnsi="Arial" w:eastAsia="Arial" w:ascii="Arial"/>
          <w:color w:val="505050"/>
          <w:spacing w:val="-1"/>
          <w:w w:val="414"/>
          <w:position w:val="-1"/>
          <w:sz w:val="16"/>
          <w:szCs w:val="16"/>
        </w:rPr>
        <w:t>I</w:t>
      </w:r>
      <w:r>
        <w:rPr>
          <w:rFonts w:cs="Arial" w:hAnsi="Arial" w:eastAsia="Arial" w:ascii="Arial"/>
          <w:color w:val="505050"/>
          <w:spacing w:val="0"/>
          <w:w w:val="282"/>
          <w:position w:val="-1"/>
          <w:sz w:val="16"/>
          <w:szCs w:val="16"/>
        </w:rPr>
        <w:t>T</w:t>
      </w:r>
      <w:r>
        <w:rPr>
          <w:rFonts w:cs="Arial" w:hAnsi="Arial" w:eastAsia="Arial" w:ascii="Arial"/>
          <w:color w:val="2B2B2B"/>
          <w:spacing w:val="0"/>
          <w:w w:val="258"/>
          <w:position w:val="-1"/>
          <w:sz w:val="16"/>
          <w:szCs w:val="16"/>
        </w:rPr>
        <w:t>A</w:t>
      </w:r>
      <w:r>
        <w:rPr>
          <w:rFonts w:cs="Arial" w:hAnsi="Arial" w:eastAsia="Arial" w:ascii="Arial"/>
          <w:color w:val="2B2B2B"/>
          <w:spacing w:val="0"/>
          <w:w w:val="287"/>
          <w:position w:val="-1"/>
          <w:sz w:val="16"/>
          <w:szCs w:val="16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lineRule="exact" w:line="160"/>
        <w:ind w:left="1506"/>
      </w:pPr>
      <w:r>
        <w:rPr>
          <w:rFonts w:cs="Times New Roman" w:hAnsi="Times New Roman" w:eastAsia="Times New Roman" w:ascii="Times New Roman"/>
          <w:color w:val="ABACAB"/>
          <w:w w:val="57"/>
          <w:position w:val="-1"/>
          <w:sz w:val="19"/>
          <w:szCs w:val="19"/>
        </w:rPr>
        <w:t>'</w:t>
      </w:r>
      <w:r>
        <w:rPr>
          <w:rFonts w:cs="Times New Roman" w:hAnsi="Times New Roman" w:eastAsia="Times New Roman" w:ascii="Times New Roman"/>
          <w:color w:val="191919"/>
          <w:w w:val="152"/>
          <w:position w:val="-1"/>
          <w:sz w:val="19"/>
          <w:szCs w:val="19"/>
        </w:rPr>
        <w:t>T</w:t>
      </w:r>
      <w:r>
        <w:rPr>
          <w:rFonts w:cs="Times New Roman" w:hAnsi="Times New Roman" w:eastAsia="Times New Roman" w:ascii="Times New Roman"/>
          <w:color w:val="2B2B2B"/>
          <w:w w:val="229"/>
          <w:position w:val="-1"/>
          <w:sz w:val="19"/>
          <w:szCs w:val="19"/>
        </w:rPr>
        <w:t>A</w:t>
      </w:r>
      <w:r>
        <w:rPr>
          <w:rFonts w:cs="Times New Roman" w:hAnsi="Times New Roman" w:eastAsia="Times New Roman" w:ascii="Times New Roman"/>
          <w:color w:val="2B2B2B"/>
          <w:w w:val="214"/>
          <w:position w:val="-1"/>
          <w:sz w:val="19"/>
          <w:szCs w:val="19"/>
        </w:rPr>
        <w:t>L</w:t>
      </w:r>
      <w:r>
        <w:rPr>
          <w:rFonts w:cs="Times New Roman" w:hAnsi="Times New Roman" w:eastAsia="Times New Roman" w:ascii="Times New Roman"/>
          <w:color w:val="2B2B2B"/>
          <w:w w:val="243"/>
          <w:position w:val="-1"/>
          <w:sz w:val="19"/>
          <w:szCs w:val="19"/>
        </w:rPr>
        <w:t>E</w:t>
      </w:r>
      <w:r>
        <w:rPr>
          <w:rFonts w:cs="Times New Roman" w:hAnsi="Times New Roman" w:eastAsia="Times New Roman" w:ascii="Times New Roman"/>
          <w:color w:val="2B2B2B"/>
          <w:w w:val="267"/>
          <w:position w:val="-1"/>
          <w:sz w:val="19"/>
          <w:szCs w:val="19"/>
        </w:rPr>
        <w:t>N</w:t>
      </w:r>
      <w:r>
        <w:rPr>
          <w:rFonts w:cs="Times New Roman" w:hAnsi="Times New Roman" w:eastAsia="Times New Roman" w:ascii="Times New Roman"/>
          <w:color w:val="2B2B2B"/>
          <w:w w:val="243"/>
          <w:position w:val="-1"/>
          <w:sz w:val="19"/>
          <w:szCs w:val="19"/>
        </w:rPr>
        <w:t>T</w:t>
      </w:r>
      <w:r>
        <w:rPr>
          <w:rFonts w:cs="Times New Roman" w:hAnsi="Times New Roman" w:eastAsia="Times New Roman" w:ascii="Times New Roman"/>
          <w:color w:val="000000"/>
          <w:w w:val="100"/>
          <w:position w:val="0"/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120"/>
        <w:ind w:left="1525"/>
      </w:pPr>
      <w:r>
        <w:rPr>
          <w:rFonts w:cs="Times New Roman" w:hAnsi="Times New Roman" w:eastAsia="Times New Roman" w:ascii="Times New Roman"/>
          <w:color w:val="505050"/>
          <w:w w:val="144"/>
          <w:sz w:val="13"/>
          <w:szCs w:val="13"/>
        </w:rPr>
        <w:t>S</w:t>
      </w:r>
      <w:r>
        <w:rPr>
          <w:rFonts w:cs="Times New Roman" w:hAnsi="Times New Roman" w:eastAsia="Times New Roman" w:ascii="Times New Roman"/>
          <w:color w:val="505050"/>
          <w:w w:val="204"/>
          <w:sz w:val="13"/>
          <w:szCs w:val="13"/>
        </w:rPr>
        <w:t>C</w:t>
      </w:r>
      <w:r>
        <w:rPr>
          <w:rFonts w:cs="Times New Roman" w:hAnsi="Times New Roman" w:eastAsia="Times New Roman" w:ascii="Times New Roman"/>
          <w:color w:val="505050"/>
          <w:w w:val="195"/>
          <w:sz w:val="13"/>
          <w:szCs w:val="13"/>
        </w:rPr>
        <w:t>H</w:t>
      </w:r>
      <w:r>
        <w:rPr>
          <w:rFonts w:cs="Times New Roman" w:hAnsi="Times New Roman" w:eastAsia="Times New Roman" w:ascii="Times New Roman"/>
          <w:color w:val="505050"/>
          <w:w w:val="230"/>
          <w:sz w:val="13"/>
          <w:szCs w:val="13"/>
        </w:rPr>
        <w:t>O</w:t>
      </w:r>
      <w:r>
        <w:rPr>
          <w:rFonts w:cs="Times New Roman" w:hAnsi="Times New Roman" w:eastAsia="Times New Roman" w:ascii="Times New Roman"/>
          <w:color w:val="696974"/>
          <w:w w:val="125"/>
          <w:sz w:val="13"/>
          <w:szCs w:val="13"/>
        </w:rPr>
        <w:t>ll.</w:t>
      </w:r>
      <w:r>
        <w:rPr>
          <w:rFonts w:cs="Times New Roman" w:hAnsi="Times New Roman" w:eastAsia="Times New Roman" w:ascii="Times New Roman"/>
          <w:color w:val="505050"/>
          <w:w w:val="174"/>
          <w:sz w:val="13"/>
          <w:szCs w:val="13"/>
        </w:rPr>
        <w:t>A</w:t>
      </w:r>
      <w:r>
        <w:rPr>
          <w:rFonts w:cs="Times New Roman" w:hAnsi="Times New Roman" w:eastAsia="Times New Roman" w:ascii="Times New Roman"/>
          <w:color w:val="505050"/>
          <w:w w:val="173"/>
          <w:sz w:val="13"/>
          <w:szCs w:val="13"/>
        </w:rPr>
        <w:t>!t</w:t>
      </w:r>
      <w:r>
        <w:rPr>
          <w:rFonts w:cs="Times New Roman" w:hAnsi="Times New Roman" w:eastAsia="Times New Roman" w:ascii="Times New Roman"/>
          <w:color w:val="505050"/>
          <w:w w:val="199"/>
          <w:sz w:val="13"/>
          <w:szCs w:val="13"/>
        </w:rPr>
        <w:t>S</w:t>
      </w:r>
      <w:r>
        <w:rPr>
          <w:rFonts w:cs="Times New Roman" w:hAnsi="Times New Roman" w:eastAsia="Times New Roman" w:ascii="Times New Roman"/>
          <w:color w:val="797979"/>
          <w:w w:val="188"/>
          <w:sz w:val="13"/>
          <w:szCs w:val="13"/>
        </w:rPr>
        <w:t>H</w:t>
      </w:r>
      <w:r>
        <w:rPr>
          <w:rFonts w:cs="Times New Roman" w:hAnsi="Times New Roman" w:eastAsia="Times New Roman" w:ascii="Times New Roman"/>
          <w:color w:val="797979"/>
          <w:w w:val="211"/>
          <w:sz w:val="13"/>
          <w:szCs w:val="13"/>
        </w:rPr>
        <w:t>I</w:t>
      </w:r>
      <w:r>
        <w:rPr>
          <w:rFonts w:cs="Times New Roman" w:hAnsi="Times New Roman" w:eastAsia="Times New Roman" w:ascii="Times New Roman"/>
          <w:color w:val="505050"/>
          <w:w w:val="142"/>
          <w:sz w:val="13"/>
          <w:szCs w:val="13"/>
        </w:rPr>
        <w:t>I"</w:t>
      </w:r>
      <w:r>
        <w:rPr>
          <w:rFonts w:cs="Times New Roman" w:hAnsi="Times New Roman" w:eastAsia="Times New Roman" w:ascii="Times New Roman"/>
          <w:color w:val="000000"/>
          <w:w w:val="100"/>
          <w:sz w:val="13"/>
          <w:szCs w:val="13"/>
        </w:rPr>
      </w:r>
    </w:p>
    <w:p>
      <w:pPr>
        <w:rPr>
          <w:rFonts w:cs="Arial" w:hAnsi="Arial" w:eastAsia="Arial" w:ascii="Arial"/>
          <w:sz w:val="54"/>
          <w:szCs w:val="54"/>
        </w:rPr>
        <w:jc w:val="left"/>
        <w:spacing w:lineRule="exact" w:line="600"/>
        <w:sectPr>
          <w:type w:val="continuous"/>
          <w:pgSz w:w="19200" w:h="10800" w:orient="landscape"/>
          <w:pgMar w:top="280" w:bottom="280" w:left="700" w:right="140"/>
          <w:cols w:num="3" w:equalWidth="off">
            <w:col w:w="2999" w:space="2938"/>
            <w:col w:w="3234" w:space="4700"/>
            <w:col w:w="4489"/>
          </w:cols>
        </w:sectPr>
      </w:pPr>
      <w:r>
        <w:br w:type="column"/>
      </w:r>
      <w:r>
        <w:rPr>
          <w:rFonts w:cs="Arial" w:hAnsi="Arial" w:eastAsia="Arial" w:ascii="Arial"/>
          <w:color w:val="0A0A0A"/>
          <w:spacing w:val="-1"/>
          <w:w w:val="107"/>
          <w:position w:val="-1"/>
          <w:sz w:val="54"/>
          <w:szCs w:val="54"/>
        </w:rPr>
        <w:t>V</w:t>
      </w:r>
      <w:r>
        <w:rPr>
          <w:rFonts w:cs="Arial" w:hAnsi="Arial" w:eastAsia="Arial" w:ascii="Arial"/>
          <w:color w:val="0A0A0A"/>
          <w:spacing w:val="0"/>
          <w:w w:val="87"/>
          <w:position w:val="-1"/>
          <w:sz w:val="54"/>
          <w:szCs w:val="54"/>
        </w:rPr>
        <w:t>S</w:t>
      </w:r>
      <w:r>
        <w:rPr>
          <w:rFonts w:cs="Arial" w:hAnsi="Arial" w:eastAsia="Arial" w:ascii="Arial"/>
          <w:color w:val="0A0A0A"/>
          <w:spacing w:val="-1"/>
          <w:w w:val="117"/>
          <w:position w:val="-1"/>
          <w:sz w:val="54"/>
          <w:szCs w:val="54"/>
        </w:rPr>
        <w:t>Q</w:t>
      </w:r>
      <w:r>
        <w:rPr>
          <w:rFonts w:cs="Arial" w:hAnsi="Arial" w:eastAsia="Arial" w:ascii="Arial"/>
          <w:color w:val="191919"/>
          <w:spacing w:val="-1"/>
          <w:w w:val="132"/>
          <w:position w:val="-1"/>
          <w:sz w:val="54"/>
          <w:szCs w:val="54"/>
        </w:rPr>
        <w:t>Q</w:t>
      </w:r>
      <w:r>
        <w:rPr>
          <w:rFonts w:cs="Arial" w:hAnsi="Arial" w:eastAsia="Arial" w:ascii="Arial"/>
          <w:color w:val="505050"/>
          <w:spacing w:val="0"/>
          <w:w w:val="21"/>
          <w:position w:val="-1"/>
          <w:sz w:val="54"/>
          <w:szCs w:val="54"/>
        </w:rPr>
        <w:t>.</w:t>
      </w:r>
      <w:r>
        <w:rPr>
          <w:rFonts w:cs="Arial" w:hAnsi="Arial" w:eastAsia="Arial" w:ascii="Arial"/>
          <w:color w:val="24B2C0"/>
          <w:spacing w:val="0"/>
          <w:w w:val="22"/>
          <w:position w:val="-1"/>
          <w:sz w:val="54"/>
          <w:szCs w:val="54"/>
        </w:rPr>
        <w:t>==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4"/>
          <w:szCs w:val="54"/>
        </w:rPr>
      </w:r>
    </w:p>
    <w:p>
      <w:pPr>
        <w:rPr>
          <w:rFonts w:cs="Times New Roman" w:hAnsi="Times New Roman" w:eastAsia="Times New Roman" w:ascii="Times New Roman"/>
          <w:sz w:val="15"/>
          <w:szCs w:val="15"/>
        </w:rPr>
        <w:jc w:val="right"/>
        <w:spacing w:lineRule="exact" w:line="140"/>
      </w:pPr>
      <w:r>
        <w:pict>
          <v:group style="position:absolute;margin-left:65.1347pt;margin-top:7.14266pt;width:7.20082pt;height:0pt;mso-position-horizontal-relative:page;mso-position-vertical-relative:paragraph;z-index:-2181" coordorigin="1303,143" coordsize="144,0">
            <v:shape style="position:absolute;left:1303;top:143;width:144;height:0" coordorigin="1303,143" coordsize="144,0" path="m1303,143l1447,143e" filled="f" stroked="t" strokeweight="0.210881pt" strokecolor="#53507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i/>
          <w:color w:val="535070"/>
          <w:spacing w:val="0"/>
          <w:w w:val="73"/>
          <w:sz w:val="15"/>
          <w:szCs w:val="15"/>
        </w:rPr>
        <w:t>.,..,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56"/>
          <w:szCs w:val="56"/>
        </w:rPr>
        <w:jc w:val="right"/>
        <w:ind w:right="17"/>
      </w:pPr>
      <w:r>
        <w:rPr>
          <w:rFonts w:cs="Arial" w:hAnsi="Arial" w:eastAsia="Arial" w:ascii="Arial"/>
          <w:b/>
          <w:color w:val="17347C"/>
          <w:spacing w:val="0"/>
          <w:w w:val="100"/>
          <w:sz w:val="56"/>
          <w:szCs w:val="56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56"/>
          <w:szCs w:val="56"/>
        </w:rPr>
        <w:jc w:val="right"/>
        <w:spacing w:lineRule="exact" w:line="460"/>
        <w:ind w:right="43"/>
      </w:pPr>
      <w:r>
        <w:rPr>
          <w:rFonts w:cs="Arial" w:hAnsi="Arial" w:eastAsia="Arial" w:ascii="Arial"/>
          <w:b/>
          <w:color w:val="17347C"/>
          <w:spacing w:val="0"/>
          <w:w w:val="100"/>
          <w:position w:val="-15"/>
          <w:sz w:val="56"/>
          <w:szCs w:val="56"/>
        </w:rPr>
        <w:t>2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rFonts w:cs="Times New Roman" w:hAnsi="Times New Roman" w:eastAsia="Times New Roman" w:ascii="Times New Roman"/>
          <w:sz w:val="9"/>
          <w:szCs w:val="9"/>
        </w:rPr>
        <w:jc w:val="left"/>
        <w:spacing w:lineRule="exact" w:line="140"/>
      </w:pPr>
      <w:r>
        <w:br w:type="column"/>
      </w:r>
      <w:r>
        <w:rPr>
          <w:rFonts w:cs="Times New Roman" w:hAnsi="Times New Roman" w:eastAsia="Times New Roman" w:ascii="Times New Roman"/>
          <w:i/>
          <w:color w:val="535070"/>
          <w:spacing w:val="0"/>
          <w:w w:val="100"/>
          <w:sz w:val="15"/>
          <w:szCs w:val="15"/>
        </w:rPr>
        <w:t>,,_</w:t>
      </w:r>
      <w:r>
        <w:rPr>
          <w:rFonts w:cs="Times New Roman" w:hAnsi="Times New Roman" w:eastAsia="Times New Roman" w:ascii="Times New Roman"/>
          <w:i/>
          <w:color w:val="535070"/>
          <w:spacing w:val="-4"/>
          <w:w w:val="100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i/>
          <w:color w:val="9C99AB"/>
          <w:spacing w:val="0"/>
          <w:w w:val="69"/>
          <w:sz w:val="15"/>
          <w:szCs w:val="15"/>
        </w:rPr>
        <w:t>.</w:t>
      </w:r>
      <w:r>
        <w:rPr>
          <w:rFonts w:cs="Times New Roman" w:hAnsi="Times New Roman" w:eastAsia="Times New Roman" w:ascii="Times New Roman"/>
          <w:i/>
          <w:color w:val="3A395F"/>
          <w:spacing w:val="0"/>
          <w:w w:val="98"/>
          <w:sz w:val="15"/>
          <w:szCs w:val="15"/>
        </w:rPr>
        <w:t>,.,</w:t>
      </w:r>
      <w:r>
        <w:rPr>
          <w:rFonts w:cs="Malgun Gothic" w:hAnsi="Malgun Gothic" w:eastAsia="Malgun Gothic" w:ascii="Malgun Gothic"/>
          <w:color w:val="535070"/>
          <w:spacing w:val="0"/>
          <w:w w:val="349"/>
          <w:sz w:val="15"/>
          <w:szCs w:val="15"/>
        </w:rPr>
        <w:t>�</w:t>
      </w:r>
      <w:r>
        <w:rPr>
          <w:rFonts w:cs="Times New Roman" w:hAnsi="Times New Roman" w:eastAsia="Times New Roman" w:ascii="Times New Roman"/>
          <w:i/>
          <w:color w:val="696974"/>
          <w:spacing w:val="0"/>
          <w:w w:val="96"/>
          <w:sz w:val="15"/>
          <w:szCs w:val="15"/>
        </w:rPr>
        <w:t>?</w:t>
      </w:r>
      <w:r>
        <w:rPr>
          <w:rFonts w:cs="Times New Roman" w:hAnsi="Times New Roman" w:eastAsia="Times New Roman" w:ascii="Times New Roman"/>
          <w:i/>
          <w:color w:val="535070"/>
          <w:spacing w:val="0"/>
          <w:w w:val="290"/>
          <w:sz w:val="15"/>
          <w:szCs w:val="15"/>
        </w:rPr>
        <w:t>+-</w:t>
      </w:r>
      <w:r>
        <w:rPr>
          <w:rFonts w:cs="Times New Roman" w:hAnsi="Times New Roman" w:eastAsia="Times New Roman" w:ascii="Times New Roman"/>
          <w:i/>
          <w:color w:val="535070"/>
          <w:spacing w:val="1"/>
          <w:w w:val="100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color w:val="535070"/>
          <w:spacing w:val="0"/>
          <w:w w:val="148"/>
          <w:sz w:val="9"/>
          <w:szCs w:val="9"/>
        </w:rPr>
        <w:t>?</w:t>
      </w:r>
      <w:r>
        <w:rPr>
          <w:rFonts w:cs="Times New Roman" w:hAnsi="Times New Roman" w:eastAsia="Times New Roman" w:ascii="Times New Roman"/>
          <w:color w:val="535070"/>
          <w:spacing w:val="0"/>
          <w:w w:val="235"/>
          <w:sz w:val="9"/>
          <w:szCs w:val="9"/>
        </w:rPr>
        <w:t>-4</w:t>
      </w:r>
      <w:r>
        <w:rPr>
          <w:rFonts w:cs="Times New Roman" w:hAnsi="Times New Roman" w:eastAsia="Times New Roman" w:ascii="Times New Roman"/>
          <w:color w:val="535070"/>
          <w:spacing w:val="0"/>
          <w:w w:val="600"/>
          <w:sz w:val="9"/>
          <w:szCs w:val="9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9"/>
          <w:szCs w:val="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48"/>
          <w:szCs w:val="48"/>
        </w:rPr>
        <w:jc w:val="left"/>
        <w:ind w:left="133"/>
      </w:pP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P</w:t>
      </w:r>
      <w:r>
        <w:rPr>
          <w:rFonts w:cs="Verdana" w:hAnsi="Verdana" w:eastAsia="Verdana" w:ascii="Verdana"/>
          <w:b/>
          <w:color w:val="FFFFFF"/>
          <w:spacing w:val="-3"/>
          <w:w w:val="100"/>
          <w:sz w:val="48"/>
          <w:szCs w:val="48"/>
        </w:rPr>
        <w:t>e</w:t>
      </w: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m</w:t>
      </w:r>
      <w:r>
        <w:rPr>
          <w:rFonts w:cs="Verdana" w:hAnsi="Verdana" w:eastAsia="Verdana" w:ascii="Verdana"/>
          <w:b/>
          <w:color w:val="FFFFFF"/>
          <w:spacing w:val="1"/>
          <w:w w:val="100"/>
          <w:sz w:val="48"/>
          <w:szCs w:val="48"/>
        </w:rPr>
        <w:t>b</w:t>
      </w: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ua</w:t>
      </w:r>
      <w:r>
        <w:rPr>
          <w:rFonts w:cs="Verdana" w:hAnsi="Verdana" w:eastAsia="Verdana" w:ascii="Verdana"/>
          <w:b/>
          <w:color w:val="FFFFFF"/>
          <w:spacing w:val="1"/>
          <w:w w:val="100"/>
          <w:sz w:val="48"/>
          <w:szCs w:val="48"/>
        </w:rPr>
        <w:t>t</w:t>
      </w: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an</w:t>
      </w: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Da</w:t>
      </w:r>
      <w:r>
        <w:rPr>
          <w:rFonts w:cs="Verdana" w:hAnsi="Verdana" w:eastAsia="Verdana" w:ascii="Verdana"/>
          <w:b/>
          <w:color w:val="FFFFFF"/>
          <w:spacing w:val="3"/>
          <w:w w:val="100"/>
          <w:sz w:val="48"/>
          <w:szCs w:val="48"/>
        </w:rPr>
        <w:t>t</w:t>
      </w: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a</w:t>
      </w:r>
      <w:r>
        <w:rPr>
          <w:rFonts w:cs="Verdana" w:hAnsi="Verdana" w:eastAsia="Verdana" w:ascii="Verdana"/>
          <w:b/>
          <w:color w:val="FFFFFF"/>
          <w:spacing w:val="1"/>
          <w:w w:val="100"/>
          <w:sz w:val="48"/>
          <w:szCs w:val="48"/>
        </w:rPr>
        <w:t>b</w:t>
      </w: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ase</w:t>
      </w: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SQ</w:t>
      </w:r>
      <w:r>
        <w:rPr>
          <w:rFonts w:cs="Verdana" w:hAnsi="Verdana" w:eastAsia="Verdana" w:ascii="Verdana"/>
          <w:b/>
          <w:color w:val="FFFFFF"/>
          <w:spacing w:val="1"/>
          <w:w w:val="100"/>
          <w:sz w:val="48"/>
          <w:szCs w:val="48"/>
        </w:rPr>
        <w:t>L</w:t>
      </w:r>
      <w:r>
        <w:rPr>
          <w:rFonts w:cs="Verdana" w:hAnsi="Verdana" w:eastAsia="Verdana" w:ascii="Verdana"/>
          <w:b/>
          <w:color w:val="FFFFFF"/>
          <w:spacing w:val="1"/>
          <w:w w:val="100"/>
          <w:sz w:val="48"/>
          <w:szCs w:val="48"/>
        </w:rPr>
        <w:t>I</w:t>
      </w:r>
      <w:r>
        <w:rPr>
          <w:rFonts w:cs="Verdana" w:hAnsi="Verdana" w:eastAsia="Verdana" w:ascii="Verdana"/>
          <w:b/>
          <w:color w:val="FFFFFF"/>
          <w:spacing w:val="2"/>
          <w:w w:val="100"/>
          <w:sz w:val="48"/>
          <w:szCs w:val="48"/>
        </w:rPr>
        <w:t>t</w:t>
      </w: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e</w:t>
      </w:r>
      <w:r>
        <w:rPr>
          <w:rFonts w:cs="Verdana" w:hAnsi="Verdana" w:eastAsia="Verdana" w:ascii="Verdana"/>
          <w:b/>
          <w:color w:val="FFFFFF"/>
          <w:spacing w:val="-5"/>
          <w:w w:val="100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de</w:t>
      </w:r>
      <w:r>
        <w:rPr>
          <w:rFonts w:cs="Verdana" w:hAnsi="Verdana" w:eastAsia="Verdana" w:ascii="Verdana"/>
          <w:b/>
          <w:color w:val="FFFFFF"/>
          <w:spacing w:val="-3"/>
          <w:w w:val="100"/>
          <w:sz w:val="48"/>
          <w:szCs w:val="48"/>
        </w:rPr>
        <w:t>n</w:t>
      </w: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g</w:t>
      </w:r>
      <w:r>
        <w:rPr>
          <w:rFonts w:cs="Verdana" w:hAnsi="Verdana" w:eastAsia="Verdana" w:ascii="Verdana"/>
          <w:b/>
          <w:color w:val="FFFFFF"/>
          <w:spacing w:val="1"/>
          <w:w w:val="100"/>
          <w:sz w:val="48"/>
          <w:szCs w:val="48"/>
        </w:rPr>
        <w:t>a</w:t>
      </w: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n</w:t>
      </w:r>
      <w:r>
        <w:rPr>
          <w:rFonts w:cs="Verdana" w:hAnsi="Verdana" w:eastAsia="Verdana" w:ascii="Verdana"/>
          <w:b/>
          <w:color w:val="FFFFFF"/>
          <w:spacing w:val="4"/>
          <w:w w:val="100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Pr</w:t>
      </w:r>
      <w:r>
        <w:rPr>
          <w:rFonts w:cs="Verdana" w:hAnsi="Verdana" w:eastAsia="Verdana" w:ascii="Verdana"/>
          <w:b/>
          <w:color w:val="FFFFFF"/>
          <w:spacing w:val="1"/>
          <w:w w:val="100"/>
          <w:sz w:val="48"/>
          <w:szCs w:val="48"/>
        </w:rPr>
        <w:t>o</w:t>
      </w: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g</w:t>
      </w:r>
      <w:r>
        <w:rPr>
          <w:rFonts w:cs="Verdana" w:hAnsi="Verdana" w:eastAsia="Verdana" w:ascii="Verdana"/>
          <w:b/>
          <w:color w:val="FFFFFF"/>
          <w:spacing w:val="1"/>
          <w:w w:val="100"/>
          <w:sz w:val="48"/>
          <w:szCs w:val="48"/>
        </w:rPr>
        <w:t>r</w:t>
      </w:r>
      <w:r>
        <w:rPr>
          <w:rFonts w:cs="Verdana" w:hAnsi="Verdana" w:eastAsia="Verdana" w:ascii="Verdana"/>
          <w:b/>
          <w:color w:val="FFFFFF"/>
          <w:spacing w:val="0"/>
          <w:w w:val="100"/>
          <w:sz w:val="48"/>
          <w:szCs w:val="48"/>
        </w:rPr>
        <w:t>am</w:t>
      </w:r>
      <w:r>
        <w:rPr>
          <w:rFonts w:cs="Verdana" w:hAnsi="Verdana" w:eastAsia="Verdana" w:ascii="Verdana"/>
          <w:color w:val="000000"/>
          <w:spacing w:val="0"/>
          <w:w w:val="100"/>
          <w:sz w:val="48"/>
          <w:szCs w:val="48"/>
        </w:rPr>
      </w:r>
    </w:p>
    <w:p>
      <w:pPr>
        <w:rPr>
          <w:rFonts w:cs="Courier New" w:hAnsi="Courier New" w:eastAsia="Courier New" w:ascii="Courier New"/>
          <w:sz w:val="53"/>
          <w:szCs w:val="53"/>
        </w:rPr>
        <w:jc w:val="left"/>
        <w:spacing w:before="99" w:lineRule="auto" w:line="222"/>
        <w:ind w:left="131" w:right="5648" w:firstLine="2"/>
      </w:pP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2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la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ju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: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kel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Dat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seH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lp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D2486"/>
          <w:spacing w:val="0"/>
          <w:w w:val="75"/>
          <w:sz w:val="53"/>
          <w:szCs w:val="53"/>
        </w:rPr>
        <w:t>i</w:t>
      </w:r>
      <w:r>
        <w:rPr>
          <w:rFonts w:cs="Courier New" w:hAnsi="Courier New" w:eastAsia="Courier New" w:ascii="Courier New"/>
          <w:color w:val="1D2486"/>
          <w:spacing w:val="0"/>
          <w:w w:val="75"/>
          <w:sz w:val="53"/>
          <w:szCs w:val="53"/>
        </w:rPr>
        <w:t>m</w:t>
      </w:r>
      <w:r>
        <w:rPr>
          <w:rFonts w:cs="Courier New" w:hAnsi="Courier New" w:eastAsia="Courier New" w:ascii="Courier New"/>
          <w:color w:val="1D2486"/>
          <w:spacing w:val="0"/>
          <w:w w:val="75"/>
          <w:sz w:val="53"/>
          <w:szCs w:val="53"/>
        </w:rPr>
        <w:t>po</w:t>
      </w:r>
      <w:r>
        <w:rPr>
          <w:rFonts w:cs="Courier New" w:hAnsi="Courier New" w:eastAsia="Courier New" w:ascii="Courier New"/>
          <w:color w:val="1D2486"/>
          <w:spacing w:val="0"/>
          <w:w w:val="75"/>
          <w:sz w:val="53"/>
          <w:szCs w:val="53"/>
        </w:rPr>
        <w:t>r</w:t>
      </w:r>
      <w:r>
        <w:rPr>
          <w:rFonts w:cs="Courier New" w:hAnsi="Courier New" w:eastAsia="Courier New" w:ascii="Courier New"/>
          <w:color w:val="1D2486"/>
          <w:spacing w:val="0"/>
          <w:w w:val="75"/>
          <w:sz w:val="53"/>
          <w:szCs w:val="53"/>
        </w:rPr>
        <w:t>t</w:t>
      </w:r>
      <w:r>
        <w:rPr>
          <w:rFonts w:cs="Courier New" w:hAnsi="Courier New" w:eastAsia="Courier New" w:ascii="Courier New"/>
          <w:color w:val="1D2486"/>
          <w:spacing w:val="56"/>
          <w:w w:val="75"/>
          <w:sz w:val="53"/>
          <w:szCs w:val="53"/>
        </w:rPr>
        <w:t> </w:t>
      </w:r>
      <w:r>
        <w:rPr>
          <w:rFonts w:cs="Courier New" w:hAnsi="Courier New" w:eastAsia="Courier New" w:ascii="Courier New"/>
          <w:color w:val="2B2B2B"/>
          <w:spacing w:val="0"/>
          <w:w w:val="65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76"/>
          <w:sz w:val="53"/>
          <w:szCs w:val="53"/>
        </w:rPr>
        <w:t>n</w:t>
      </w:r>
      <w:r>
        <w:rPr>
          <w:rFonts w:cs="Courier New" w:hAnsi="Courier New" w:eastAsia="Courier New" w:ascii="Courier New"/>
          <w:color w:val="191919"/>
          <w:spacing w:val="0"/>
          <w:w w:val="74"/>
          <w:sz w:val="53"/>
          <w:szCs w:val="53"/>
        </w:rPr>
        <w:t>d</w:t>
      </w:r>
      <w:r>
        <w:rPr>
          <w:rFonts w:cs="Courier New" w:hAnsi="Courier New" w:eastAsia="Courier New" w:ascii="Courier New"/>
          <w:color w:val="2B2B2B"/>
          <w:spacing w:val="0"/>
          <w:w w:val="86"/>
          <w:sz w:val="53"/>
          <w:szCs w:val="53"/>
        </w:rPr>
        <w:t>r</w:t>
      </w:r>
      <w:r>
        <w:rPr>
          <w:rFonts w:cs="Courier New" w:hAnsi="Courier New" w:eastAsia="Courier New" w:ascii="Courier New"/>
          <w:color w:val="2B2B2B"/>
          <w:spacing w:val="0"/>
          <w:w w:val="74"/>
          <w:sz w:val="53"/>
          <w:szCs w:val="53"/>
        </w:rPr>
        <w:t>o</w:t>
      </w:r>
      <w:r>
        <w:rPr>
          <w:rFonts w:cs="Courier New" w:hAnsi="Courier New" w:eastAsia="Courier New" w:ascii="Courier New"/>
          <w:color w:val="2B2B2B"/>
          <w:spacing w:val="0"/>
          <w:w w:val="80"/>
          <w:sz w:val="53"/>
          <w:szCs w:val="53"/>
        </w:rPr>
        <w:t>i</w:t>
      </w:r>
      <w:r>
        <w:rPr>
          <w:rFonts w:cs="Courier New" w:hAnsi="Courier New" w:eastAsia="Courier New" w:ascii="Courier New"/>
          <w:color w:val="191919"/>
          <w:spacing w:val="0"/>
          <w:w w:val="70"/>
          <w:sz w:val="53"/>
          <w:szCs w:val="53"/>
        </w:rPr>
        <w:t>d</w:t>
      </w:r>
      <w:r>
        <w:rPr>
          <w:rFonts w:cs="Courier New" w:hAnsi="Courier New" w:eastAsia="Courier New" w:ascii="Courier New"/>
          <w:color w:val="191919"/>
          <w:spacing w:val="0"/>
          <w:w w:val="59"/>
          <w:sz w:val="53"/>
          <w:szCs w:val="53"/>
        </w:rPr>
        <w:t>.</w:t>
      </w:r>
      <w:r>
        <w:rPr>
          <w:rFonts w:cs="Courier New" w:hAnsi="Courier New" w:eastAsia="Courier New" w:ascii="Courier New"/>
          <w:color w:val="2B2B2B"/>
          <w:spacing w:val="0"/>
          <w:w w:val="98"/>
          <w:sz w:val="53"/>
          <w:szCs w:val="53"/>
        </w:rPr>
        <w:t>d</w:t>
      </w:r>
      <w:r>
        <w:rPr>
          <w:rFonts w:cs="Courier New" w:hAnsi="Courier New" w:eastAsia="Courier New" w:ascii="Courier New"/>
          <w:color w:val="2B2B2B"/>
          <w:spacing w:val="0"/>
          <w:w w:val="78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72"/>
          <w:sz w:val="53"/>
          <w:szCs w:val="53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82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80"/>
          <w:sz w:val="53"/>
          <w:szCs w:val="53"/>
        </w:rPr>
        <w:t>b</w:t>
      </w:r>
      <w:r>
        <w:rPr>
          <w:rFonts w:cs="Courier New" w:hAnsi="Courier New" w:eastAsia="Courier New" w:ascii="Courier New"/>
          <w:color w:val="2B2B2B"/>
          <w:spacing w:val="0"/>
          <w:w w:val="76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72"/>
          <w:sz w:val="53"/>
          <w:szCs w:val="53"/>
        </w:rPr>
        <w:t>s</w:t>
      </w:r>
      <w:r>
        <w:rPr>
          <w:rFonts w:cs="Courier New" w:hAnsi="Courier New" w:eastAsia="Courier New" w:ascii="Courier New"/>
          <w:color w:val="2B2B2B"/>
          <w:spacing w:val="0"/>
          <w:w w:val="84"/>
          <w:sz w:val="53"/>
          <w:szCs w:val="53"/>
        </w:rPr>
        <w:t>e</w:t>
      </w:r>
      <w:r>
        <w:rPr>
          <w:rFonts w:cs="Courier New" w:hAnsi="Courier New" w:eastAsia="Courier New" w:ascii="Courier New"/>
          <w:color w:val="2B2B2B"/>
          <w:spacing w:val="0"/>
          <w:w w:val="53"/>
          <w:sz w:val="53"/>
          <w:szCs w:val="53"/>
        </w:rPr>
        <w:t>.</w:t>
      </w:r>
      <w:r>
        <w:rPr>
          <w:rFonts w:cs="Courier New" w:hAnsi="Courier New" w:eastAsia="Courier New" w:ascii="Courier New"/>
          <w:color w:val="2B2B2B"/>
          <w:spacing w:val="0"/>
          <w:w w:val="94"/>
          <w:sz w:val="53"/>
          <w:szCs w:val="53"/>
        </w:rPr>
        <w:t>s</w:t>
      </w:r>
      <w:r>
        <w:rPr>
          <w:rFonts w:cs="Courier New" w:hAnsi="Courier New" w:eastAsia="Courier New" w:ascii="Courier New"/>
          <w:color w:val="2B2B2B"/>
          <w:spacing w:val="0"/>
          <w:w w:val="82"/>
          <w:sz w:val="53"/>
          <w:szCs w:val="53"/>
        </w:rPr>
        <w:t>q</w:t>
      </w:r>
      <w:r>
        <w:rPr>
          <w:rFonts w:cs="Courier New" w:hAnsi="Courier New" w:eastAsia="Courier New" w:ascii="Courier New"/>
          <w:color w:val="2B2B2B"/>
          <w:spacing w:val="0"/>
          <w:w w:val="78"/>
          <w:sz w:val="53"/>
          <w:szCs w:val="53"/>
        </w:rPr>
        <w:t>l</w:t>
      </w:r>
      <w:r>
        <w:rPr>
          <w:rFonts w:cs="Courier New" w:hAnsi="Courier New" w:eastAsia="Courier New" w:ascii="Courier New"/>
          <w:color w:val="2B2B2B"/>
          <w:spacing w:val="0"/>
          <w:w w:val="82"/>
          <w:sz w:val="53"/>
          <w:szCs w:val="53"/>
        </w:rPr>
        <w:t>i</w:t>
      </w:r>
      <w:r>
        <w:rPr>
          <w:rFonts w:cs="Courier New" w:hAnsi="Courier New" w:eastAsia="Courier New" w:ascii="Courier New"/>
          <w:color w:val="2B2B2B"/>
          <w:spacing w:val="0"/>
          <w:w w:val="67"/>
          <w:sz w:val="53"/>
          <w:szCs w:val="53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84"/>
          <w:sz w:val="53"/>
          <w:szCs w:val="53"/>
        </w:rPr>
        <w:t>e</w:t>
      </w:r>
      <w:r>
        <w:rPr>
          <w:rFonts w:cs="Courier New" w:hAnsi="Courier New" w:eastAsia="Courier New" w:ascii="Courier New"/>
          <w:color w:val="191919"/>
          <w:spacing w:val="0"/>
          <w:w w:val="53"/>
          <w:sz w:val="53"/>
          <w:szCs w:val="53"/>
        </w:rPr>
        <w:t>.</w:t>
      </w:r>
      <w:r>
        <w:rPr>
          <w:rFonts w:cs="Courier New" w:hAnsi="Courier New" w:eastAsia="Courier New" w:ascii="Courier New"/>
          <w:color w:val="191919"/>
          <w:spacing w:val="0"/>
          <w:w w:val="100"/>
          <w:sz w:val="53"/>
          <w:szCs w:val="53"/>
        </w:rPr>
        <w:t>S</w:t>
      </w:r>
      <w:r>
        <w:rPr>
          <w:rFonts w:cs="Courier New" w:hAnsi="Courier New" w:eastAsia="Courier New" w:ascii="Courier New"/>
          <w:color w:val="191919"/>
          <w:spacing w:val="0"/>
          <w:w w:val="78"/>
          <w:sz w:val="53"/>
          <w:szCs w:val="53"/>
        </w:rPr>
        <w:t>Q</w:t>
      </w:r>
      <w:r>
        <w:rPr>
          <w:rFonts w:cs="Courier New" w:hAnsi="Courier New" w:eastAsia="Courier New" w:ascii="Courier New"/>
          <w:color w:val="191919"/>
          <w:spacing w:val="0"/>
          <w:w w:val="82"/>
          <w:sz w:val="53"/>
          <w:szCs w:val="53"/>
        </w:rPr>
        <w:t>L</w:t>
      </w:r>
      <w:r>
        <w:rPr>
          <w:rFonts w:cs="Courier New" w:hAnsi="Courier New" w:eastAsia="Courier New" w:ascii="Courier New"/>
          <w:color w:val="2B2B2B"/>
          <w:spacing w:val="0"/>
          <w:w w:val="78"/>
          <w:sz w:val="53"/>
          <w:szCs w:val="53"/>
        </w:rPr>
        <w:t>i</w:t>
      </w:r>
      <w:r>
        <w:rPr>
          <w:rFonts w:cs="Courier New" w:hAnsi="Courier New" w:eastAsia="Courier New" w:ascii="Courier New"/>
          <w:color w:val="2B2B2B"/>
          <w:spacing w:val="0"/>
          <w:w w:val="65"/>
          <w:sz w:val="53"/>
          <w:szCs w:val="53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84"/>
          <w:sz w:val="53"/>
          <w:szCs w:val="53"/>
        </w:rPr>
        <w:t>e</w:t>
      </w:r>
      <w:r>
        <w:rPr>
          <w:rFonts w:cs="Courier New" w:hAnsi="Courier New" w:eastAsia="Courier New" w:ascii="Courier New"/>
          <w:color w:val="191919"/>
          <w:spacing w:val="0"/>
          <w:w w:val="76"/>
          <w:sz w:val="53"/>
          <w:szCs w:val="53"/>
        </w:rPr>
        <w:t>D</w:t>
      </w:r>
      <w:r>
        <w:rPr>
          <w:rFonts w:cs="Courier New" w:hAnsi="Courier New" w:eastAsia="Courier New" w:ascii="Courier New"/>
          <w:color w:val="2B2B2B"/>
          <w:spacing w:val="0"/>
          <w:w w:val="78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72"/>
          <w:sz w:val="53"/>
          <w:szCs w:val="53"/>
        </w:rPr>
        <w:t>t</w:t>
      </w:r>
      <w:r>
        <w:rPr>
          <w:rFonts w:cs="Courier New" w:hAnsi="Courier New" w:eastAsia="Courier New" w:ascii="Courier New"/>
          <w:color w:val="191919"/>
          <w:spacing w:val="0"/>
          <w:w w:val="80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80"/>
          <w:sz w:val="53"/>
          <w:szCs w:val="53"/>
        </w:rPr>
        <w:t>b</w:t>
      </w:r>
      <w:r>
        <w:rPr>
          <w:rFonts w:cs="Courier New" w:hAnsi="Courier New" w:eastAsia="Courier New" w:ascii="Courier New"/>
          <w:color w:val="2B2B2B"/>
          <w:spacing w:val="0"/>
          <w:w w:val="78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72"/>
          <w:sz w:val="53"/>
          <w:szCs w:val="53"/>
        </w:rPr>
        <w:t>s</w:t>
      </w:r>
      <w:r>
        <w:rPr>
          <w:rFonts w:cs="Courier New" w:hAnsi="Courier New" w:eastAsia="Courier New" w:ascii="Courier New"/>
          <w:color w:val="2B2B2B"/>
          <w:spacing w:val="0"/>
          <w:w w:val="84"/>
          <w:sz w:val="53"/>
          <w:szCs w:val="53"/>
        </w:rPr>
        <w:t>e</w:t>
      </w:r>
      <w:r>
        <w:rPr>
          <w:rFonts w:cs="Courier New" w:hAnsi="Courier New" w:eastAsia="Courier New" w:ascii="Courier New"/>
          <w:color w:val="2B2B2B"/>
          <w:spacing w:val="0"/>
          <w:w w:val="53"/>
          <w:sz w:val="53"/>
          <w:szCs w:val="53"/>
        </w:rPr>
        <w:t>;</w:t>
      </w:r>
      <w:r>
        <w:rPr>
          <w:rFonts w:cs="Courier New" w:hAnsi="Courier New" w:eastAsia="Courier New" w:ascii="Courier New"/>
          <w:color w:val="2B2B2B"/>
          <w:spacing w:val="0"/>
          <w:w w:val="53"/>
          <w:sz w:val="53"/>
          <w:szCs w:val="53"/>
        </w:rPr>
        <w:t> </w:t>
      </w:r>
      <w:r>
        <w:rPr>
          <w:rFonts w:cs="Courier New" w:hAnsi="Courier New" w:eastAsia="Courier New" w:ascii="Courier New"/>
          <w:color w:val="1D2486"/>
          <w:spacing w:val="0"/>
          <w:w w:val="75"/>
          <w:sz w:val="53"/>
          <w:szCs w:val="53"/>
        </w:rPr>
        <w:t>i</w:t>
      </w:r>
      <w:r>
        <w:rPr>
          <w:rFonts w:cs="Courier New" w:hAnsi="Courier New" w:eastAsia="Courier New" w:ascii="Courier New"/>
          <w:color w:val="1D2486"/>
          <w:spacing w:val="0"/>
          <w:w w:val="75"/>
          <w:sz w:val="53"/>
          <w:szCs w:val="53"/>
        </w:rPr>
        <w:t>m</w:t>
      </w:r>
      <w:r>
        <w:rPr>
          <w:rFonts w:cs="Courier New" w:hAnsi="Courier New" w:eastAsia="Courier New" w:ascii="Courier New"/>
          <w:color w:val="1D2486"/>
          <w:spacing w:val="0"/>
          <w:w w:val="75"/>
          <w:sz w:val="53"/>
          <w:szCs w:val="53"/>
        </w:rPr>
        <w:t>po</w:t>
      </w:r>
      <w:r>
        <w:rPr>
          <w:rFonts w:cs="Courier New" w:hAnsi="Courier New" w:eastAsia="Courier New" w:ascii="Courier New"/>
          <w:color w:val="1D2486"/>
          <w:spacing w:val="0"/>
          <w:w w:val="75"/>
          <w:sz w:val="53"/>
          <w:szCs w:val="53"/>
        </w:rPr>
        <w:t>r</w:t>
      </w:r>
      <w:r>
        <w:rPr>
          <w:rFonts w:cs="Courier New" w:hAnsi="Courier New" w:eastAsia="Courier New" w:ascii="Courier New"/>
          <w:color w:val="1D2486"/>
          <w:spacing w:val="0"/>
          <w:w w:val="75"/>
          <w:sz w:val="53"/>
          <w:szCs w:val="53"/>
        </w:rPr>
        <w:t>t</w:t>
      </w:r>
      <w:r>
        <w:rPr>
          <w:rFonts w:cs="Courier New" w:hAnsi="Courier New" w:eastAsia="Courier New" w:ascii="Courier New"/>
          <w:color w:val="1D2486"/>
          <w:spacing w:val="56"/>
          <w:w w:val="75"/>
          <w:sz w:val="53"/>
          <w:szCs w:val="53"/>
        </w:rPr>
        <w:t> </w:t>
      </w:r>
      <w:r>
        <w:rPr>
          <w:rFonts w:cs="Courier New" w:hAnsi="Courier New" w:eastAsia="Courier New" w:ascii="Courier New"/>
          <w:color w:val="2B2B2B"/>
          <w:spacing w:val="0"/>
          <w:w w:val="65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76"/>
          <w:sz w:val="53"/>
          <w:szCs w:val="53"/>
        </w:rPr>
        <w:t>n</w:t>
      </w:r>
      <w:r>
        <w:rPr>
          <w:rFonts w:cs="Courier New" w:hAnsi="Courier New" w:eastAsia="Courier New" w:ascii="Courier New"/>
          <w:color w:val="191919"/>
          <w:spacing w:val="0"/>
          <w:w w:val="74"/>
          <w:sz w:val="53"/>
          <w:szCs w:val="53"/>
        </w:rPr>
        <w:t>d</w:t>
      </w:r>
      <w:r>
        <w:rPr>
          <w:rFonts w:cs="Courier New" w:hAnsi="Courier New" w:eastAsia="Courier New" w:ascii="Courier New"/>
          <w:color w:val="2B2B2B"/>
          <w:spacing w:val="0"/>
          <w:w w:val="86"/>
          <w:sz w:val="53"/>
          <w:szCs w:val="53"/>
        </w:rPr>
        <w:t>r</w:t>
      </w:r>
      <w:r>
        <w:rPr>
          <w:rFonts w:cs="Courier New" w:hAnsi="Courier New" w:eastAsia="Courier New" w:ascii="Courier New"/>
          <w:color w:val="2B2B2B"/>
          <w:spacing w:val="0"/>
          <w:w w:val="72"/>
          <w:sz w:val="53"/>
          <w:szCs w:val="53"/>
        </w:rPr>
        <w:t>o</w:t>
      </w:r>
      <w:r>
        <w:rPr>
          <w:rFonts w:cs="Courier New" w:hAnsi="Courier New" w:eastAsia="Courier New" w:ascii="Courier New"/>
          <w:color w:val="2B2B2B"/>
          <w:spacing w:val="0"/>
          <w:w w:val="82"/>
          <w:sz w:val="53"/>
          <w:szCs w:val="53"/>
        </w:rPr>
        <w:t>i</w:t>
      </w:r>
      <w:r>
        <w:rPr>
          <w:rFonts w:cs="Courier New" w:hAnsi="Courier New" w:eastAsia="Courier New" w:ascii="Courier New"/>
          <w:color w:val="191919"/>
          <w:spacing w:val="0"/>
          <w:w w:val="70"/>
          <w:sz w:val="53"/>
          <w:szCs w:val="53"/>
        </w:rPr>
        <w:t>d</w:t>
      </w:r>
      <w:r>
        <w:rPr>
          <w:rFonts w:cs="Courier New" w:hAnsi="Courier New" w:eastAsia="Courier New" w:ascii="Courier New"/>
          <w:color w:val="2B2B2B"/>
          <w:spacing w:val="0"/>
          <w:w w:val="59"/>
          <w:sz w:val="53"/>
          <w:szCs w:val="53"/>
        </w:rPr>
        <w:t>.</w:t>
      </w:r>
      <w:r>
        <w:rPr>
          <w:rFonts w:cs="Courier New" w:hAnsi="Courier New" w:eastAsia="Courier New" w:ascii="Courier New"/>
          <w:color w:val="2B2B2B"/>
          <w:spacing w:val="0"/>
          <w:w w:val="98"/>
          <w:sz w:val="53"/>
          <w:szCs w:val="53"/>
        </w:rPr>
        <w:t>d</w:t>
      </w:r>
      <w:r>
        <w:rPr>
          <w:rFonts w:cs="Courier New" w:hAnsi="Courier New" w:eastAsia="Courier New" w:ascii="Courier New"/>
          <w:color w:val="2B2B2B"/>
          <w:spacing w:val="0"/>
          <w:w w:val="78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74"/>
          <w:sz w:val="53"/>
          <w:szCs w:val="53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80"/>
          <w:sz w:val="53"/>
          <w:szCs w:val="53"/>
        </w:rPr>
        <w:t>ab</w:t>
      </w:r>
      <w:r>
        <w:rPr>
          <w:rFonts w:cs="Courier New" w:hAnsi="Courier New" w:eastAsia="Courier New" w:ascii="Courier New"/>
          <w:color w:val="2B2B2B"/>
          <w:spacing w:val="0"/>
          <w:w w:val="76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72"/>
          <w:sz w:val="53"/>
          <w:szCs w:val="53"/>
        </w:rPr>
        <w:t>s</w:t>
      </w:r>
      <w:r>
        <w:rPr>
          <w:rFonts w:cs="Courier New" w:hAnsi="Courier New" w:eastAsia="Courier New" w:ascii="Courier New"/>
          <w:color w:val="2B2B2B"/>
          <w:spacing w:val="0"/>
          <w:w w:val="84"/>
          <w:sz w:val="53"/>
          <w:szCs w:val="53"/>
        </w:rPr>
        <w:t>e</w:t>
      </w:r>
      <w:r>
        <w:rPr>
          <w:rFonts w:cs="Courier New" w:hAnsi="Courier New" w:eastAsia="Courier New" w:ascii="Courier New"/>
          <w:color w:val="2B2B2B"/>
          <w:spacing w:val="0"/>
          <w:w w:val="53"/>
          <w:sz w:val="53"/>
          <w:szCs w:val="53"/>
        </w:rPr>
        <w:t>.</w:t>
      </w:r>
      <w:r>
        <w:rPr>
          <w:rFonts w:cs="Courier New" w:hAnsi="Courier New" w:eastAsia="Courier New" w:ascii="Courier New"/>
          <w:color w:val="2B2B2B"/>
          <w:spacing w:val="0"/>
          <w:w w:val="94"/>
          <w:sz w:val="53"/>
          <w:szCs w:val="53"/>
        </w:rPr>
        <w:t>s</w:t>
      </w:r>
      <w:r>
        <w:rPr>
          <w:rFonts w:cs="Courier New" w:hAnsi="Courier New" w:eastAsia="Courier New" w:ascii="Courier New"/>
          <w:color w:val="191919"/>
          <w:spacing w:val="0"/>
          <w:w w:val="82"/>
          <w:sz w:val="53"/>
          <w:szCs w:val="53"/>
        </w:rPr>
        <w:t>q</w:t>
      </w:r>
      <w:r>
        <w:rPr>
          <w:rFonts w:cs="Courier New" w:hAnsi="Courier New" w:eastAsia="Courier New" w:ascii="Courier New"/>
          <w:color w:val="2B2B2B"/>
          <w:spacing w:val="0"/>
          <w:w w:val="78"/>
          <w:sz w:val="53"/>
          <w:szCs w:val="53"/>
        </w:rPr>
        <w:t>l</w:t>
      </w:r>
      <w:r>
        <w:rPr>
          <w:rFonts w:cs="Courier New" w:hAnsi="Courier New" w:eastAsia="Courier New" w:ascii="Courier New"/>
          <w:color w:val="2B2B2B"/>
          <w:spacing w:val="0"/>
          <w:w w:val="82"/>
          <w:sz w:val="53"/>
          <w:szCs w:val="53"/>
        </w:rPr>
        <w:t>i</w:t>
      </w:r>
      <w:r>
        <w:rPr>
          <w:rFonts w:cs="Courier New" w:hAnsi="Courier New" w:eastAsia="Courier New" w:ascii="Courier New"/>
          <w:color w:val="2B2B2B"/>
          <w:spacing w:val="0"/>
          <w:w w:val="67"/>
          <w:sz w:val="53"/>
          <w:szCs w:val="53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84"/>
          <w:sz w:val="53"/>
          <w:szCs w:val="53"/>
        </w:rPr>
        <w:t>e</w:t>
      </w:r>
      <w:r>
        <w:rPr>
          <w:rFonts w:cs="Courier New" w:hAnsi="Courier New" w:eastAsia="Courier New" w:ascii="Courier New"/>
          <w:color w:val="191919"/>
          <w:spacing w:val="0"/>
          <w:w w:val="53"/>
          <w:sz w:val="53"/>
          <w:szCs w:val="53"/>
        </w:rPr>
        <w:t>.</w:t>
      </w:r>
      <w:r>
        <w:rPr>
          <w:rFonts w:cs="Courier New" w:hAnsi="Courier New" w:eastAsia="Courier New" w:ascii="Courier New"/>
          <w:color w:val="191919"/>
          <w:spacing w:val="0"/>
          <w:w w:val="100"/>
          <w:sz w:val="53"/>
          <w:szCs w:val="53"/>
        </w:rPr>
        <w:t>S</w:t>
      </w:r>
      <w:r>
        <w:rPr>
          <w:rFonts w:cs="Courier New" w:hAnsi="Courier New" w:eastAsia="Courier New" w:ascii="Courier New"/>
          <w:color w:val="191919"/>
          <w:spacing w:val="0"/>
          <w:w w:val="78"/>
          <w:sz w:val="53"/>
          <w:szCs w:val="53"/>
        </w:rPr>
        <w:t>Q</w:t>
      </w:r>
      <w:r>
        <w:rPr>
          <w:rFonts w:cs="Courier New" w:hAnsi="Courier New" w:eastAsia="Courier New" w:ascii="Courier New"/>
          <w:color w:val="191919"/>
          <w:spacing w:val="0"/>
          <w:w w:val="82"/>
          <w:sz w:val="53"/>
          <w:szCs w:val="53"/>
        </w:rPr>
        <w:t>L</w:t>
      </w:r>
      <w:r>
        <w:rPr>
          <w:rFonts w:cs="Courier New" w:hAnsi="Courier New" w:eastAsia="Courier New" w:ascii="Courier New"/>
          <w:color w:val="2B2B2B"/>
          <w:spacing w:val="0"/>
          <w:w w:val="78"/>
          <w:sz w:val="53"/>
          <w:szCs w:val="53"/>
        </w:rPr>
        <w:t>i</w:t>
      </w:r>
      <w:r>
        <w:rPr>
          <w:rFonts w:cs="Courier New" w:hAnsi="Courier New" w:eastAsia="Courier New" w:ascii="Courier New"/>
          <w:color w:val="2B2B2B"/>
          <w:spacing w:val="0"/>
          <w:w w:val="65"/>
          <w:sz w:val="53"/>
          <w:szCs w:val="53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84"/>
          <w:sz w:val="53"/>
          <w:szCs w:val="53"/>
        </w:rPr>
        <w:t>e</w:t>
      </w:r>
      <w:r>
        <w:rPr>
          <w:rFonts w:cs="Courier New" w:hAnsi="Courier New" w:eastAsia="Courier New" w:ascii="Courier New"/>
          <w:color w:val="191919"/>
          <w:spacing w:val="0"/>
          <w:w w:val="76"/>
          <w:sz w:val="53"/>
          <w:szCs w:val="53"/>
        </w:rPr>
        <w:t>O</w:t>
      </w:r>
      <w:r>
        <w:rPr>
          <w:rFonts w:cs="Courier New" w:hAnsi="Courier New" w:eastAsia="Courier New" w:ascii="Courier New"/>
          <w:color w:val="2B2B2B"/>
          <w:spacing w:val="0"/>
          <w:w w:val="78"/>
          <w:sz w:val="53"/>
          <w:szCs w:val="53"/>
        </w:rPr>
        <w:t>pe</w:t>
      </w:r>
      <w:r>
        <w:rPr>
          <w:rFonts w:cs="Courier New" w:hAnsi="Courier New" w:eastAsia="Courier New" w:ascii="Courier New"/>
          <w:color w:val="2B2B2B"/>
          <w:spacing w:val="0"/>
          <w:w w:val="74"/>
          <w:sz w:val="53"/>
          <w:szCs w:val="53"/>
        </w:rPr>
        <w:t>n</w:t>
      </w:r>
      <w:r>
        <w:rPr>
          <w:rFonts w:cs="Courier New" w:hAnsi="Courier New" w:eastAsia="Courier New" w:ascii="Courier New"/>
          <w:color w:val="191919"/>
          <w:spacing w:val="0"/>
          <w:w w:val="80"/>
          <w:sz w:val="53"/>
          <w:szCs w:val="53"/>
        </w:rPr>
        <w:t>H</w:t>
      </w:r>
      <w:r>
        <w:rPr>
          <w:rFonts w:cs="Courier New" w:hAnsi="Courier New" w:eastAsia="Courier New" w:ascii="Courier New"/>
          <w:color w:val="2B2B2B"/>
          <w:spacing w:val="0"/>
          <w:w w:val="78"/>
          <w:sz w:val="53"/>
          <w:szCs w:val="53"/>
        </w:rPr>
        <w:t>e</w:t>
      </w:r>
      <w:r>
        <w:rPr>
          <w:rFonts w:cs="Courier New" w:hAnsi="Courier New" w:eastAsia="Courier New" w:ascii="Courier New"/>
          <w:color w:val="2B2B2B"/>
          <w:spacing w:val="0"/>
          <w:w w:val="76"/>
          <w:sz w:val="53"/>
          <w:szCs w:val="53"/>
        </w:rPr>
        <w:t>l</w:t>
      </w:r>
      <w:r>
        <w:rPr>
          <w:rFonts w:cs="Courier New" w:hAnsi="Courier New" w:eastAsia="Courier New" w:ascii="Courier New"/>
          <w:color w:val="2B2B2B"/>
          <w:spacing w:val="0"/>
          <w:w w:val="78"/>
          <w:sz w:val="53"/>
          <w:szCs w:val="53"/>
        </w:rPr>
        <w:t>pe</w:t>
      </w:r>
      <w:r>
        <w:rPr>
          <w:rFonts w:cs="Courier New" w:hAnsi="Courier New" w:eastAsia="Courier New" w:ascii="Courier New"/>
          <w:color w:val="2B2B2B"/>
          <w:spacing w:val="0"/>
          <w:w w:val="82"/>
          <w:sz w:val="53"/>
          <w:szCs w:val="53"/>
        </w:rPr>
        <w:t>r</w:t>
      </w:r>
      <w:r>
        <w:rPr>
          <w:rFonts w:cs="Courier New" w:hAnsi="Courier New" w:eastAsia="Courier New" w:ascii="Courier New"/>
          <w:color w:val="2B2B2B"/>
          <w:spacing w:val="0"/>
          <w:w w:val="51"/>
          <w:sz w:val="53"/>
          <w:szCs w:val="53"/>
        </w:rPr>
        <w:t>;</w:t>
      </w:r>
      <w:r>
        <w:rPr>
          <w:rFonts w:cs="Courier New" w:hAnsi="Courier New" w:eastAsia="Courier New" w:ascii="Courier New"/>
          <w:color w:val="2B2B2B"/>
          <w:spacing w:val="0"/>
          <w:w w:val="51"/>
          <w:sz w:val="53"/>
          <w:szCs w:val="53"/>
        </w:rPr>
        <w:t> </w:t>
      </w:r>
      <w:r>
        <w:rPr>
          <w:rFonts w:cs="Courier New" w:hAnsi="Courier New" w:eastAsia="Courier New" w:ascii="Courier New"/>
          <w:color w:val="1D2486"/>
          <w:spacing w:val="0"/>
          <w:w w:val="75"/>
          <w:sz w:val="53"/>
          <w:szCs w:val="53"/>
        </w:rPr>
        <w:t>i</w:t>
      </w:r>
      <w:r>
        <w:rPr>
          <w:rFonts w:cs="Courier New" w:hAnsi="Courier New" w:eastAsia="Courier New" w:ascii="Courier New"/>
          <w:color w:val="1D2486"/>
          <w:spacing w:val="0"/>
          <w:w w:val="75"/>
          <w:sz w:val="53"/>
          <w:szCs w:val="53"/>
        </w:rPr>
        <w:t>m</w:t>
      </w:r>
      <w:r>
        <w:rPr>
          <w:rFonts w:cs="Courier New" w:hAnsi="Courier New" w:eastAsia="Courier New" w:ascii="Courier New"/>
          <w:color w:val="1D2486"/>
          <w:spacing w:val="0"/>
          <w:w w:val="75"/>
          <w:sz w:val="53"/>
          <w:szCs w:val="53"/>
        </w:rPr>
        <w:t>po</w:t>
      </w:r>
      <w:r>
        <w:rPr>
          <w:rFonts w:cs="Courier New" w:hAnsi="Courier New" w:eastAsia="Courier New" w:ascii="Courier New"/>
          <w:color w:val="1D2486"/>
          <w:spacing w:val="0"/>
          <w:w w:val="75"/>
          <w:sz w:val="53"/>
          <w:szCs w:val="53"/>
        </w:rPr>
        <w:t>r</w:t>
      </w:r>
      <w:r>
        <w:rPr>
          <w:rFonts w:cs="Courier New" w:hAnsi="Courier New" w:eastAsia="Courier New" w:ascii="Courier New"/>
          <w:color w:val="1D2486"/>
          <w:spacing w:val="0"/>
          <w:w w:val="75"/>
          <w:sz w:val="53"/>
          <w:szCs w:val="53"/>
        </w:rPr>
        <w:t>t</w:t>
      </w:r>
      <w:r>
        <w:rPr>
          <w:rFonts w:cs="Courier New" w:hAnsi="Courier New" w:eastAsia="Courier New" w:ascii="Courier New"/>
          <w:color w:val="1D2486"/>
          <w:spacing w:val="56"/>
          <w:w w:val="75"/>
          <w:sz w:val="53"/>
          <w:szCs w:val="53"/>
        </w:rPr>
        <w:t> </w:t>
      </w:r>
      <w:r>
        <w:rPr>
          <w:rFonts w:cs="Courier New" w:hAnsi="Courier New" w:eastAsia="Courier New" w:ascii="Courier New"/>
          <w:color w:val="2B2B2B"/>
          <w:spacing w:val="0"/>
          <w:w w:val="65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76"/>
          <w:sz w:val="53"/>
          <w:szCs w:val="53"/>
        </w:rPr>
        <w:t>n</w:t>
      </w:r>
      <w:r>
        <w:rPr>
          <w:rFonts w:cs="Courier New" w:hAnsi="Courier New" w:eastAsia="Courier New" w:ascii="Courier New"/>
          <w:color w:val="191919"/>
          <w:spacing w:val="0"/>
          <w:w w:val="74"/>
          <w:sz w:val="53"/>
          <w:szCs w:val="53"/>
        </w:rPr>
        <w:t>d</w:t>
      </w:r>
      <w:r>
        <w:rPr>
          <w:rFonts w:cs="Courier New" w:hAnsi="Courier New" w:eastAsia="Courier New" w:ascii="Courier New"/>
          <w:color w:val="2B2B2B"/>
          <w:spacing w:val="0"/>
          <w:w w:val="86"/>
          <w:sz w:val="53"/>
          <w:szCs w:val="53"/>
        </w:rPr>
        <w:t>r</w:t>
      </w:r>
      <w:r>
        <w:rPr>
          <w:rFonts w:cs="Courier New" w:hAnsi="Courier New" w:eastAsia="Courier New" w:ascii="Courier New"/>
          <w:color w:val="2B2B2B"/>
          <w:spacing w:val="0"/>
          <w:w w:val="74"/>
          <w:sz w:val="53"/>
          <w:szCs w:val="53"/>
        </w:rPr>
        <w:t>o</w:t>
      </w:r>
      <w:r>
        <w:rPr>
          <w:rFonts w:cs="Courier New" w:hAnsi="Courier New" w:eastAsia="Courier New" w:ascii="Courier New"/>
          <w:color w:val="2B2B2B"/>
          <w:spacing w:val="0"/>
          <w:w w:val="80"/>
          <w:sz w:val="53"/>
          <w:szCs w:val="53"/>
        </w:rPr>
        <w:t>i</w:t>
      </w:r>
      <w:r>
        <w:rPr>
          <w:rFonts w:cs="Courier New" w:hAnsi="Courier New" w:eastAsia="Courier New" w:ascii="Courier New"/>
          <w:color w:val="191919"/>
          <w:spacing w:val="0"/>
          <w:w w:val="70"/>
          <w:sz w:val="53"/>
          <w:szCs w:val="53"/>
        </w:rPr>
        <w:t>d</w:t>
      </w:r>
      <w:r>
        <w:rPr>
          <w:rFonts w:cs="Courier New" w:hAnsi="Courier New" w:eastAsia="Courier New" w:ascii="Courier New"/>
          <w:color w:val="191919"/>
          <w:spacing w:val="0"/>
          <w:w w:val="59"/>
          <w:sz w:val="53"/>
          <w:szCs w:val="53"/>
        </w:rPr>
        <w:t>.</w:t>
      </w:r>
      <w:r>
        <w:rPr>
          <w:rFonts w:cs="Courier New" w:hAnsi="Courier New" w:eastAsia="Courier New" w:ascii="Courier New"/>
          <w:color w:val="2B2B2B"/>
          <w:spacing w:val="0"/>
          <w:w w:val="98"/>
          <w:sz w:val="53"/>
          <w:szCs w:val="53"/>
        </w:rPr>
        <w:t>c</w:t>
      </w:r>
      <w:r>
        <w:rPr>
          <w:rFonts w:cs="Courier New" w:hAnsi="Courier New" w:eastAsia="Courier New" w:ascii="Courier New"/>
          <w:color w:val="2B2B2B"/>
          <w:spacing w:val="0"/>
          <w:w w:val="78"/>
          <w:sz w:val="53"/>
          <w:szCs w:val="53"/>
        </w:rPr>
        <w:t>o</w:t>
      </w:r>
      <w:r>
        <w:rPr>
          <w:rFonts w:cs="Courier New" w:hAnsi="Courier New" w:eastAsia="Courier New" w:ascii="Courier New"/>
          <w:color w:val="2B2B2B"/>
          <w:spacing w:val="0"/>
          <w:w w:val="74"/>
          <w:sz w:val="53"/>
          <w:szCs w:val="53"/>
        </w:rPr>
        <w:t>n</w:t>
      </w:r>
      <w:r>
        <w:rPr>
          <w:rFonts w:cs="Courier New" w:hAnsi="Courier New" w:eastAsia="Courier New" w:ascii="Courier New"/>
          <w:color w:val="2B2B2B"/>
          <w:spacing w:val="0"/>
          <w:w w:val="76"/>
          <w:sz w:val="53"/>
          <w:szCs w:val="53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84"/>
          <w:sz w:val="53"/>
          <w:szCs w:val="53"/>
        </w:rPr>
        <w:t>e</w:t>
      </w:r>
      <w:r>
        <w:rPr>
          <w:rFonts w:cs="Courier New" w:hAnsi="Courier New" w:eastAsia="Courier New" w:ascii="Courier New"/>
          <w:color w:val="2B2B2B"/>
          <w:spacing w:val="0"/>
          <w:w w:val="76"/>
          <w:sz w:val="53"/>
          <w:szCs w:val="53"/>
        </w:rPr>
        <w:t>n</w:t>
      </w:r>
      <w:r>
        <w:rPr>
          <w:rFonts w:cs="Courier New" w:hAnsi="Courier New" w:eastAsia="Courier New" w:ascii="Courier New"/>
          <w:color w:val="2B2B2B"/>
          <w:spacing w:val="0"/>
          <w:w w:val="72"/>
          <w:sz w:val="53"/>
          <w:szCs w:val="53"/>
        </w:rPr>
        <w:t>t</w:t>
      </w:r>
      <w:r>
        <w:rPr>
          <w:rFonts w:cs="Courier New" w:hAnsi="Courier New" w:eastAsia="Courier New" w:ascii="Courier New"/>
          <w:color w:val="191919"/>
          <w:spacing w:val="0"/>
          <w:w w:val="59"/>
          <w:sz w:val="53"/>
          <w:szCs w:val="53"/>
        </w:rPr>
        <w:t>.</w:t>
      </w:r>
      <w:r>
        <w:rPr>
          <w:rFonts w:cs="Courier New" w:hAnsi="Courier New" w:eastAsia="Courier New" w:ascii="Courier New"/>
          <w:color w:val="2B2B2B"/>
          <w:spacing w:val="0"/>
          <w:w w:val="100"/>
          <w:sz w:val="53"/>
          <w:szCs w:val="53"/>
        </w:rPr>
        <w:t>C</w:t>
      </w:r>
      <w:r>
        <w:rPr>
          <w:rFonts w:cs="Courier New" w:hAnsi="Courier New" w:eastAsia="Courier New" w:ascii="Courier New"/>
          <w:color w:val="2B2B2B"/>
          <w:spacing w:val="0"/>
          <w:w w:val="76"/>
          <w:sz w:val="53"/>
          <w:szCs w:val="53"/>
        </w:rPr>
        <w:t>o</w:t>
      </w:r>
      <w:r>
        <w:rPr>
          <w:rFonts w:cs="Courier New" w:hAnsi="Courier New" w:eastAsia="Courier New" w:ascii="Courier New"/>
          <w:color w:val="2B2B2B"/>
          <w:spacing w:val="0"/>
          <w:w w:val="74"/>
          <w:sz w:val="53"/>
          <w:szCs w:val="53"/>
        </w:rPr>
        <w:t>n</w:t>
      </w:r>
      <w:r>
        <w:rPr>
          <w:rFonts w:cs="Courier New" w:hAnsi="Courier New" w:eastAsia="Courier New" w:ascii="Courier New"/>
          <w:color w:val="191919"/>
          <w:spacing w:val="0"/>
          <w:w w:val="78"/>
          <w:sz w:val="53"/>
          <w:szCs w:val="53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82"/>
          <w:sz w:val="53"/>
          <w:szCs w:val="53"/>
        </w:rPr>
        <w:t>e</w:t>
      </w:r>
      <w:r>
        <w:rPr>
          <w:rFonts w:cs="Courier New" w:hAnsi="Courier New" w:eastAsia="Courier New" w:ascii="Courier New"/>
          <w:color w:val="2B2B2B"/>
          <w:spacing w:val="0"/>
          <w:w w:val="72"/>
          <w:sz w:val="53"/>
          <w:szCs w:val="53"/>
        </w:rPr>
        <w:t>n</w:t>
      </w:r>
      <w:r>
        <w:rPr>
          <w:rFonts w:cs="Courier New" w:hAnsi="Courier New" w:eastAsia="Courier New" w:ascii="Courier New"/>
          <w:color w:val="2B2B2B"/>
          <w:spacing w:val="0"/>
          <w:w w:val="78"/>
          <w:sz w:val="53"/>
          <w:szCs w:val="53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88"/>
          <w:sz w:val="53"/>
          <w:szCs w:val="53"/>
        </w:rPr>
        <w:t>V</w:t>
      </w:r>
      <w:r>
        <w:rPr>
          <w:rFonts w:cs="Courier New" w:hAnsi="Courier New" w:eastAsia="Courier New" w:ascii="Courier New"/>
          <w:color w:val="2B2B2B"/>
          <w:spacing w:val="0"/>
          <w:w w:val="72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78"/>
          <w:sz w:val="53"/>
          <w:szCs w:val="53"/>
        </w:rPr>
        <w:t>l</w:t>
      </w:r>
      <w:r>
        <w:rPr>
          <w:rFonts w:cs="Courier New" w:hAnsi="Courier New" w:eastAsia="Courier New" w:ascii="Courier New"/>
          <w:color w:val="2B2B2B"/>
          <w:spacing w:val="0"/>
          <w:w w:val="76"/>
          <w:sz w:val="53"/>
          <w:szCs w:val="53"/>
        </w:rPr>
        <w:t>u</w:t>
      </w:r>
      <w:r>
        <w:rPr>
          <w:rFonts w:cs="Courier New" w:hAnsi="Courier New" w:eastAsia="Courier New" w:ascii="Courier New"/>
          <w:color w:val="2B2B2B"/>
          <w:spacing w:val="0"/>
          <w:w w:val="78"/>
          <w:sz w:val="53"/>
          <w:szCs w:val="53"/>
        </w:rPr>
        <w:t>e</w:t>
      </w:r>
      <w:r>
        <w:rPr>
          <w:rFonts w:cs="Courier New" w:hAnsi="Courier New" w:eastAsia="Courier New" w:ascii="Courier New"/>
          <w:color w:val="2B2B2B"/>
          <w:spacing w:val="0"/>
          <w:w w:val="72"/>
          <w:sz w:val="53"/>
          <w:szCs w:val="53"/>
        </w:rPr>
        <w:t>s</w:t>
      </w:r>
      <w:r>
        <w:rPr>
          <w:rFonts w:cs="Courier New" w:hAnsi="Courier New" w:eastAsia="Courier New" w:ascii="Courier New"/>
          <w:color w:val="2B2B2B"/>
          <w:spacing w:val="0"/>
          <w:w w:val="61"/>
          <w:sz w:val="53"/>
          <w:szCs w:val="53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53"/>
          <w:szCs w:val="53"/>
        </w:rPr>
      </w:r>
    </w:p>
    <w:p>
      <w:pPr>
        <w:rPr>
          <w:rFonts w:cs="Courier New" w:hAnsi="Courier New" w:eastAsia="Courier New" w:ascii="Courier New"/>
          <w:sz w:val="51"/>
          <w:szCs w:val="51"/>
        </w:rPr>
        <w:jc w:val="left"/>
        <w:spacing w:lineRule="exact" w:line="520"/>
        <w:ind w:left="118"/>
      </w:pPr>
      <w:r>
        <w:rPr>
          <w:rFonts w:cs="Courier New" w:hAnsi="Courier New" w:eastAsia="Courier New" w:ascii="Courier New"/>
          <w:color w:val="1D2486"/>
          <w:spacing w:val="0"/>
          <w:w w:val="79"/>
          <w:position w:val="4"/>
          <w:sz w:val="51"/>
          <w:szCs w:val="51"/>
        </w:rPr>
        <w:t>i</w:t>
      </w:r>
      <w:r>
        <w:rPr>
          <w:rFonts w:cs="Courier New" w:hAnsi="Courier New" w:eastAsia="Courier New" w:ascii="Courier New"/>
          <w:color w:val="1D2486"/>
          <w:spacing w:val="0"/>
          <w:w w:val="79"/>
          <w:position w:val="4"/>
          <w:sz w:val="51"/>
          <w:szCs w:val="51"/>
        </w:rPr>
        <w:t>m</w:t>
      </w:r>
      <w:r>
        <w:rPr>
          <w:rFonts w:cs="Courier New" w:hAnsi="Courier New" w:eastAsia="Courier New" w:ascii="Courier New"/>
          <w:color w:val="1D2486"/>
          <w:spacing w:val="0"/>
          <w:w w:val="79"/>
          <w:position w:val="4"/>
          <w:sz w:val="51"/>
          <w:szCs w:val="51"/>
        </w:rPr>
        <w:t>po</w:t>
      </w:r>
      <w:r>
        <w:rPr>
          <w:rFonts w:cs="Courier New" w:hAnsi="Courier New" w:eastAsia="Courier New" w:ascii="Courier New"/>
          <w:color w:val="1D2486"/>
          <w:spacing w:val="0"/>
          <w:w w:val="79"/>
          <w:position w:val="4"/>
          <w:sz w:val="51"/>
          <w:szCs w:val="51"/>
        </w:rPr>
        <w:t>r</w:t>
      </w:r>
      <w:r>
        <w:rPr>
          <w:rFonts w:cs="Courier New" w:hAnsi="Courier New" w:eastAsia="Courier New" w:ascii="Courier New"/>
          <w:color w:val="1D2486"/>
          <w:spacing w:val="0"/>
          <w:w w:val="79"/>
          <w:position w:val="4"/>
          <w:sz w:val="51"/>
          <w:szCs w:val="51"/>
        </w:rPr>
        <w:t>t</w:t>
      </w:r>
      <w:r>
        <w:rPr>
          <w:rFonts w:cs="Courier New" w:hAnsi="Courier New" w:eastAsia="Courier New" w:ascii="Courier New"/>
          <w:color w:val="1D2486"/>
          <w:spacing w:val="46"/>
          <w:w w:val="79"/>
          <w:position w:val="4"/>
          <w:sz w:val="51"/>
          <w:szCs w:val="51"/>
        </w:rPr>
        <w:t> </w:t>
      </w:r>
      <w:r>
        <w:rPr>
          <w:rFonts w:cs="Courier New" w:hAnsi="Courier New" w:eastAsia="Courier New" w:ascii="Courier New"/>
          <w:color w:val="2B2B2B"/>
          <w:spacing w:val="0"/>
          <w:w w:val="68"/>
          <w:position w:val="4"/>
          <w:sz w:val="51"/>
          <w:szCs w:val="51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79"/>
          <w:position w:val="4"/>
          <w:sz w:val="51"/>
          <w:szCs w:val="51"/>
        </w:rPr>
        <w:t>n</w:t>
      </w:r>
      <w:r>
        <w:rPr>
          <w:rFonts w:cs="Courier New" w:hAnsi="Courier New" w:eastAsia="Courier New" w:ascii="Courier New"/>
          <w:color w:val="191919"/>
          <w:spacing w:val="0"/>
          <w:w w:val="77"/>
          <w:position w:val="4"/>
          <w:sz w:val="51"/>
          <w:szCs w:val="51"/>
        </w:rPr>
        <w:t>d</w:t>
      </w:r>
      <w:r>
        <w:rPr>
          <w:rFonts w:cs="Courier New" w:hAnsi="Courier New" w:eastAsia="Courier New" w:ascii="Courier New"/>
          <w:color w:val="2B2B2B"/>
          <w:spacing w:val="0"/>
          <w:w w:val="89"/>
          <w:position w:val="4"/>
          <w:sz w:val="51"/>
          <w:szCs w:val="51"/>
        </w:rPr>
        <w:t>r</w:t>
      </w:r>
      <w:r>
        <w:rPr>
          <w:rFonts w:cs="Courier New" w:hAnsi="Courier New" w:eastAsia="Courier New" w:ascii="Courier New"/>
          <w:color w:val="191919"/>
          <w:spacing w:val="0"/>
          <w:w w:val="77"/>
          <w:position w:val="4"/>
          <w:sz w:val="51"/>
          <w:szCs w:val="51"/>
        </w:rPr>
        <w:t>o</w:t>
      </w:r>
      <w:r>
        <w:rPr>
          <w:rFonts w:cs="Courier New" w:hAnsi="Courier New" w:eastAsia="Courier New" w:ascii="Courier New"/>
          <w:color w:val="2B2B2B"/>
          <w:spacing w:val="0"/>
          <w:w w:val="83"/>
          <w:position w:val="4"/>
          <w:sz w:val="51"/>
          <w:szCs w:val="51"/>
        </w:rPr>
        <w:t>i</w:t>
      </w:r>
      <w:r>
        <w:rPr>
          <w:rFonts w:cs="Courier New" w:hAnsi="Courier New" w:eastAsia="Courier New" w:ascii="Courier New"/>
          <w:color w:val="191919"/>
          <w:spacing w:val="0"/>
          <w:w w:val="72"/>
          <w:position w:val="4"/>
          <w:sz w:val="51"/>
          <w:szCs w:val="51"/>
        </w:rPr>
        <w:t>d</w:t>
      </w:r>
      <w:r>
        <w:rPr>
          <w:rFonts w:cs="Courier New" w:hAnsi="Courier New" w:eastAsia="Courier New" w:ascii="Courier New"/>
          <w:color w:val="2B2B2B"/>
          <w:spacing w:val="0"/>
          <w:w w:val="62"/>
          <w:position w:val="4"/>
          <w:sz w:val="51"/>
          <w:szCs w:val="51"/>
        </w:rPr>
        <w:t>.</w:t>
      </w:r>
      <w:r>
        <w:rPr>
          <w:rFonts w:cs="Courier New" w:hAnsi="Courier New" w:eastAsia="Courier New" w:ascii="Courier New"/>
          <w:color w:val="2B2B2B"/>
          <w:spacing w:val="0"/>
          <w:w w:val="102"/>
          <w:position w:val="4"/>
          <w:sz w:val="51"/>
          <w:szCs w:val="51"/>
        </w:rPr>
        <w:t>c</w:t>
      </w:r>
      <w:r>
        <w:rPr>
          <w:rFonts w:cs="Courier New" w:hAnsi="Courier New" w:eastAsia="Courier New" w:ascii="Courier New"/>
          <w:color w:val="2B2B2B"/>
          <w:spacing w:val="0"/>
          <w:w w:val="81"/>
          <w:position w:val="4"/>
          <w:sz w:val="51"/>
          <w:szCs w:val="51"/>
        </w:rPr>
        <w:t>o</w:t>
      </w:r>
      <w:r>
        <w:rPr>
          <w:rFonts w:cs="Courier New" w:hAnsi="Courier New" w:eastAsia="Courier New" w:ascii="Courier New"/>
          <w:color w:val="2B2B2B"/>
          <w:spacing w:val="0"/>
          <w:w w:val="77"/>
          <w:position w:val="4"/>
          <w:sz w:val="51"/>
          <w:szCs w:val="51"/>
        </w:rPr>
        <w:t>n</w:t>
      </w:r>
      <w:r>
        <w:rPr>
          <w:rFonts w:cs="Courier New" w:hAnsi="Courier New" w:eastAsia="Courier New" w:ascii="Courier New"/>
          <w:color w:val="191919"/>
          <w:spacing w:val="0"/>
          <w:w w:val="79"/>
          <w:position w:val="4"/>
          <w:sz w:val="51"/>
          <w:szCs w:val="51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87"/>
          <w:position w:val="4"/>
          <w:sz w:val="51"/>
          <w:szCs w:val="51"/>
        </w:rPr>
        <w:t>e</w:t>
      </w:r>
      <w:r>
        <w:rPr>
          <w:rFonts w:cs="Courier New" w:hAnsi="Courier New" w:eastAsia="Courier New" w:ascii="Courier New"/>
          <w:color w:val="2B2B2B"/>
          <w:spacing w:val="0"/>
          <w:w w:val="79"/>
          <w:position w:val="4"/>
          <w:sz w:val="51"/>
          <w:szCs w:val="51"/>
        </w:rPr>
        <w:t>n</w:t>
      </w:r>
      <w:r>
        <w:rPr>
          <w:rFonts w:cs="Courier New" w:hAnsi="Courier New" w:eastAsia="Courier New" w:ascii="Courier New"/>
          <w:color w:val="191919"/>
          <w:spacing w:val="0"/>
          <w:w w:val="74"/>
          <w:position w:val="4"/>
          <w:sz w:val="51"/>
          <w:szCs w:val="51"/>
        </w:rPr>
        <w:t>t</w:t>
      </w:r>
      <w:r>
        <w:rPr>
          <w:rFonts w:cs="Courier New" w:hAnsi="Courier New" w:eastAsia="Courier New" w:ascii="Courier New"/>
          <w:color w:val="191919"/>
          <w:spacing w:val="0"/>
          <w:w w:val="62"/>
          <w:position w:val="4"/>
          <w:sz w:val="51"/>
          <w:szCs w:val="51"/>
        </w:rPr>
        <w:t>.</w:t>
      </w:r>
      <w:r>
        <w:rPr>
          <w:rFonts w:cs="Courier New" w:hAnsi="Courier New" w:eastAsia="Courier New" w:ascii="Courier New"/>
          <w:color w:val="2B2B2B"/>
          <w:spacing w:val="0"/>
          <w:w w:val="104"/>
          <w:position w:val="4"/>
          <w:sz w:val="51"/>
          <w:szCs w:val="51"/>
        </w:rPr>
        <w:t>C</w:t>
      </w:r>
      <w:r>
        <w:rPr>
          <w:rFonts w:cs="Courier New" w:hAnsi="Courier New" w:eastAsia="Courier New" w:ascii="Courier New"/>
          <w:color w:val="191919"/>
          <w:spacing w:val="0"/>
          <w:w w:val="79"/>
          <w:position w:val="4"/>
          <w:sz w:val="51"/>
          <w:szCs w:val="51"/>
        </w:rPr>
        <w:t>o</w:t>
      </w:r>
      <w:r>
        <w:rPr>
          <w:rFonts w:cs="Courier New" w:hAnsi="Courier New" w:eastAsia="Courier New" w:ascii="Courier New"/>
          <w:color w:val="2B2B2B"/>
          <w:spacing w:val="0"/>
          <w:w w:val="77"/>
          <w:position w:val="4"/>
          <w:sz w:val="51"/>
          <w:szCs w:val="51"/>
        </w:rPr>
        <w:t>n</w:t>
      </w:r>
      <w:r>
        <w:rPr>
          <w:rFonts w:cs="Courier New" w:hAnsi="Courier New" w:eastAsia="Courier New" w:ascii="Courier New"/>
          <w:color w:val="0A0A0A"/>
          <w:spacing w:val="0"/>
          <w:w w:val="79"/>
          <w:position w:val="4"/>
          <w:sz w:val="51"/>
          <w:szCs w:val="51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89"/>
          <w:position w:val="4"/>
          <w:sz w:val="51"/>
          <w:szCs w:val="51"/>
        </w:rPr>
        <w:t>e</w:t>
      </w:r>
      <w:r>
        <w:rPr>
          <w:rFonts w:cs="Courier New" w:hAnsi="Courier New" w:eastAsia="Courier New" w:ascii="Courier New"/>
          <w:color w:val="2B2B2B"/>
          <w:spacing w:val="0"/>
          <w:w w:val="83"/>
          <w:position w:val="4"/>
          <w:sz w:val="51"/>
          <w:szCs w:val="51"/>
        </w:rPr>
        <w:t>x</w:t>
      </w:r>
      <w:r>
        <w:rPr>
          <w:rFonts w:cs="Courier New" w:hAnsi="Courier New" w:eastAsia="Courier New" w:ascii="Courier New"/>
          <w:color w:val="191919"/>
          <w:spacing w:val="0"/>
          <w:w w:val="70"/>
          <w:position w:val="4"/>
          <w:sz w:val="51"/>
          <w:szCs w:val="51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62"/>
          <w:position w:val="4"/>
          <w:sz w:val="51"/>
          <w:szCs w:val="51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51"/>
          <w:szCs w:val="51"/>
        </w:rPr>
      </w:r>
    </w:p>
    <w:p>
      <w:pPr>
        <w:rPr>
          <w:rFonts w:cs="Courier New" w:hAnsi="Courier New" w:eastAsia="Courier New" w:ascii="Courier New"/>
          <w:sz w:val="53"/>
          <w:szCs w:val="53"/>
        </w:rPr>
        <w:jc w:val="left"/>
        <w:spacing w:lineRule="exact" w:line="520"/>
        <w:ind w:left="118"/>
      </w:pPr>
      <w:r>
        <w:rPr>
          <w:rFonts w:cs="Courier New" w:hAnsi="Courier New" w:eastAsia="Courier New" w:ascii="Courier New"/>
          <w:color w:val="1D2486"/>
          <w:spacing w:val="0"/>
          <w:w w:val="76"/>
          <w:position w:val="4"/>
          <w:sz w:val="53"/>
          <w:szCs w:val="53"/>
        </w:rPr>
        <w:t>i</w:t>
      </w:r>
      <w:r>
        <w:rPr>
          <w:rFonts w:cs="Courier New" w:hAnsi="Courier New" w:eastAsia="Courier New" w:ascii="Courier New"/>
          <w:color w:val="1D2486"/>
          <w:spacing w:val="0"/>
          <w:w w:val="76"/>
          <w:position w:val="4"/>
          <w:sz w:val="53"/>
          <w:szCs w:val="53"/>
        </w:rPr>
        <w:t>m</w:t>
      </w:r>
      <w:r>
        <w:rPr>
          <w:rFonts w:cs="Courier New" w:hAnsi="Courier New" w:eastAsia="Courier New" w:ascii="Courier New"/>
          <w:color w:val="1D2486"/>
          <w:spacing w:val="0"/>
          <w:w w:val="76"/>
          <w:position w:val="4"/>
          <w:sz w:val="53"/>
          <w:szCs w:val="53"/>
        </w:rPr>
        <w:t>po</w:t>
      </w:r>
      <w:r>
        <w:rPr>
          <w:rFonts w:cs="Courier New" w:hAnsi="Courier New" w:eastAsia="Courier New" w:ascii="Courier New"/>
          <w:color w:val="1D2486"/>
          <w:spacing w:val="0"/>
          <w:w w:val="76"/>
          <w:position w:val="4"/>
          <w:sz w:val="53"/>
          <w:szCs w:val="53"/>
        </w:rPr>
        <w:t>r</w:t>
      </w:r>
      <w:r>
        <w:rPr>
          <w:rFonts w:cs="Courier New" w:hAnsi="Courier New" w:eastAsia="Courier New" w:ascii="Courier New"/>
          <w:color w:val="1D2486"/>
          <w:spacing w:val="0"/>
          <w:w w:val="76"/>
          <w:position w:val="4"/>
          <w:sz w:val="53"/>
          <w:szCs w:val="53"/>
        </w:rPr>
        <w:t>t</w:t>
      </w:r>
      <w:r>
        <w:rPr>
          <w:rFonts w:cs="Courier New" w:hAnsi="Courier New" w:eastAsia="Courier New" w:ascii="Courier New"/>
          <w:color w:val="1D2486"/>
          <w:spacing w:val="46"/>
          <w:w w:val="76"/>
          <w:position w:val="4"/>
          <w:sz w:val="53"/>
          <w:szCs w:val="53"/>
        </w:rPr>
        <w:t> </w:t>
      </w:r>
      <w:r>
        <w:rPr>
          <w:rFonts w:cs="Courier New" w:hAnsi="Courier New" w:eastAsia="Courier New" w:ascii="Courier New"/>
          <w:color w:val="2B2B2B"/>
          <w:spacing w:val="0"/>
          <w:w w:val="65"/>
          <w:position w:val="4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76"/>
          <w:position w:val="4"/>
          <w:sz w:val="53"/>
          <w:szCs w:val="53"/>
        </w:rPr>
        <w:t>n</w:t>
      </w:r>
      <w:r>
        <w:rPr>
          <w:rFonts w:cs="Courier New" w:hAnsi="Courier New" w:eastAsia="Courier New" w:ascii="Courier New"/>
          <w:color w:val="191919"/>
          <w:spacing w:val="0"/>
          <w:w w:val="74"/>
          <w:position w:val="4"/>
          <w:sz w:val="53"/>
          <w:szCs w:val="53"/>
        </w:rPr>
        <w:t>d</w:t>
      </w:r>
      <w:r>
        <w:rPr>
          <w:rFonts w:cs="Courier New" w:hAnsi="Courier New" w:eastAsia="Courier New" w:ascii="Courier New"/>
          <w:color w:val="2B2B2B"/>
          <w:spacing w:val="0"/>
          <w:w w:val="86"/>
          <w:position w:val="4"/>
          <w:sz w:val="53"/>
          <w:szCs w:val="53"/>
        </w:rPr>
        <w:t>r</w:t>
      </w:r>
      <w:r>
        <w:rPr>
          <w:rFonts w:cs="Courier New" w:hAnsi="Courier New" w:eastAsia="Courier New" w:ascii="Courier New"/>
          <w:color w:val="191919"/>
          <w:spacing w:val="0"/>
          <w:w w:val="74"/>
          <w:position w:val="4"/>
          <w:sz w:val="53"/>
          <w:szCs w:val="53"/>
        </w:rPr>
        <w:t>o</w:t>
      </w:r>
      <w:r>
        <w:rPr>
          <w:rFonts w:cs="Courier New" w:hAnsi="Courier New" w:eastAsia="Courier New" w:ascii="Courier New"/>
          <w:color w:val="2B2B2B"/>
          <w:spacing w:val="0"/>
          <w:w w:val="80"/>
          <w:position w:val="4"/>
          <w:sz w:val="53"/>
          <w:szCs w:val="53"/>
        </w:rPr>
        <w:t>i</w:t>
      </w:r>
      <w:r>
        <w:rPr>
          <w:rFonts w:cs="Courier New" w:hAnsi="Courier New" w:eastAsia="Courier New" w:ascii="Courier New"/>
          <w:color w:val="191919"/>
          <w:spacing w:val="0"/>
          <w:w w:val="70"/>
          <w:position w:val="4"/>
          <w:sz w:val="53"/>
          <w:szCs w:val="53"/>
        </w:rPr>
        <w:t>d</w:t>
      </w:r>
      <w:r>
        <w:rPr>
          <w:rFonts w:cs="Courier New" w:hAnsi="Courier New" w:eastAsia="Courier New" w:ascii="Courier New"/>
          <w:color w:val="2B2B2B"/>
          <w:spacing w:val="0"/>
          <w:w w:val="59"/>
          <w:position w:val="4"/>
          <w:sz w:val="53"/>
          <w:szCs w:val="53"/>
        </w:rPr>
        <w:t>.</w:t>
      </w:r>
      <w:r>
        <w:rPr>
          <w:rFonts w:cs="Courier New" w:hAnsi="Courier New" w:eastAsia="Courier New" w:ascii="Courier New"/>
          <w:color w:val="191919"/>
          <w:spacing w:val="0"/>
          <w:w w:val="98"/>
          <w:position w:val="4"/>
          <w:sz w:val="53"/>
          <w:szCs w:val="53"/>
        </w:rPr>
        <w:t>d</w:t>
      </w:r>
      <w:r>
        <w:rPr>
          <w:rFonts w:cs="Courier New" w:hAnsi="Courier New" w:eastAsia="Courier New" w:ascii="Courier New"/>
          <w:color w:val="2B2B2B"/>
          <w:spacing w:val="0"/>
          <w:w w:val="78"/>
          <w:position w:val="4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72"/>
          <w:position w:val="4"/>
          <w:sz w:val="53"/>
          <w:szCs w:val="53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82"/>
          <w:position w:val="4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78"/>
          <w:position w:val="4"/>
          <w:sz w:val="53"/>
          <w:szCs w:val="53"/>
        </w:rPr>
        <w:t>ba</w:t>
      </w:r>
      <w:r>
        <w:rPr>
          <w:rFonts w:cs="Courier New" w:hAnsi="Courier New" w:eastAsia="Courier New" w:ascii="Courier New"/>
          <w:color w:val="2B2B2B"/>
          <w:spacing w:val="0"/>
          <w:w w:val="72"/>
          <w:position w:val="4"/>
          <w:sz w:val="53"/>
          <w:szCs w:val="53"/>
        </w:rPr>
        <w:t>s</w:t>
      </w:r>
      <w:r>
        <w:rPr>
          <w:rFonts w:cs="Courier New" w:hAnsi="Courier New" w:eastAsia="Courier New" w:ascii="Courier New"/>
          <w:color w:val="2B2B2B"/>
          <w:spacing w:val="0"/>
          <w:w w:val="84"/>
          <w:position w:val="4"/>
          <w:sz w:val="53"/>
          <w:szCs w:val="53"/>
        </w:rPr>
        <w:t>e</w:t>
      </w:r>
      <w:r>
        <w:rPr>
          <w:rFonts w:cs="Courier New" w:hAnsi="Courier New" w:eastAsia="Courier New" w:ascii="Courier New"/>
          <w:color w:val="2B2B2B"/>
          <w:spacing w:val="0"/>
          <w:w w:val="53"/>
          <w:position w:val="4"/>
          <w:sz w:val="53"/>
          <w:szCs w:val="53"/>
        </w:rPr>
        <w:t>.</w:t>
      </w:r>
      <w:r>
        <w:rPr>
          <w:rFonts w:cs="Courier New" w:hAnsi="Courier New" w:eastAsia="Courier New" w:ascii="Courier New"/>
          <w:color w:val="2B2B2B"/>
          <w:spacing w:val="0"/>
          <w:w w:val="98"/>
          <w:position w:val="4"/>
          <w:sz w:val="53"/>
          <w:szCs w:val="53"/>
        </w:rPr>
        <w:t>C</w:t>
      </w:r>
      <w:r>
        <w:rPr>
          <w:rFonts w:cs="Courier New" w:hAnsi="Courier New" w:eastAsia="Courier New" w:ascii="Courier New"/>
          <w:color w:val="2B2B2B"/>
          <w:spacing w:val="0"/>
          <w:w w:val="74"/>
          <w:position w:val="4"/>
          <w:sz w:val="53"/>
          <w:szCs w:val="53"/>
        </w:rPr>
        <w:t>u</w:t>
      </w:r>
      <w:r>
        <w:rPr>
          <w:rFonts w:cs="Courier New" w:hAnsi="Courier New" w:eastAsia="Courier New" w:ascii="Courier New"/>
          <w:color w:val="2B2B2B"/>
          <w:spacing w:val="0"/>
          <w:w w:val="88"/>
          <w:position w:val="4"/>
          <w:sz w:val="53"/>
          <w:szCs w:val="53"/>
        </w:rPr>
        <w:t>r</w:t>
      </w:r>
      <w:r>
        <w:rPr>
          <w:rFonts w:cs="Courier New" w:hAnsi="Courier New" w:eastAsia="Courier New" w:ascii="Courier New"/>
          <w:color w:val="2B2B2B"/>
          <w:spacing w:val="0"/>
          <w:w w:val="65"/>
          <w:position w:val="4"/>
          <w:sz w:val="53"/>
          <w:szCs w:val="53"/>
        </w:rPr>
        <w:t>s</w:t>
      </w:r>
      <w:r>
        <w:rPr>
          <w:rFonts w:cs="Courier New" w:hAnsi="Courier New" w:eastAsia="Courier New" w:ascii="Courier New"/>
          <w:color w:val="2B2B2B"/>
          <w:spacing w:val="0"/>
          <w:w w:val="84"/>
          <w:position w:val="4"/>
          <w:sz w:val="53"/>
          <w:szCs w:val="53"/>
        </w:rPr>
        <w:t>o</w:t>
      </w:r>
      <w:r>
        <w:rPr>
          <w:rFonts w:cs="Courier New" w:hAnsi="Courier New" w:eastAsia="Courier New" w:ascii="Courier New"/>
          <w:color w:val="2B2B2B"/>
          <w:spacing w:val="0"/>
          <w:w w:val="82"/>
          <w:position w:val="4"/>
          <w:sz w:val="53"/>
          <w:szCs w:val="53"/>
        </w:rPr>
        <w:t>r</w:t>
      </w:r>
      <w:r>
        <w:rPr>
          <w:rFonts w:cs="Courier New" w:hAnsi="Courier New" w:eastAsia="Courier New" w:ascii="Courier New"/>
          <w:color w:val="191919"/>
          <w:spacing w:val="0"/>
          <w:w w:val="49"/>
          <w:position w:val="4"/>
          <w:sz w:val="53"/>
          <w:szCs w:val="53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53"/>
          <w:szCs w:val="53"/>
        </w:rPr>
      </w:r>
    </w:p>
    <w:p>
      <w:pPr>
        <w:rPr>
          <w:rFonts w:cs="Courier New" w:hAnsi="Courier New" w:eastAsia="Courier New" w:ascii="Courier New"/>
          <w:sz w:val="53"/>
          <w:szCs w:val="53"/>
        </w:rPr>
        <w:jc w:val="left"/>
        <w:spacing w:lineRule="exact" w:line="520"/>
        <w:ind w:left="131"/>
      </w:pPr>
      <w:r>
        <w:rPr>
          <w:rFonts w:cs="Courier New" w:hAnsi="Courier New" w:eastAsia="Courier New" w:ascii="Courier New"/>
          <w:color w:val="1D2486"/>
          <w:spacing w:val="0"/>
          <w:w w:val="75"/>
          <w:position w:val="4"/>
          <w:sz w:val="53"/>
          <w:szCs w:val="53"/>
        </w:rPr>
        <w:t>i</w:t>
      </w:r>
      <w:r>
        <w:rPr>
          <w:rFonts w:cs="Courier New" w:hAnsi="Courier New" w:eastAsia="Courier New" w:ascii="Courier New"/>
          <w:color w:val="1D2486"/>
          <w:spacing w:val="0"/>
          <w:w w:val="75"/>
          <w:position w:val="4"/>
          <w:sz w:val="53"/>
          <w:szCs w:val="53"/>
        </w:rPr>
        <w:t>m</w:t>
      </w:r>
      <w:r>
        <w:rPr>
          <w:rFonts w:cs="Courier New" w:hAnsi="Courier New" w:eastAsia="Courier New" w:ascii="Courier New"/>
          <w:color w:val="1D2486"/>
          <w:spacing w:val="0"/>
          <w:w w:val="75"/>
          <w:position w:val="4"/>
          <w:sz w:val="53"/>
          <w:szCs w:val="53"/>
        </w:rPr>
        <w:t>po</w:t>
      </w:r>
      <w:r>
        <w:rPr>
          <w:rFonts w:cs="Courier New" w:hAnsi="Courier New" w:eastAsia="Courier New" w:ascii="Courier New"/>
          <w:color w:val="2C338B"/>
          <w:spacing w:val="0"/>
          <w:w w:val="75"/>
          <w:position w:val="4"/>
          <w:sz w:val="53"/>
          <w:szCs w:val="53"/>
        </w:rPr>
        <w:t>r</w:t>
      </w:r>
      <w:r>
        <w:rPr>
          <w:rFonts w:cs="Courier New" w:hAnsi="Courier New" w:eastAsia="Courier New" w:ascii="Courier New"/>
          <w:color w:val="1D2486"/>
          <w:spacing w:val="0"/>
          <w:w w:val="75"/>
          <w:position w:val="4"/>
          <w:sz w:val="53"/>
          <w:szCs w:val="53"/>
        </w:rPr>
        <w:t>t</w:t>
      </w:r>
      <w:r>
        <w:rPr>
          <w:rFonts w:cs="Courier New" w:hAnsi="Courier New" w:eastAsia="Courier New" w:ascii="Courier New"/>
          <w:color w:val="1D2486"/>
          <w:spacing w:val="56"/>
          <w:w w:val="75"/>
          <w:position w:val="4"/>
          <w:sz w:val="53"/>
          <w:szCs w:val="53"/>
        </w:rPr>
        <w:t> </w:t>
      </w:r>
      <w:r>
        <w:rPr>
          <w:rFonts w:cs="Courier New" w:hAnsi="Courier New" w:eastAsia="Courier New" w:ascii="Courier New"/>
          <w:color w:val="2B2B2B"/>
          <w:spacing w:val="0"/>
          <w:w w:val="65"/>
          <w:position w:val="4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76"/>
          <w:position w:val="4"/>
          <w:sz w:val="53"/>
          <w:szCs w:val="53"/>
        </w:rPr>
        <w:t>n</w:t>
      </w:r>
      <w:r>
        <w:rPr>
          <w:rFonts w:cs="Courier New" w:hAnsi="Courier New" w:eastAsia="Courier New" w:ascii="Courier New"/>
          <w:color w:val="191919"/>
          <w:spacing w:val="0"/>
          <w:w w:val="74"/>
          <w:position w:val="4"/>
          <w:sz w:val="53"/>
          <w:szCs w:val="53"/>
        </w:rPr>
        <w:t>d</w:t>
      </w:r>
      <w:r>
        <w:rPr>
          <w:rFonts w:cs="Courier New" w:hAnsi="Courier New" w:eastAsia="Courier New" w:ascii="Courier New"/>
          <w:color w:val="2B2B2B"/>
          <w:spacing w:val="0"/>
          <w:w w:val="86"/>
          <w:position w:val="4"/>
          <w:sz w:val="53"/>
          <w:szCs w:val="53"/>
        </w:rPr>
        <w:t>r</w:t>
      </w:r>
      <w:r>
        <w:rPr>
          <w:rFonts w:cs="Courier New" w:hAnsi="Courier New" w:eastAsia="Courier New" w:ascii="Courier New"/>
          <w:color w:val="2B2B2B"/>
          <w:spacing w:val="0"/>
          <w:w w:val="74"/>
          <w:position w:val="4"/>
          <w:sz w:val="53"/>
          <w:szCs w:val="53"/>
        </w:rPr>
        <w:t>o</w:t>
      </w:r>
      <w:r>
        <w:rPr>
          <w:rFonts w:cs="Courier New" w:hAnsi="Courier New" w:eastAsia="Courier New" w:ascii="Courier New"/>
          <w:color w:val="2B2B2B"/>
          <w:spacing w:val="0"/>
          <w:w w:val="80"/>
          <w:position w:val="4"/>
          <w:sz w:val="53"/>
          <w:szCs w:val="53"/>
        </w:rPr>
        <w:t>i</w:t>
      </w:r>
      <w:r>
        <w:rPr>
          <w:rFonts w:cs="Courier New" w:hAnsi="Courier New" w:eastAsia="Courier New" w:ascii="Courier New"/>
          <w:color w:val="191919"/>
          <w:spacing w:val="0"/>
          <w:w w:val="70"/>
          <w:position w:val="4"/>
          <w:sz w:val="53"/>
          <w:szCs w:val="53"/>
        </w:rPr>
        <w:t>d</w:t>
      </w:r>
      <w:r>
        <w:rPr>
          <w:rFonts w:cs="Courier New" w:hAnsi="Courier New" w:eastAsia="Courier New" w:ascii="Courier New"/>
          <w:color w:val="191919"/>
          <w:spacing w:val="0"/>
          <w:w w:val="59"/>
          <w:position w:val="4"/>
          <w:sz w:val="53"/>
          <w:szCs w:val="53"/>
        </w:rPr>
        <w:t>.</w:t>
      </w:r>
      <w:r>
        <w:rPr>
          <w:rFonts w:cs="Courier New" w:hAnsi="Courier New" w:eastAsia="Courier New" w:ascii="Courier New"/>
          <w:color w:val="2B2B2B"/>
          <w:spacing w:val="0"/>
          <w:w w:val="98"/>
          <w:position w:val="4"/>
          <w:sz w:val="53"/>
          <w:szCs w:val="53"/>
        </w:rPr>
        <w:t>u</w:t>
      </w:r>
      <w:r>
        <w:rPr>
          <w:rFonts w:cs="Courier New" w:hAnsi="Courier New" w:eastAsia="Courier New" w:ascii="Courier New"/>
          <w:color w:val="2B2B2B"/>
          <w:spacing w:val="0"/>
          <w:w w:val="74"/>
          <w:position w:val="4"/>
          <w:sz w:val="53"/>
          <w:szCs w:val="53"/>
        </w:rPr>
        <w:t>t</w:t>
      </w:r>
      <w:r>
        <w:rPr>
          <w:rFonts w:cs="Courier New" w:hAnsi="Courier New" w:eastAsia="Courier New" w:ascii="Courier New"/>
          <w:color w:val="191919"/>
          <w:spacing w:val="0"/>
          <w:w w:val="86"/>
          <w:position w:val="4"/>
          <w:sz w:val="53"/>
          <w:szCs w:val="53"/>
        </w:rPr>
        <w:t>i</w:t>
      </w:r>
      <w:r>
        <w:rPr>
          <w:rFonts w:cs="Courier New" w:hAnsi="Courier New" w:eastAsia="Courier New" w:ascii="Courier New"/>
          <w:color w:val="2B2B2B"/>
          <w:spacing w:val="0"/>
          <w:w w:val="74"/>
          <w:position w:val="4"/>
          <w:sz w:val="53"/>
          <w:szCs w:val="53"/>
        </w:rPr>
        <w:t>l</w:t>
      </w:r>
      <w:r>
        <w:rPr>
          <w:rFonts w:cs="Courier New" w:hAnsi="Courier New" w:eastAsia="Courier New" w:ascii="Courier New"/>
          <w:color w:val="191919"/>
          <w:spacing w:val="0"/>
          <w:w w:val="53"/>
          <w:position w:val="4"/>
          <w:sz w:val="53"/>
          <w:szCs w:val="53"/>
        </w:rPr>
        <w:t>.</w:t>
      </w:r>
      <w:r>
        <w:rPr>
          <w:rFonts w:cs="Courier New" w:hAnsi="Courier New" w:eastAsia="Courier New" w:ascii="Courier New"/>
          <w:color w:val="191919"/>
          <w:spacing w:val="0"/>
          <w:w w:val="102"/>
          <w:position w:val="4"/>
          <w:sz w:val="53"/>
          <w:szCs w:val="53"/>
        </w:rPr>
        <w:t>L</w:t>
      </w:r>
      <w:r>
        <w:rPr>
          <w:rFonts w:cs="Courier New" w:hAnsi="Courier New" w:eastAsia="Courier New" w:ascii="Courier New"/>
          <w:color w:val="2B2B2B"/>
          <w:spacing w:val="0"/>
          <w:w w:val="76"/>
          <w:position w:val="4"/>
          <w:sz w:val="53"/>
          <w:szCs w:val="53"/>
        </w:rPr>
        <w:t>og</w:t>
      </w:r>
      <w:r>
        <w:rPr>
          <w:rFonts w:cs="Courier New" w:hAnsi="Courier New" w:eastAsia="Courier New" w:ascii="Courier New"/>
          <w:color w:val="2B2B2B"/>
          <w:spacing w:val="0"/>
          <w:w w:val="55"/>
          <w:position w:val="4"/>
          <w:sz w:val="53"/>
          <w:szCs w:val="53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53"/>
          <w:szCs w:val="53"/>
        </w:rPr>
      </w:r>
    </w:p>
    <w:p>
      <w:pPr>
        <w:rPr>
          <w:rFonts w:cs="Courier New" w:hAnsi="Courier New" w:eastAsia="Courier New" w:ascii="Courier New"/>
          <w:sz w:val="53"/>
          <w:szCs w:val="53"/>
        </w:rPr>
        <w:jc w:val="left"/>
        <w:spacing w:lineRule="exact" w:line="520"/>
        <w:ind w:left="131"/>
      </w:pPr>
      <w:r>
        <w:rPr>
          <w:rFonts w:cs="Courier New" w:hAnsi="Courier New" w:eastAsia="Courier New" w:ascii="Courier New"/>
          <w:color w:val="1D2486"/>
          <w:spacing w:val="0"/>
          <w:w w:val="75"/>
          <w:position w:val="5"/>
          <w:sz w:val="53"/>
          <w:szCs w:val="53"/>
        </w:rPr>
        <w:t>i</w:t>
      </w:r>
      <w:r>
        <w:rPr>
          <w:rFonts w:cs="Courier New" w:hAnsi="Courier New" w:eastAsia="Courier New" w:ascii="Courier New"/>
          <w:color w:val="1D2486"/>
          <w:spacing w:val="0"/>
          <w:w w:val="75"/>
          <w:position w:val="5"/>
          <w:sz w:val="53"/>
          <w:szCs w:val="53"/>
        </w:rPr>
        <w:t>m</w:t>
      </w:r>
      <w:r>
        <w:rPr>
          <w:rFonts w:cs="Courier New" w:hAnsi="Courier New" w:eastAsia="Courier New" w:ascii="Courier New"/>
          <w:color w:val="1D2486"/>
          <w:spacing w:val="0"/>
          <w:w w:val="75"/>
          <w:position w:val="5"/>
          <w:sz w:val="53"/>
          <w:szCs w:val="53"/>
        </w:rPr>
        <w:t>po</w:t>
      </w:r>
      <w:r>
        <w:rPr>
          <w:rFonts w:cs="Courier New" w:hAnsi="Courier New" w:eastAsia="Courier New" w:ascii="Courier New"/>
          <w:color w:val="1D2486"/>
          <w:spacing w:val="0"/>
          <w:w w:val="75"/>
          <w:position w:val="5"/>
          <w:sz w:val="53"/>
          <w:szCs w:val="53"/>
        </w:rPr>
        <w:t>r</w:t>
      </w:r>
      <w:r>
        <w:rPr>
          <w:rFonts w:cs="Courier New" w:hAnsi="Courier New" w:eastAsia="Courier New" w:ascii="Courier New"/>
          <w:color w:val="1D2486"/>
          <w:spacing w:val="0"/>
          <w:w w:val="75"/>
          <w:position w:val="5"/>
          <w:sz w:val="53"/>
          <w:szCs w:val="53"/>
        </w:rPr>
        <w:t>t</w:t>
      </w:r>
      <w:r>
        <w:rPr>
          <w:rFonts w:cs="Courier New" w:hAnsi="Courier New" w:eastAsia="Courier New" w:ascii="Courier New"/>
          <w:color w:val="1D2486"/>
          <w:spacing w:val="63"/>
          <w:w w:val="75"/>
          <w:position w:val="5"/>
          <w:sz w:val="53"/>
          <w:szCs w:val="53"/>
        </w:rPr>
        <w:t> </w:t>
      </w:r>
      <w:r>
        <w:rPr>
          <w:rFonts w:cs="Courier New" w:hAnsi="Courier New" w:eastAsia="Courier New" w:ascii="Courier New"/>
          <w:color w:val="2B2B2B"/>
          <w:spacing w:val="0"/>
          <w:w w:val="45"/>
          <w:position w:val="5"/>
          <w:sz w:val="53"/>
          <w:szCs w:val="53"/>
        </w:rPr>
        <w:t>j</w:t>
      </w:r>
      <w:r>
        <w:rPr>
          <w:rFonts w:cs="Courier New" w:hAnsi="Courier New" w:eastAsia="Courier New" w:ascii="Courier New"/>
          <w:color w:val="2B2B2B"/>
          <w:spacing w:val="0"/>
          <w:w w:val="94"/>
          <w:position w:val="5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82"/>
          <w:position w:val="5"/>
          <w:sz w:val="53"/>
          <w:szCs w:val="53"/>
        </w:rPr>
        <w:t>v</w:t>
      </w:r>
      <w:r>
        <w:rPr>
          <w:rFonts w:cs="Courier New" w:hAnsi="Courier New" w:eastAsia="Courier New" w:ascii="Courier New"/>
          <w:color w:val="2B2B2B"/>
          <w:spacing w:val="0"/>
          <w:w w:val="72"/>
          <w:position w:val="5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57"/>
          <w:position w:val="5"/>
          <w:sz w:val="53"/>
          <w:szCs w:val="53"/>
        </w:rPr>
        <w:t>.</w:t>
      </w:r>
      <w:r>
        <w:rPr>
          <w:rFonts w:cs="Courier New" w:hAnsi="Courier New" w:eastAsia="Courier New" w:ascii="Courier New"/>
          <w:color w:val="2B2B2B"/>
          <w:spacing w:val="0"/>
          <w:w w:val="98"/>
          <w:position w:val="5"/>
          <w:sz w:val="53"/>
          <w:szCs w:val="53"/>
        </w:rPr>
        <w:t>u</w:t>
      </w:r>
      <w:r>
        <w:rPr>
          <w:rFonts w:cs="Courier New" w:hAnsi="Courier New" w:eastAsia="Courier New" w:ascii="Courier New"/>
          <w:color w:val="2B2B2B"/>
          <w:spacing w:val="0"/>
          <w:w w:val="72"/>
          <w:position w:val="5"/>
          <w:sz w:val="53"/>
          <w:szCs w:val="53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88"/>
          <w:position w:val="5"/>
          <w:sz w:val="53"/>
          <w:szCs w:val="53"/>
        </w:rPr>
        <w:t>i</w:t>
      </w:r>
      <w:r>
        <w:rPr>
          <w:rFonts w:cs="Courier New" w:hAnsi="Courier New" w:eastAsia="Courier New" w:ascii="Courier New"/>
          <w:color w:val="2B2B2B"/>
          <w:spacing w:val="0"/>
          <w:w w:val="74"/>
          <w:position w:val="5"/>
          <w:sz w:val="53"/>
          <w:szCs w:val="53"/>
        </w:rPr>
        <w:t>l</w:t>
      </w:r>
      <w:r>
        <w:rPr>
          <w:rFonts w:cs="Courier New" w:hAnsi="Courier New" w:eastAsia="Courier New" w:ascii="Courier New"/>
          <w:color w:val="2B2B2B"/>
          <w:spacing w:val="0"/>
          <w:w w:val="53"/>
          <w:position w:val="5"/>
          <w:sz w:val="53"/>
          <w:szCs w:val="53"/>
        </w:rPr>
        <w:t>.</w:t>
      </w:r>
      <w:r>
        <w:rPr>
          <w:rFonts w:cs="Courier New" w:hAnsi="Courier New" w:eastAsia="Courier New" w:ascii="Courier New"/>
          <w:color w:val="2B2B2B"/>
          <w:spacing w:val="0"/>
          <w:w w:val="105"/>
          <w:position w:val="5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80"/>
          <w:position w:val="5"/>
          <w:sz w:val="53"/>
          <w:szCs w:val="53"/>
        </w:rPr>
        <w:t>r</w:t>
      </w:r>
      <w:r>
        <w:rPr>
          <w:rFonts w:cs="Courier New" w:hAnsi="Courier New" w:eastAsia="Courier New" w:ascii="Courier New"/>
          <w:color w:val="2B2B2B"/>
          <w:spacing w:val="0"/>
          <w:w w:val="76"/>
          <w:position w:val="5"/>
          <w:sz w:val="53"/>
          <w:szCs w:val="53"/>
        </w:rPr>
        <w:t>r</w:t>
      </w:r>
      <w:r>
        <w:rPr>
          <w:rFonts w:cs="Courier New" w:hAnsi="Courier New" w:eastAsia="Courier New" w:ascii="Courier New"/>
          <w:color w:val="2B2B2B"/>
          <w:spacing w:val="0"/>
          <w:w w:val="72"/>
          <w:position w:val="5"/>
          <w:sz w:val="53"/>
          <w:szCs w:val="53"/>
        </w:rPr>
        <w:t>a</w:t>
      </w:r>
      <w:r>
        <w:rPr>
          <w:rFonts w:cs="Courier New" w:hAnsi="Courier New" w:eastAsia="Courier New" w:ascii="Courier New"/>
          <w:color w:val="2B2B2B"/>
          <w:spacing w:val="0"/>
          <w:w w:val="82"/>
          <w:position w:val="5"/>
          <w:sz w:val="53"/>
          <w:szCs w:val="53"/>
        </w:rPr>
        <w:t>y</w:t>
      </w:r>
      <w:r>
        <w:rPr>
          <w:rFonts w:cs="Courier New" w:hAnsi="Courier New" w:eastAsia="Courier New" w:ascii="Courier New"/>
          <w:color w:val="191919"/>
          <w:spacing w:val="0"/>
          <w:w w:val="78"/>
          <w:position w:val="5"/>
          <w:sz w:val="53"/>
          <w:szCs w:val="53"/>
        </w:rPr>
        <w:t>l</w:t>
      </w:r>
      <w:r>
        <w:rPr>
          <w:rFonts w:cs="Courier New" w:hAnsi="Courier New" w:eastAsia="Courier New" w:ascii="Courier New"/>
          <w:color w:val="2B2B2B"/>
          <w:spacing w:val="0"/>
          <w:w w:val="76"/>
          <w:position w:val="5"/>
          <w:sz w:val="53"/>
          <w:szCs w:val="53"/>
        </w:rPr>
        <w:t>i</w:t>
      </w:r>
      <w:r>
        <w:rPr>
          <w:rFonts w:cs="Courier New" w:hAnsi="Courier New" w:eastAsia="Courier New" w:ascii="Courier New"/>
          <w:color w:val="2B2B2B"/>
          <w:spacing w:val="0"/>
          <w:w w:val="67"/>
          <w:position w:val="5"/>
          <w:sz w:val="53"/>
          <w:szCs w:val="53"/>
        </w:rPr>
        <w:t>s</w:t>
      </w:r>
      <w:r>
        <w:rPr>
          <w:rFonts w:cs="Courier New" w:hAnsi="Courier New" w:eastAsia="Courier New" w:ascii="Courier New"/>
          <w:color w:val="2B2B2B"/>
          <w:spacing w:val="0"/>
          <w:w w:val="78"/>
          <w:position w:val="5"/>
          <w:sz w:val="53"/>
          <w:szCs w:val="53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59"/>
          <w:position w:val="5"/>
          <w:sz w:val="53"/>
          <w:szCs w:val="53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53"/>
          <w:szCs w:val="53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9"/>
        <w:ind w:left="118"/>
        <w:sectPr>
          <w:type w:val="continuous"/>
          <w:pgSz w:w="19200" w:h="10800" w:orient="landscape"/>
          <w:pgMar w:top="280" w:bottom="280" w:left="700" w:right="140"/>
          <w:cols w:num="2" w:equalWidth="off">
            <w:col w:w="603" w:space="144"/>
            <w:col w:w="17613"/>
          </w:cols>
        </w:sectPr>
      </w:pPr>
      <w:r>
        <w:pict>
          <v:shape type="#_x0000_t202" style="position:absolute;margin-left:699.789pt;margin-top:17.0989pt;width:9.19221pt;height:7.9pt;mso-position-horizontal-relative:page;mso-position-vertical-relative:paragraph;z-index:-2179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6"/>
                      <w:szCs w:val="16"/>
                    </w:rPr>
                    <w:jc w:val="left"/>
                    <w:spacing w:lineRule="exact" w:line="140"/>
                    <w:ind w:right="-44"/>
                  </w:pPr>
                  <w:r>
                    <w:rPr>
                      <w:rFonts w:cs="Times New Roman" w:hAnsi="Times New Roman" w:eastAsia="Times New Roman" w:ascii="Times New Roman"/>
                      <w:color w:val="191919"/>
                      <w:spacing w:val="0"/>
                      <w:w w:val="414"/>
                      <w:sz w:val="16"/>
                      <w:szCs w:val="16"/>
                    </w:rPr>
                    <w:t>;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color w:val="ABACAB"/>
          <w:w w:val="8"/>
          <w:sz w:val="45"/>
          <w:szCs w:val="45"/>
        </w:rPr>
        <w:t>[</w:t>
      </w:r>
      <w:r>
        <w:rPr>
          <w:rFonts w:cs="Times New Roman" w:hAnsi="Times New Roman" w:eastAsia="Times New Roman" w:ascii="Times New Roman"/>
          <w:color w:val="1D2486"/>
          <w:w w:val="84"/>
          <w:sz w:val="45"/>
          <w:szCs w:val="45"/>
        </w:rPr>
        <w:t>p</w:t>
      </w:r>
      <w:r>
        <w:rPr>
          <w:rFonts w:cs="Times New Roman" w:hAnsi="Times New Roman" w:eastAsia="Times New Roman" w:ascii="Times New Roman"/>
          <w:color w:val="1D2486"/>
          <w:w w:val="98"/>
          <w:sz w:val="45"/>
          <w:szCs w:val="45"/>
        </w:rPr>
        <w:t>u</w:t>
      </w:r>
      <w:r>
        <w:rPr>
          <w:rFonts w:cs="Times New Roman" w:hAnsi="Times New Roman" w:eastAsia="Times New Roman" w:ascii="Times New Roman"/>
          <w:color w:val="1D2486"/>
          <w:w w:val="107"/>
          <w:sz w:val="45"/>
          <w:szCs w:val="45"/>
        </w:rPr>
        <w:t>b</w:t>
      </w:r>
      <w:r>
        <w:rPr>
          <w:rFonts w:cs="Times New Roman" w:hAnsi="Times New Roman" w:eastAsia="Times New Roman" w:ascii="Times New Roman"/>
          <w:color w:val="07117F"/>
          <w:spacing w:val="-1"/>
          <w:w w:val="173"/>
          <w:sz w:val="45"/>
          <w:szCs w:val="45"/>
        </w:rPr>
        <w:t>l</w:t>
      </w:r>
      <w:r>
        <w:rPr>
          <w:rFonts w:cs="Times New Roman" w:hAnsi="Times New Roman" w:eastAsia="Times New Roman" w:ascii="Times New Roman"/>
          <w:color w:val="1D2486"/>
          <w:spacing w:val="-1"/>
          <w:w w:val="189"/>
          <w:sz w:val="45"/>
          <w:szCs w:val="45"/>
        </w:rPr>
        <w:t>i</w:t>
      </w:r>
      <w:r>
        <w:rPr>
          <w:rFonts w:cs="Times New Roman" w:hAnsi="Times New Roman" w:eastAsia="Times New Roman" w:ascii="Times New Roman"/>
          <w:color w:val="1D2486"/>
          <w:spacing w:val="0"/>
          <w:w w:val="105"/>
          <w:sz w:val="45"/>
          <w:szCs w:val="45"/>
        </w:rPr>
        <w:t>c</w:t>
      </w:r>
      <w:r>
        <w:rPr>
          <w:rFonts w:cs="Times New Roman" w:hAnsi="Times New Roman" w:eastAsia="Times New Roman" w:ascii="Times New Roman"/>
          <w:color w:val="1D2486"/>
          <w:spacing w:val="0"/>
          <w:w w:val="100"/>
          <w:sz w:val="45"/>
          <w:szCs w:val="45"/>
        </w:rPr>
        <w:t> </w:t>
      </w:r>
      <w:r>
        <w:rPr>
          <w:rFonts w:cs="Times New Roman" w:hAnsi="Times New Roman" w:eastAsia="Times New Roman" w:ascii="Times New Roman"/>
          <w:color w:val="1D2486"/>
          <w:spacing w:val="50"/>
          <w:w w:val="100"/>
          <w:sz w:val="45"/>
          <w:szCs w:val="45"/>
        </w:rPr>
        <w:t> </w:t>
      </w:r>
      <w:r>
        <w:rPr>
          <w:rFonts w:cs="Times New Roman" w:hAnsi="Times New Roman" w:eastAsia="Times New Roman" w:ascii="Times New Roman"/>
          <w:color w:val="1D2486"/>
          <w:spacing w:val="0"/>
          <w:w w:val="104"/>
          <w:sz w:val="45"/>
          <w:szCs w:val="45"/>
        </w:rPr>
        <w:t>s</w:t>
      </w:r>
      <w:r>
        <w:rPr>
          <w:rFonts w:cs="Times New Roman" w:hAnsi="Times New Roman" w:eastAsia="Times New Roman" w:ascii="Times New Roman"/>
          <w:color w:val="1D2486"/>
          <w:spacing w:val="-1"/>
          <w:w w:val="179"/>
          <w:sz w:val="45"/>
          <w:szCs w:val="45"/>
        </w:rPr>
        <w:t>t</w:t>
      </w:r>
      <w:r>
        <w:rPr>
          <w:rFonts w:cs="Times New Roman" w:hAnsi="Times New Roman" w:eastAsia="Times New Roman" w:ascii="Times New Roman"/>
          <w:color w:val="1D2486"/>
          <w:spacing w:val="0"/>
          <w:w w:val="115"/>
          <w:sz w:val="45"/>
          <w:szCs w:val="45"/>
        </w:rPr>
        <w:t>a</w:t>
      </w:r>
      <w:r>
        <w:rPr>
          <w:rFonts w:cs="Times New Roman" w:hAnsi="Times New Roman" w:eastAsia="Times New Roman" w:ascii="Times New Roman"/>
          <w:color w:val="1D2486"/>
          <w:spacing w:val="-1"/>
          <w:w w:val="184"/>
          <w:sz w:val="45"/>
          <w:szCs w:val="45"/>
        </w:rPr>
        <w:t>t</w:t>
      </w:r>
      <w:r>
        <w:rPr>
          <w:rFonts w:cs="Times New Roman" w:hAnsi="Times New Roman" w:eastAsia="Times New Roman" w:ascii="Times New Roman"/>
          <w:color w:val="1D2486"/>
          <w:spacing w:val="-1"/>
          <w:w w:val="194"/>
          <w:sz w:val="45"/>
          <w:szCs w:val="45"/>
        </w:rPr>
        <w:t>i</w:t>
      </w:r>
      <w:r>
        <w:rPr>
          <w:rFonts w:cs="Times New Roman" w:hAnsi="Times New Roman" w:eastAsia="Times New Roman" w:ascii="Times New Roman"/>
          <w:color w:val="1D2486"/>
          <w:spacing w:val="0"/>
          <w:w w:val="105"/>
          <w:sz w:val="45"/>
          <w:szCs w:val="45"/>
        </w:rPr>
        <w:t>c</w:t>
      </w:r>
      <w:r>
        <w:rPr>
          <w:rFonts w:cs="Times New Roman" w:hAnsi="Times New Roman" w:eastAsia="Times New Roman" w:ascii="Times New Roman"/>
          <w:color w:val="1D2486"/>
          <w:spacing w:val="0"/>
          <w:w w:val="100"/>
          <w:sz w:val="45"/>
          <w:szCs w:val="45"/>
        </w:rPr>
        <w:t> </w:t>
      </w:r>
      <w:r>
        <w:rPr>
          <w:rFonts w:cs="Times New Roman" w:hAnsi="Times New Roman" w:eastAsia="Times New Roman" w:ascii="Times New Roman"/>
          <w:color w:val="1D2486"/>
          <w:spacing w:val="43"/>
          <w:w w:val="100"/>
          <w:sz w:val="45"/>
          <w:szCs w:val="45"/>
        </w:rPr>
        <w:t> </w:t>
      </w:r>
      <w:r>
        <w:rPr>
          <w:rFonts w:cs="Times New Roman" w:hAnsi="Times New Roman" w:eastAsia="Times New Roman" w:ascii="Times New Roman"/>
          <w:color w:val="191919"/>
          <w:spacing w:val="0"/>
          <w:w w:val="80"/>
          <w:sz w:val="41"/>
          <w:szCs w:val="41"/>
        </w:rPr>
        <w:t>S</w:t>
      </w:r>
      <w:r>
        <w:rPr>
          <w:rFonts w:cs="Times New Roman" w:hAnsi="Times New Roman" w:eastAsia="Times New Roman" w:ascii="Times New Roman"/>
          <w:color w:val="191919"/>
          <w:spacing w:val="0"/>
          <w:w w:val="190"/>
          <w:sz w:val="41"/>
          <w:szCs w:val="41"/>
        </w:rPr>
        <w:t>t</w:t>
      </w:r>
      <w:r>
        <w:rPr>
          <w:rFonts w:cs="Times New Roman" w:hAnsi="Times New Roman" w:eastAsia="Times New Roman" w:ascii="Times New Roman"/>
          <w:color w:val="191919"/>
          <w:spacing w:val="-18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color w:val="2B2B2B"/>
          <w:spacing w:val="0"/>
          <w:w w:val="116"/>
          <w:sz w:val="44"/>
          <w:szCs w:val="44"/>
        </w:rPr>
        <w:t>r</w:t>
      </w:r>
      <w:r>
        <w:rPr>
          <w:rFonts w:cs="Times New Roman" w:hAnsi="Times New Roman" w:eastAsia="Times New Roman" w:ascii="Times New Roman"/>
          <w:color w:val="2B2B2B"/>
          <w:spacing w:val="-1"/>
          <w:w w:val="188"/>
          <w:sz w:val="44"/>
          <w:szCs w:val="44"/>
        </w:rPr>
        <w:t>i</w:t>
      </w:r>
      <w:r>
        <w:rPr>
          <w:rFonts w:cs="Times New Roman" w:hAnsi="Times New Roman" w:eastAsia="Times New Roman" w:ascii="Times New Roman"/>
          <w:color w:val="2B2B2B"/>
          <w:spacing w:val="0"/>
          <w:w w:val="95"/>
          <w:sz w:val="44"/>
          <w:szCs w:val="44"/>
        </w:rPr>
        <w:t>n</w:t>
      </w:r>
      <w:r>
        <w:rPr>
          <w:rFonts w:cs="Times New Roman" w:hAnsi="Times New Roman" w:eastAsia="Times New Roman" w:ascii="Times New Roman"/>
          <w:color w:val="191919"/>
          <w:spacing w:val="0"/>
          <w:w w:val="98"/>
          <w:sz w:val="44"/>
          <w:szCs w:val="44"/>
        </w:rPr>
        <w:t>g</w:t>
      </w:r>
      <w:r>
        <w:rPr>
          <w:rFonts w:cs="Times New Roman" w:hAnsi="Times New Roman" w:eastAsia="Times New Roman" w:ascii="Times New Roman"/>
          <w:color w:val="ABACAB"/>
          <w:spacing w:val="0"/>
          <w:w w:val="5"/>
          <w:sz w:val="44"/>
          <w:szCs w:val="44"/>
        </w:rPr>
        <w:t>1</w:t>
      </w:r>
      <w:r>
        <w:rPr>
          <w:rFonts w:cs="Times New Roman" w:hAnsi="Times New Roman" w:eastAsia="Times New Roman" w:ascii="Times New Roman"/>
          <w:color w:val="ABACAB"/>
          <w:spacing w:val="0"/>
          <w:w w:val="100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color w:val="ABACAB"/>
          <w:spacing w:val="16"/>
          <w:w w:val="100"/>
          <w:sz w:val="44"/>
          <w:szCs w:val="44"/>
        </w:rPr>
        <w:t> </w:t>
      </w:r>
      <w:r>
        <w:rPr>
          <w:rFonts w:cs="Arial" w:hAnsi="Arial" w:eastAsia="Arial" w:ascii="Arial"/>
          <w:i/>
          <w:color w:val="702E80"/>
          <w:spacing w:val="0"/>
          <w:w w:val="76"/>
          <w:sz w:val="39"/>
          <w:szCs w:val="39"/>
        </w:rPr>
        <w:t>D</w:t>
      </w:r>
      <w:r>
        <w:rPr>
          <w:rFonts w:cs="Arial" w:hAnsi="Arial" w:eastAsia="Arial" w:ascii="Arial"/>
          <w:i/>
          <w:color w:val="702E80"/>
          <w:spacing w:val="0"/>
          <w:w w:val="88"/>
          <w:sz w:val="39"/>
          <w:szCs w:val="39"/>
        </w:rPr>
        <w:t>A</w:t>
      </w:r>
      <w:r>
        <w:rPr>
          <w:rFonts w:cs="Arial" w:hAnsi="Arial" w:eastAsia="Arial" w:ascii="Arial"/>
          <w:i/>
          <w:color w:val="79418A"/>
          <w:spacing w:val="0"/>
          <w:w w:val="115"/>
          <w:sz w:val="39"/>
          <w:szCs w:val="39"/>
        </w:rPr>
        <w:t>T</w:t>
      </w:r>
      <w:r>
        <w:rPr>
          <w:rFonts w:cs="Arial" w:hAnsi="Arial" w:eastAsia="Arial" w:ascii="Arial"/>
          <w:i/>
          <w:color w:val="702E80"/>
          <w:spacing w:val="0"/>
          <w:w w:val="68"/>
          <w:sz w:val="39"/>
          <w:szCs w:val="39"/>
        </w:rPr>
        <w:t>A</w:t>
      </w:r>
      <w:r>
        <w:rPr>
          <w:rFonts w:cs="Arial" w:hAnsi="Arial" w:eastAsia="Arial" w:ascii="Arial"/>
          <w:i/>
          <w:color w:val="702E80"/>
          <w:spacing w:val="0"/>
          <w:w w:val="93"/>
          <w:sz w:val="39"/>
          <w:szCs w:val="39"/>
        </w:rPr>
        <w:t>B</w:t>
      </w:r>
      <w:r>
        <w:rPr>
          <w:rFonts w:cs="Arial" w:hAnsi="Arial" w:eastAsia="Arial" w:ascii="Arial"/>
          <w:i/>
          <w:color w:val="702E80"/>
          <w:spacing w:val="0"/>
          <w:w w:val="78"/>
          <w:sz w:val="39"/>
          <w:szCs w:val="39"/>
        </w:rPr>
        <w:t>A</w:t>
      </w:r>
      <w:r>
        <w:rPr>
          <w:rFonts w:cs="Arial" w:hAnsi="Arial" w:eastAsia="Arial" w:ascii="Arial"/>
          <w:i/>
          <w:color w:val="702E80"/>
          <w:spacing w:val="0"/>
          <w:w w:val="95"/>
          <w:sz w:val="39"/>
          <w:szCs w:val="39"/>
        </w:rPr>
        <w:t>S</w:t>
      </w:r>
      <w:r>
        <w:rPr>
          <w:rFonts w:cs="Arial" w:hAnsi="Arial" w:eastAsia="Arial" w:ascii="Arial"/>
          <w:i/>
          <w:color w:val="79418A"/>
          <w:spacing w:val="0"/>
          <w:w w:val="95"/>
          <w:sz w:val="39"/>
          <w:szCs w:val="39"/>
        </w:rPr>
        <w:t>E</w:t>
      </w:r>
      <w:r>
        <w:rPr>
          <w:rFonts w:cs="Arial" w:hAnsi="Arial" w:eastAsia="Arial" w:ascii="Arial"/>
          <w:i/>
          <w:color w:val="702E80"/>
          <w:spacing w:val="0"/>
          <w:w w:val="102"/>
          <w:sz w:val="39"/>
          <w:szCs w:val="39"/>
        </w:rPr>
        <w:t>_</w:t>
      </w:r>
      <w:r>
        <w:rPr>
          <w:rFonts w:cs="Arial" w:hAnsi="Arial" w:eastAsia="Arial" w:ascii="Arial"/>
          <w:i/>
          <w:color w:val="702E80"/>
          <w:spacing w:val="0"/>
          <w:w w:val="81"/>
          <w:sz w:val="39"/>
          <w:szCs w:val="39"/>
        </w:rPr>
        <w:t>N</w:t>
      </w:r>
      <w:r>
        <w:rPr>
          <w:rFonts w:cs="Arial" w:hAnsi="Arial" w:eastAsia="Arial" w:ascii="Arial"/>
          <w:i/>
          <w:color w:val="702E80"/>
          <w:spacing w:val="0"/>
          <w:w w:val="70"/>
          <w:sz w:val="39"/>
          <w:szCs w:val="39"/>
        </w:rPr>
        <w:t>A</w:t>
      </w:r>
      <w:r>
        <w:rPr>
          <w:rFonts w:cs="Arial" w:hAnsi="Arial" w:eastAsia="Arial" w:ascii="Arial"/>
          <w:i/>
          <w:color w:val="702E80"/>
          <w:spacing w:val="0"/>
          <w:w w:val="84"/>
          <w:sz w:val="39"/>
          <w:szCs w:val="39"/>
        </w:rPr>
        <w:t>M</w:t>
      </w:r>
      <w:r>
        <w:rPr>
          <w:rFonts w:cs="Arial" w:hAnsi="Arial" w:eastAsia="Arial" w:ascii="Arial"/>
          <w:i/>
          <w:color w:val="79418A"/>
          <w:spacing w:val="0"/>
          <w:w w:val="85"/>
          <w:sz w:val="39"/>
          <w:szCs w:val="39"/>
        </w:rPr>
        <w:t>E</w:t>
      </w:r>
      <w:r>
        <w:rPr>
          <w:rFonts w:cs="Arial" w:hAnsi="Arial" w:eastAsia="Arial" w:ascii="Arial"/>
          <w:i/>
          <w:color w:val="79418A"/>
          <w:spacing w:val="0"/>
          <w:w w:val="100"/>
          <w:sz w:val="39"/>
          <w:szCs w:val="39"/>
        </w:rPr>
        <w:t> </w:t>
      </w:r>
      <w:r>
        <w:rPr>
          <w:rFonts w:cs="Arial" w:hAnsi="Arial" w:eastAsia="Arial" w:ascii="Arial"/>
          <w:i/>
          <w:color w:val="79418A"/>
          <w:spacing w:val="6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B2B2B"/>
          <w:spacing w:val="0"/>
          <w:w w:val="100"/>
          <w:sz w:val="42"/>
          <w:szCs w:val="42"/>
        </w:rPr>
        <w:t>=</w:t>
      </w:r>
      <w:r>
        <w:rPr>
          <w:rFonts w:cs="Arial" w:hAnsi="Arial" w:eastAsia="Arial" w:ascii="Arial"/>
          <w:color w:val="2B2B2B"/>
          <w:spacing w:val="103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418E41"/>
          <w:spacing w:val="0"/>
          <w:w w:val="90"/>
          <w:position w:val="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418E41"/>
          <w:spacing w:val="0"/>
          <w:w w:val="122"/>
          <w:position w:val="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278528"/>
          <w:spacing w:val="0"/>
          <w:w w:val="138"/>
          <w:position w:val="0"/>
          <w:sz w:val="45"/>
          <w:szCs w:val="45"/>
        </w:rPr>
        <w:t>s</w:t>
      </w:r>
      <w:r>
        <w:rPr>
          <w:rFonts w:cs="Times New Roman" w:hAnsi="Times New Roman" w:eastAsia="Times New Roman" w:ascii="Times New Roman"/>
          <w:color w:val="278528"/>
          <w:spacing w:val="-1"/>
          <w:w w:val="184"/>
          <w:position w:val="0"/>
          <w:sz w:val="45"/>
          <w:szCs w:val="45"/>
        </w:rPr>
        <w:t>t</w:t>
      </w:r>
      <w:r>
        <w:rPr>
          <w:rFonts w:cs="Times New Roman" w:hAnsi="Times New Roman" w:eastAsia="Times New Roman" w:ascii="Times New Roman"/>
          <w:color w:val="278528"/>
          <w:spacing w:val="0"/>
          <w:w w:val="101"/>
          <w:position w:val="0"/>
          <w:sz w:val="45"/>
          <w:szCs w:val="45"/>
        </w:rPr>
        <w:t>u</w:t>
      </w:r>
      <w:r>
        <w:rPr>
          <w:rFonts w:cs="Times New Roman" w:hAnsi="Times New Roman" w:eastAsia="Times New Roman" w:ascii="Times New Roman"/>
          <w:color w:val="278528"/>
          <w:spacing w:val="0"/>
          <w:w w:val="98"/>
          <w:position w:val="0"/>
          <w:sz w:val="45"/>
          <w:szCs w:val="45"/>
        </w:rPr>
        <w:t>d</w:t>
      </w:r>
      <w:r>
        <w:rPr>
          <w:rFonts w:cs="Times New Roman" w:hAnsi="Times New Roman" w:eastAsia="Times New Roman" w:ascii="Times New Roman"/>
          <w:color w:val="278528"/>
          <w:spacing w:val="0"/>
          <w:w w:val="121"/>
          <w:position w:val="0"/>
          <w:sz w:val="45"/>
          <w:szCs w:val="45"/>
        </w:rPr>
        <w:t>e</w:t>
      </w:r>
      <w:r>
        <w:rPr>
          <w:rFonts w:cs="Times New Roman" w:hAnsi="Times New Roman" w:eastAsia="Times New Roman" w:ascii="Times New Roman"/>
          <w:color w:val="278528"/>
          <w:spacing w:val="0"/>
          <w:w w:val="96"/>
          <w:position w:val="0"/>
          <w:sz w:val="45"/>
          <w:szCs w:val="45"/>
        </w:rPr>
        <w:t>n</w:t>
      </w:r>
      <w:r>
        <w:rPr>
          <w:rFonts w:cs="Times New Roman" w:hAnsi="Times New Roman" w:eastAsia="Times New Roman" w:ascii="Times New Roman"/>
          <w:color w:val="278528"/>
          <w:spacing w:val="-1"/>
          <w:w w:val="179"/>
          <w:position w:val="0"/>
          <w:sz w:val="45"/>
          <w:szCs w:val="45"/>
        </w:rPr>
        <w:t>t</w:t>
      </w:r>
      <w:r>
        <w:rPr>
          <w:rFonts w:cs="Times New Roman" w:hAnsi="Times New Roman" w:eastAsia="Times New Roman" w:ascii="Times New Roman"/>
          <w:color w:val="418E41"/>
          <w:spacing w:val="0"/>
          <w:w w:val="116"/>
          <w:position w:val="0"/>
          <w:sz w:val="45"/>
          <w:szCs w:val="45"/>
        </w:rPr>
        <w:t>_</w:t>
      </w:r>
      <w:r>
        <w:rPr>
          <w:rFonts w:cs="Times New Roman" w:hAnsi="Times New Roman" w:eastAsia="Times New Roman" w:ascii="Times New Roman"/>
          <w:color w:val="278528"/>
          <w:spacing w:val="0"/>
          <w:w w:val="87"/>
          <w:position w:val="0"/>
          <w:sz w:val="45"/>
          <w:szCs w:val="45"/>
        </w:rPr>
        <w:t>d</w:t>
      </w:r>
      <w:r>
        <w:rPr>
          <w:rFonts w:cs="Times New Roman" w:hAnsi="Times New Roman" w:eastAsia="Times New Roman" w:ascii="Times New Roman"/>
          <w:color w:val="278528"/>
          <w:spacing w:val="0"/>
          <w:w w:val="111"/>
          <w:position w:val="0"/>
          <w:sz w:val="45"/>
          <w:szCs w:val="45"/>
        </w:rPr>
        <w:t>a</w:t>
      </w:r>
      <w:r>
        <w:rPr>
          <w:rFonts w:cs="Times New Roman" w:hAnsi="Times New Roman" w:eastAsia="Times New Roman" w:ascii="Times New Roman"/>
          <w:color w:val="278528"/>
          <w:spacing w:val="-1"/>
          <w:w w:val="184"/>
          <w:position w:val="0"/>
          <w:sz w:val="45"/>
          <w:szCs w:val="45"/>
        </w:rPr>
        <w:t>t</w:t>
      </w:r>
      <w:r>
        <w:rPr>
          <w:rFonts w:cs="Times New Roman" w:hAnsi="Times New Roman" w:eastAsia="Times New Roman" w:ascii="Times New Roman"/>
          <w:color w:val="278528"/>
          <w:spacing w:val="0"/>
          <w:w w:val="115"/>
          <w:position w:val="0"/>
          <w:sz w:val="45"/>
          <w:szCs w:val="45"/>
        </w:rPr>
        <w:t>a</w:t>
      </w:r>
      <w:r>
        <w:rPr>
          <w:rFonts w:cs="Times New Roman" w:hAnsi="Times New Roman" w:eastAsia="Times New Roman" w:ascii="Times New Roman"/>
          <w:color w:val="278528"/>
          <w:spacing w:val="0"/>
          <w:w w:val="107"/>
          <w:position w:val="0"/>
          <w:sz w:val="45"/>
          <w:szCs w:val="45"/>
        </w:rPr>
        <w:t>b</w:t>
      </w:r>
      <w:r>
        <w:rPr>
          <w:rFonts w:cs="Times New Roman" w:hAnsi="Times New Roman" w:eastAsia="Times New Roman" w:ascii="Times New Roman"/>
          <w:color w:val="278528"/>
          <w:spacing w:val="0"/>
          <w:w w:val="105"/>
          <w:position w:val="0"/>
          <w:sz w:val="45"/>
          <w:szCs w:val="45"/>
        </w:rPr>
        <w:t>a</w:t>
      </w:r>
      <w:r>
        <w:rPr>
          <w:rFonts w:cs="Times New Roman" w:hAnsi="Times New Roman" w:eastAsia="Times New Roman" w:ascii="Times New Roman"/>
          <w:color w:val="278528"/>
          <w:spacing w:val="0"/>
          <w:w w:val="130"/>
          <w:position w:val="0"/>
          <w:sz w:val="45"/>
          <w:szCs w:val="45"/>
        </w:rPr>
        <w:t>s</w:t>
      </w:r>
      <w:r>
        <w:rPr>
          <w:rFonts w:cs="Times New Roman" w:hAnsi="Times New Roman" w:eastAsia="Times New Roman" w:ascii="Times New Roman"/>
          <w:color w:val="278528"/>
          <w:spacing w:val="0"/>
          <w:w w:val="121"/>
          <w:position w:val="0"/>
          <w:sz w:val="45"/>
          <w:szCs w:val="45"/>
        </w:rPr>
        <w:t>e</w:t>
      </w:r>
      <w:r>
        <w:rPr>
          <w:rFonts w:cs="Times New Roman" w:hAnsi="Times New Roman" w:eastAsia="Times New Roman" w:ascii="Times New Roman"/>
          <w:color w:val="418E41"/>
          <w:spacing w:val="0"/>
          <w:w w:val="122"/>
          <w:position w:val="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418E41"/>
          <w:spacing w:val="0"/>
          <w:w w:val="114"/>
          <w:position w:val="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42"/>
          <w:szCs w:val="42"/>
        </w:rPr>
        <w:jc w:val="left"/>
        <w:spacing w:lineRule="exact" w:line="440"/>
        <w:ind w:left="865"/>
      </w:pPr>
      <w:r>
        <w:pict>
          <v:group style="position:absolute;margin-left:0pt;margin-top:53.5pt;width:960pt;height:486.5pt;mso-position-horizontal-relative:page;mso-position-vertical-relative:page;z-index:-2182" coordorigin="0,1070" coordsize="19200,9730">
            <v:shape style="position:absolute;left:0;top:1320;width:19200;height:9480" coordorigin="0,1320" coordsize="19200,9480" path="m19200,1320l0,1320,0,10800,19200,10800,19200,1320xe" filled="t" fillcolor="#FFFFFF" stroked="f">
              <v:path arrowok="t"/>
              <v:fill/>
            </v:shape>
            <v:shape style="position:absolute;left:0;top:1080;width:1205;height:240" coordorigin="0,1080" coordsize="1205,240" path="m0,1320l1205,1320,1205,1080,0,1080,0,1320xe" filled="t" fillcolor="#17347C" stroked="f">
              <v:path arrowok="t"/>
              <v:fill/>
            </v:shape>
            <v:shape style="position:absolute;left:1205;top:1080;width:17995;height:960" coordorigin="1205,1080" coordsize="17995,960" path="m1205,2040l19200,2040,19200,1080,1205,1080,1205,2040xe" filled="t" fillcolor="#17347C" stroked="f">
              <v:path arrowok="t"/>
              <v:fill/>
            </v:shape>
            <v:shape style="position:absolute;left:1536;top:2606;width:12274;height:3782" coordorigin="1536,2606" coordsize="12274,3782" path="m1536,6389l13810,6389,13810,2606,1536,2606,1536,6389xe" filled="f" stroked="t" strokeweight="1.44pt" strokecolor="#FF0000">
              <v:path arrowok="t"/>
            </v:shape>
            <v:shape style="position:absolute;left:1536;top:6456;width:17453;height:4382" coordorigin="1536,6456" coordsize="17453,4382" path="m18989,6456l1536,6456,1536,10800e" filled="f" stroked="t" strokeweight="1.44pt" strokecolor="#006FC0">
              <v:path arrowok="t"/>
            </v:shape>
            <v:shape style="position:absolute;left:1536;top:6456;width:17453;height:4382" coordorigin="1536,6456" coordsize="17453,4382" path="m18989,10800l18989,6456e" filled="f" stroked="t" strokeweight="1.44pt" strokecolor="#006FC0">
              <v:path arrowok="t"/>
            </v:shape>
            <w10:wrap type="none"/>
          </v:group>
        </w:pict>
      </w:r>
      <w:r>
        <w:pict>
          <v:shape type="#_x0000_t202" style="position:absolute;margin-left:76.08pt;margin-top:22.5pt;width:229.697pt;height:77.6545pt;mso-position-horizontal-relative:page;mso-position-vertical-relative:paragraph;z-index:-2180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524" w:hRule="exact"/>
                    </w:trPr>
                    <w:tc>
                      <w:tcPr>
                        <w:tcW w:w="1728" w:type="dxa"/>
                        <w:tcBorders>
                          <w:top w:val="nil" w:sz="6" w:space="0" w:color="auto"/>
                          <w:left w:val="single" w:sz="12" w:space="0" w:color="006FC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49"/>
                            <w:szCs w:val="49"/>
                          </w:rPr>
                          <w:jc w:val="left"/>
                          <w:spacing w:lineRule="exact" w:line="520"/>
                          <w:ind w:left="14"/>
                        </w:pP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69"/>
                            <w:position w:val="2"/>
                            <w:sz w:val="49"/>
                            <w:szCs w:val="49"/>
                          </w:rPr>
                          <w:t>p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80"/>
                            <w:position w:val="2"/>
                            <w:sz w:val="49"/>
                            <w:szCs w:val="49"/>
                          </w:rPr>
                          <w:t>r</w:t>
                        </w:r>
                        <w:r>
                          <w:rPr>
                            <w:rFonts w:cs="Courier New" w:hAnsi="Courier New" w:eastAsia="Courier New" w:ascii="Courier New"/>
                            <w:color w:val="2C338B"/>
                            <w:w w:val="77"/>
                            <w:position w:val="2"/>
                            <w:sz w:val="49"/>
                            <w:szCs w:val="49"/>
                          </w:rPr>
                          <w:t>i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75"/>
                            <w:position w:val="2"/>
                            <w:sz w:val="49"/>
                            <w:szCs w:val="49"/>
                          </w:rPr>
                          <w:t>v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73"/>
                            <w:position w:val="2"/>
                            <w:sz w:val="49"/>
                            <w:szCs w:val="49"/>
                          </w:rPr>
                          <w:t>a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75"/>
                            <w:position w:val="2"/>
                            <w:sz w:val="49"/>
                            <w:szCs w:val="49"/>
                          </w:rPr>
                          <w:t>t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82"/>
                            <w:position w:val="2"/>
                            <w:sz w:val="49"/>
                            <w:szCs w:val="49"/>
                          </w:rPr>
                          <w:t>e</w:t>
                        </w:r>
                        <w:r>
                          <w:rPr>
                            <w:rFonts w:cs="Courier New" w:hAnsi="Courier New" w:eastAsia="Courier New" w:ascii="Courier New"/>
                            <w:color w:val="000000"/>
                            <w:w w:val="100"/>
                            <w:position w:val="0"/>
                            <w:sz w:val="49"/>
                            <w:szCs w:val="49"/>
                          </w:rPr>
                        </w:r>
                      </w:p>
                    </w:tc>
                    <w:tc>
                      <w:tcPr>
                        <w:tcW w:w="158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49"/>
                            <w:szCs w:val="49"/>
                          </w:rPr>
                          <w:jc w:val="left"/>
                          <w:spacing w:lineRule="exact" w:line="520"/>
                          <w:ind w:left="127"/>
                        </w:pP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60"/>
                            <w:position w:val="2"/>
                            <w:sz w:val="49"/>
                            <w:szCs w:val="49"/>
                          </w:rPr>
                          <w:t>s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80"/>
                            <w:position w:val="2"/>
                            <w:sz w:val="49"/>
                            <w:szCs w:val="49"/>
                          </w:rPr>
                          <w:t>t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77"/>
                            <w:position w:val="2"/>
                            <w:sz w:val="49"/>
                            <w:szCs w:val="49"/>
                          </w:rPr>
                          <w:t>a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75"/>
                            <w:position w:val="2"/>
                            <w:sz w:val="49"/>
                            <w:szCs w:val="49"/>
                          </w:rPr>
                          <w:t>t</w:t>
                        </w:r>
                        <w:r>
                          <w:rPr>
                            <w:rFonts w:cs="Courier New" w:hAnsi="Courier New" w:eastAsia="Courier New" w:ascii="Courier New"/>
                            <w:color w:val="2C338B"/>
                            <w:w w:val="84"/>
                            <w:position w:val="2"/>
                            <w:sz w:val="49"/>
                            <w:szCs w:val="49"/>
                          </w:rPr>
                          <w:t>i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73"/>
                            <w:position w:val="2"/>
                            <w:sz w:val="49"/>
                            <w:szCs w:val="49"/>
                          </w:rPr>
                          <w:t>c</w:t>
                        </w:r>
                        <w:r>
                          <w:rPr>
                            <w:rFonts w:cs="Courier New" w:hAnsi="Courier New" w:eastAsia="Courier New" w:ascii="Courier New"/>
                            <w:color w:val="000000"/>
                            <w:w w:val="100"/>
                            <w:position w:val="0"/>
                            <w:sz w:val="49"/>
                            <w:szCs w:val="49"/>
                          </w:rPr>
                        </w:r>
                      </w:p>
                    </w:tc>
                    <w:tc>
                      <w:tcPr>
                        <w:tcW w:w="126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49"/>
                            <w:szCs w:val="49"/>
                          </w:rPr>
                          <w:jc w:val="left"/>
                          <w:spacing w:lineRule="exact" w:line="520"/>
                          <w:ind w:left="131" w:right="-53"/>
                        </w:pP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spacing w:val="0"/>
                            <w:w w:val="74"/>
                            <w:position w:val="2"/>
                            <w:sz w:val="49"/>
                            <w:szCs w:val="49"/>
                          </w:rPr>
                          <w:t>f</w:t>
                        </w:r>
                        <w:r>
                          <w:rPr>
                            <w:rFonts w:cs="Courier New" w:hAnsi="Courier New" w:eastAsia="Courier New" w:ascii="Courier New"/>
                            <w:color w:val="2C338B"/>
                            <w:spacing w:val="0"/>
                            <w:w w:val="74"/>
                            <w:position w:val="2"/>
                            <w:sz w:val="49"/>
                            <w:szCs w:val="49"/>
                          </w:rPr>
                          <w:t>i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spacing w:val="0"/>
                            <w:w w:val="74"/>
                            <w:position w:val="2"/>
                            <w:sz w:val="49"/>
                            <w:szCs w:val="49"/>
                          </w:rPr>
                          <w:t>n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spacing w:val="0"/>
                            <w:w w:val="74"/>
                            <w:position w:val="2"/>
                            <w:sz w:val="49"/>
                            <w:szCs w:val="49"/>
                          </w:rPr>
                          <w:t>a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spacing w:val="0"/>
                            <w:w w:val="74"/>
                            <w:position w:val="2"/>
                            <w:sz w:val="49"/>
                            <w:szCs w:val="49"/>
                          </w:rPr>
                          <w:t>l</w:t>
                        </w:r>
                        <w:r>
                          <w:rPr>
                            <w:rFonts w:cs="Courier New" w:hAnsi="Courier New" w:eastAsia="Courier New" w:ascii="Courier New"/>
                            <w:color w:val="000000"/>
                            <w:spacing w:val="0"/>
                            <w:w w:val="100"/>
                            <w:position w:val="0"/>
                            <w:sz w:val="49"/>
                            <w:szCs w:val="49"/>
                          </w:rPr>
                        </w:r>
                      </w:p>
                    </w:tc>
                  </w:tr>
                  <w:tr>
                    <w:trPr>
                      <w:trHeight w:val="483" w:hRule="exact"/>
                    </w:trPr>
                    <w:tc>
                      <w:tcPr>
                        <w:tcW w:w="1728" w:type="dxa"/>
                        <w:tcBorders>
                          <w:top w:val="nil" w:sz="6" w:space="0" w:color="auto"/>
                          <w:left w:val="single" w:sz="12" w:space="0" w:color="006FC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49"/>
                            <w:szCs w:val="49"/>
                          </w:rPr>
                          <w:jc w:val="left"/>
                          <w:spacing w:lineRule="exact" w:line="480"/>
                          <w:ind w:left="14"/>
                        </w:pP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69"/>
                            <w:position w:val="3"/>
                            <w:sz w:val="49"/>
                            <w:szCs w:val="49"/>
                          </w:rPr>
                          <w:t>p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80"/>
                            <w:position w:val="3"/>
                            <w:sz w:val="49"/>
                            <w:szCs w:val="49"/>
                          </w:rPr>
                          <w:t>r</w:t>
                        </w:r>
                        <w:r>
                          <w:rPr>
                            <w:rFonts w:cs="Courier New" w:hAnsi="Courier New" w:eastAsia="Courier New" w:ascii="Courier New"/>
                            <w:color w:val="2C338B"/>
                            <w:w w:val="77"/>
                            <w:position w:val="3"/>
                            <w:sz w:val="49"/>
                            <w:szCs w:val="49"/>
                          </w:rPr>
                          <w:t>i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75"/>
                            <w:position w:val="3"/>
                            <w:sz w:val="49"/>
                            <w:szCs w:val="49"/>
                          </w:rPr>
                          <w:t>v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73"/>
                            <w:position w:val="3"/>
                            <w:sz w:val="49"/>
                            <w:szCs w:val="49"/>
                          </w:rPr>
                          <w:t>a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75"/>
                            <w:position w:val="3"/>
                            <w:sz w:val="49"/>
                            <w:szCs w:val="49"/>
                          </w:rPr>
                          <w:t>t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82"/>
                            <w:position w:val="3"/>
                            <w:sz w:val="49"/>
                            <w:szCs w:val="49"/>
                          </w:rPr>
                          <w:t>e</w:t>
                        </w:r>
                        <w:r>
                          <w:rPr>
                            <w:rFonts w:cs="Courier New" w:hAnsi="Courier New" w:eastAsia="Courier New" w:ascii="Courier New"/>
                            <w:color w:val="000000"/>
                            <w:w w:val="100"/>
                            <w:position w:val="0"/>
                            <w:sz w:val="49"/>
                            <w:szCs w:val="49"/>
                          </w:rPr>
                        </w:r>
                      </w:p>
                    </w:tc>
                    <w:tc>
                      <w:tcPr>
                        <w:tcW w:w="158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49"/>
                            <w:szCs w:val="49"/>
                          </w:rPr>
                          <w:jc w:val="left"/>
                          <w:spacing w:lineRule="exact" w:line="480"/>
                          <w:ind w:left="127"/>
                        </w:pP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62"/>
                            <w:position w:val="3"/>
                            <w:sz w:val="49"/>
                            <w:szCs w:val="49"/>
                          </w:rPr>
                          <w:t>s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77"/>
                            <w:position w:val="3"/>
                            <w:sz w:val="49"/>
                            <w:szCs w:val="49"/>
                          </w:rPr>
                          <w:t>ta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75"/>
                            <w:position w:val="3"/>
                            <w:sz w:val="49"/>
                            <w:szCs w:val="49"/>
                          </w:rPr>
                          <w:t>t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82"/>
                            <w:position w:val="3"/>
                            <w:sz w:val="49"/>
                            <w:szCs w:val="49"/>
                          </w:rPr>
                          <w:t>i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w w:val="75"/>
                            <w:position w:val="3"/>
                            <w:sz w:val="49"/>
                            <w:szCs w:val="49"/>
                          </w:rPr>
                          <w:t>c</w:t>
                        </w:r>
                        <w:r>
                          <w:rPr>
                            <w:rFonts w:cs="Courier New" w:hAnsi="Courier New" w:eastAsia="Courier New" w:ascii="Courier New"/>
                            <w:color w:val="000000"/>
                            <w:w w:val="100"/>
                            <w:position w:val="0"/>
                            <w:sz w:val="49"/>
                            <w:szCs w:val="49"/>
                          </w:rPr>
                        </w:r>
                      </w:p>
                    </w:tc>
                    <w:tc>
                      <w:tcPr>
                        <w:tcW w:w="126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ourier New" w:hAnsi="Courier New" w:eastAsia="Courier New" w:ascii="Courier New"/>
                            <w:sz w:val="49"/>
                            <w:szCs w:val="49"/>
                          </w:rPr>
                          <w:jc w:val="left"/>
                          <w:spacing w:lineRule="exact" w:line="480"/>
                          <w:ind w:left="131" w:right="-53"/>
                        </w:pP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spacing w:val="0"/>
                            <w:w w:val="74"/>
                            <w:position w:val="3"/>
                            <w:sz w:val="49"/>
                            <w:szCs w:val="49"/>
                          </w:rPr>
                          <w:t>f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spacing w:val="0"/>
                            <w:w w:val="74"/>
                            <w:position w:val="3"/>
                            <w:sz w:val="49"/>
                            <w:szCs w:val="49"/>
                          </w:rPr>
                          <w:t>i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spacing w:val="0"/>
                            <w:w w:val="74"/>
                            <w:position w:val="3"/>
                            <w:sz w:val="49"/>
                            <w:szCs w:val="49"/>
                          </w:rPr>
                          <w:t>n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spacing w:val="0"/>
                            <w:w w:val="74"/>
                            <w:position w:val="3"/>
                            <w:sz w:val="49"/>
                            <w:szCs w:val="49"/>
                          </w:rPr>
                          <w:t>a</w:t>
                        </w:r>
                        <w:r>
                          <w:rPr>
                            <w:rFonts w:cs="Courier New" w:hAnsi="Courier New" w:eastAsia="Courier New" w:ascii="Courier New"/>
                            <w:color w:val="1D2486"/>
                            <w:spacing w:val="0"/>
                            <w:w w:val="74"/>
                            <w:position w:val="3"/>
                            <w:sz w:val="49"/>
                            <w:szCs w:val="49"/>
                          </w:rPr>
                          <w:t>l</w:t>
                        </w:r>
                        <w:r>
                          <w:rPr>
                            <w:rFonts w:cs="Courier New" w:hAnsi="Courier New" w:eastAsia="Courier New" w:ascii="Courier New"/>
                            <w:color w:val="000000"/>
                            <w:spacing w:val="0"/>
                            <w:w w:val="100"/>
                            <w:position w:val="0"/>
                            <w:sz w:val="49"/>
                            <w:szCs w:val="49"/>
                          </w:rPr>
                        </w:r>
                      </w:p>
                    </w:tc>
                  </w:tr>
                  <w:tr>
                    <w:trPr>
                      <w:trHeight w:val="546" w:hRule="exact"/>
                    </w:trPr>
                    <w:tc>
                      <w:tcPr>
                        <w:tcW w:w="1728" w:type="dxa"/>
                        <w:tcBorders>
                          <w:top w:val="nil" w:sz="6" w:space="0" w:color="auto"/>
                          <w:left w:val="single" w:sz="12" w:space="0" w:color="006FC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45"/>
                            <w:szCs w:val="45"/>
                          </w:rPr>
                          <w:jc w:val="left"/>
                          <w:spacing w:lineRule="exact" w:line="440"/>
                          <w:ind w:left="14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w w:val="90"/>
                            <w:position w:val="1"/>
                            <w:sz w:val="45"/>
                            <w:szCs w:val="45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w w:val="157"/>
                            <w:position w:val="1"/>
                            <w:sz w:val="45"/>
                            <w:szCs w:val="45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spacing w:val="-1"/>
                            <w:w w:val="184"/>
                            <w:position w:val="1"/>
                            <w:sz w:val="45"/>
                            <w:szCs w:val="45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spacing w:val="0"/>
                            <w:w w:val="96"/>
                            <w:position w:val="1"/>
                            <w:sz w:val="45"/>
                            <w:szCs w:val="45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spacing w:val="0"/>
                            <w:w w:val="111"/>
                            <w:position w:val="1"/>
                            <w:sz w:val="45"/>
                            <w:szCs w:val="45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spacing w:val="-1"/>
                            <w:w w:val="179"/>
                            <w:position w:val="1"/>
                            <w:sz w:val="45"/>
                            <w:szCs w:val="45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spacing w:val="0"/>
                            <w:w w:val="121"/>
                            <w:position w:val="1"/>
                            <w:sz w:val="45"/>
                            <w:szCs w:val="45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pacing w:val="0"/>
                            <w:w w:val="100"/>
                            <w:position w:val="0"/>
                            <w:sz w:val="45"/>
                            <w:szCs w:val="45"/>
                          </w:rPr>
                        </w:r>
                      </w:p>
                    </w:tc>
                    <w:tc>
                      <w:tcPr>
                        <w:tcW w:w="158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45"/>
                            <w:szCs w:val="45"/>
                          </w:rPr>
                          <w:jc w:val="left"/>
                          <w:spacing w:lineRule="exact" w:line="440"/>
                          <w:ind w:left="127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w w:val="104"/>
                            <w:position w:val="1"/>
                            <w:sz w:val="45"/>
                            <w:szCs w:val="45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spacing w:val="-1"/>
                            <w:w w:val="184"/>
                            <w:position w:val="1"/>
                            <w:sz w:val="45"/>
                            <w:szCs w:val="45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spacing w:val="0"/>
                            <w:w w:val="115"/>
                            <w:position w:val="1"/>
                            <w:sz w:val="45"/>
                            <w:szCs w:val="45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spacing w:val="-1"/>
                            <w:w w:val="179"/>
                            <w:position w:val="1"/>
                            <w:sz w:val="45"/>
                            <w:szCs w:val="45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spacing w:val="-1"/>
                            <w:w w:val="200"/>
                            <w:position w:val="1"/>
                            <w:sz w:val="45"/>
                            <w:szCs w:val="45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spacing w:val="0"/>
                            <w:w w:val="108"/>
                            <w:position w:val="1"/>
                            <w:sz w:val="45"/>
                            <w:szCs w:val="45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pacing w:val="0"/>
                            <w:w w:val="100"/>
                            <w:position w:val="0"/>
                            <w:sz w:val="45"/>
                            <w:szCs w:val="45"/>
                          </w:rPr>
                        </w:r>
                      </w:p>
                    </w:tc>
                    <w:tc>
                      <w:tcPr>
                        <w:tcW w:w="126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45"/>
                            <w:szCs w:val="45"/>
                          </w:rPr>
                          <w:jc w:val="left"/>
                          <w:spacing w:lineRule="exact" w:line="440"/>
                          <w:ind w:left="131" w:right="-48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w w:val="126"/>
                            <w:position w:val="1"/>
                            <w:sz w:val="45"/>
                            <w:szCs w:val="45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spacing w:val="-1"/>
                            <w:w w:val="189"/>
                            <w:position w:val="1"/>
                            <w:sz w:val="45"/>
                            <w:szCs w:val="45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spacing w:val="0"/>
                            <w:w w:val="93"/>
                            <w:position w:val="1"/>
                            <w:sz w:val="45"/>
                            <w:szCs w:val="45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spacing w:val="0"/>
                            <w:w w:val="118"/>
                            <w:position w:val="1"/>
                            <w:sz w:val="45"/>
                            <w:szCs w:val="45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1D2486"/>
                            <w:spacing w:val="0"/>
                            <w:w w:val="179"/>
                            <w:position w:val="1"/>
                            <w:sz w:val="45"/>
                            <w:szCs w:val="45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pacing w:val="0"/>
                            <w:w w:val="100"/>
                            <w:position w:val="0"/>
                            <w:sz w:val="45"/>
                            <w:szCs w:val="45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color w:val="1D2486"/>
          <w:w w:val="90"/>
          <w:position w:val="1"/>
          <w:sz w:val="45"/>
          <w:szCs w:val="45"/>
        </w:rPr>
        <w:t>p</w:t>
      </w:r>
      <w:r>
        <w:rPr>
          <w:rFonts w:cs="Times New Roman" w:hAnsi="Times New Roman" w:eastAsia="Times New Roman" w:ascii="Times New Roman"/>
          <w:color w:val="1D2486"/>
          <w:w w:val="157"/>
          <w:position w:val="1"/>
          <w:sz w:val="45"/>
          <w:szCs w:val="45"/>
        </w:rPr>
        <w:t>r</w:t>
      </w:r>
      <w:r>
        <w:rPr>
          <w:rFonts w:cs="Times New Roman" w:hAnsi="Times New Roman" w:eastAsia="Times New Roman" w:ascii="Times New Roman"/>
          <w:color w:val="1D2486"/>
          <w:spacing w:val="-1"/>
          <w:w w:val="184"/>
          <w:position w:val="1"/>
          <w:sz w:val="45"/>
          <w:szCs w:val="45"/>
        </w:rPr>
        <w:t>i</w:t>
      </w:r>
      <w:r>
        <w:rPr>
          <w:rFonts w:cs="Times New Roman" w:hAnsi="Times New Roman" w:eastAsia="Times New Roman" w:ascii="Times New Roman"/>
          <w:color w:val="1D2486"/>
          <w:spacing w:val="0"/>
          <w:w w:val="96"/>
          <w:position w:val="1"/>
          <w:sz w:val="45"/>
          <w:szCs w:val="45"/>
        </w:rPr>
        <w:t>v</w:t>
      </w:r>
      <w:r>
        <w:rPr>
          <w:rFonts w:cs="Times New Roman" w:hAnsi="Times New Roman" w:eastAsia="Times New Roman" w:ascii="Times New Roman"/>
          <w:color w:val="1D2486"/>
          <w:spacing w:val="0"/>
          <w:w w:val="111"/>
          <w:position w:val="1"/>
          <w:sz w:val="45"/>
          <w:szCs w:val="45"/>
        </w:rPr>
        <w:t>a</w:t>
      </w:r>
      <w:r>
        <w:rPr>
          <w:rFonts w:cs="Times New Roman" w:hAnsi="Times New Roman" w:eastAsia="Times New Roman" w:ascii="Times New Roman"/>
          <w:color w:val="1D2486"/>
          <w:spacing w:val="-1"/>
          <w:w w:val="179"/>
          <w:position w:val="1"/>
          <w:sz w:val="45"/>
          <w:szCs w:val="45"/>
        </w:rPr>
        <w:t>t</w:t>
      </w:r>
      <w:r>
        <w:rPr>
          <w:rFonts w:cs="Times New Roman" w:hAnsi="Times New Roman" w:eastAsia="Times New Roman" w:ascii="Times New Roman"/>
          <w:color w:val="1D2486"/>
          <w:spacing w:val="0"/>
          <w:w w:val="121"/>
          <w:position w:val="1"/>
          <w:sz w:val="45"/>
          <w:szCs w:val="45"/>
        </w:rPr>
        <w:t>e</w:t>
      </w:r>
      <w:r>
        <w:rPr>
          <w:rFonts w:cs="Times New Roman" w:hAnsi="Times New Roman" w:eastAsia="Times New Roman" w:ascii="Times New Roman"/>
          <w:color w:val="1D2486"/>
          <w:spacing w:val="0"/>
          <w:w w:val="100"/>
          <w:position w:val="1"/>
          <w:sz w:val="45"/>
          <w:szCs w:val="45"/>
        </w:rPr>
        <w:t> </w:t>
      </w:r>
      <w:r>
        <w:rPr>
          <w:rFonts w:cs="Times New Roman" w:hAnsi="Times New Roman" w:eastAsia="Times New Roman" w:ascii="Times New Roman"/>
          <w:color w:val="1D2486"/>
          <w:spacing w:val="30"/>
          <w:w w:val="100"/>
          <w:position w:val="1"/>
          <w:sz w:val="45"/>
          <w:szCs w:val="45"/>
        </w:rPr>
        <w:t> </w:t>
      </w:r>
      <w:r>
        <w:rPr>
          <w:rFonts w:cs="Times New Roman" w:hAnsi="Times New Roman" w:eastAsia="Times New Roman" w:ascii="Times New Roman"/>
          <w:color w:val="1D2486"/>
          <w:spacing w:val="0"/>
          <w:w w:val="101"/>
          <w:position w:val="1"/>
          <w:sz w:val="45"/>
          <w:szCs w:val="45"/>
        </w:rPr>
        <w:t>s</w:t>
      </w:r>
      <w:r>
        <w:rPr>
          <w:rFonts w:cs="Times New Roman" w:hAnsi="Times New Roman" w:eastAsia="Times New Roman" w:ascii="Times New Roman"/>
          <w:color w:val="1D2486"/>
          <w:spacing w:val="-1"/>
          <w:w w:val="189"/>
          <w:position w:val="1"/>
          <w:sz w:val="45"/>
          <w:szCs w:val="45"/>
        </w:rPr>
        <w:t>t</w:t>
      </w:r>
      <w:r>
        <w:rPr>
          <w:rFonts w:cs="Times New Roman" w:hAnsi="Times New Roman" w:eastAsia="Times New Roman" w:ascii="Times New Roman"/>
          <w:color w:val="1D2486"/>
          <w:spacing w:val="0"/>
          <w:w w:val="115"/>
          <w:position w:val="1"/>
          <w:sz w:val="45"/>
          <w:szCs w:val="45"/>
        </w:rPr>
        <w:t>a</w:t>
      </w:r>
      <w:r>
        <w:rPr>
          <w:rFonts w:cs="Times New Roman" w:hAnsi="Times New Roman" w:eastAsia="Times New Roman" w:ascii="Times New Roman"/>
          <w:color w:val="1D2486"/>
          <w:spacing w:val="-1"/>
          <w:w w:val="179"/>
          <w:position w:val="1"/>
          <w:sz w:val="45"/>
          <w:szCs w:val="45"/>
        </w:rPr>
        <w:t>t</w:t>
      </w:r>
      <w:r>
        <w:rPr>
          <w:rFonts w:cs="Times New Roman" w:hAnsi="Times New Roman" w:eastAsia="Times New Roman" w:ascii="Times New Roman"/>
          <w:color w:val="1D2486"/>
          <w:spacing w:val="-1"/>
          <w:w w:val="200"/>
          <w:position w:val="1"/>
          <w:sz w:val="45"/>
          <w:szCs w:val="45"/>
        </w:rPr>
        <w:t>i</w:t>
      </w:r>
      <w:r>
        <w:rPr>
          <w:rFonts w:cs="Times New Roman" w:hAnsi="Times New Roman" w:eastAsia="Times New Roman" w:ascii="Times New Roman"/>
          <w:color w:val="1D2486"/>
          <w:spacing w:val="0"/>
          <w:w w:val="108"/>
          <w:position w:val="1"/>
          <w:sz w:val="45"/>
          <w:szCs w:val="45"/>
        </w:rPr>
        <w:t>c</w:t>
      </w:r>
      <w:r>
        <w:rPr>
          <w:rFonts w:cs="Times New Roman" w:hAnsi="Times New Roman" w:eastAsia="Times New Roman" w:ascii="Times New Roman"/>
          <w:color w:val="1D2486"/>
          <w:spacing w:val="0"/>
          <w:w w:val="100"/>
          <w:position w:val="1"/>
          <w:sz w:val="45"/>
          <w:szCs w:val="45"/>
        </w:rPr>
        <w:t> </w:t>
      </w:r>
      <w:r>
        <w:rPr>
          <w:rFonts w:cs="Times New Roman" w:hAnsi="Times New Roman" w:eastAsia="Times New Roman" w:ascii="Times New Roman"/>
          <w:color w:val="1D2486"/>
          <w:spacing w:val="36"/>
          <w:w w:val="100"/>
          <w:position w:val="1"/>
          <w:sz w:val="45"/>
          <w:szCs w:val="45"/>
        </w:rPr>
        <w:t> </w:t>
      </w:r>
      <w:r>
        <w:rPr>
          <w:rFonts w:cs="Times New Roman" w:hAnsi="Times New Roman" w:eastAsia="Times New Roman" w:ascii="Times New Roman"/>
          <w:color w:val="1D2486"/>
          <w:spacing w:val="0"/>
          <w:w w:val="135"/>
          <w:position w:val="1"/>
          <w:sz w:val="42"/>
          <w:szCs w:val="42"/>
        </w:rPr>
        <w:t>f</w:t>
      </w:r>
      <w:r>
        <w:rPr>
          <w:rFonts w:cs="Times New Roman" w:hAnsi="Times New Roman" w:eastAsia="Times New Roman" w:ascii="Times New Roman"/>
          <w:color w:val="1D2486"/>
          <w:spacing w:val="-1"/>
          <w:w w:val="203"/>
          <w:position w:val="1"/>
          <w:sz w:val="42"/>
          <w:szCs w:val="42"/>
        </w:rPr>
        <w:t>i</w:t>
      </w:r>
      <w:r>
        <w:rPr>
          <w:rFonts w:cs="Times New Roman" w:hAnsi="Times New Roman" w:eastAsia="Times New Roman" w:ascii="Times New Roman"/>
          <w:color w:val="1D2486"/>
          <w:spacing w:val="0"/>
          <w:w w:val="99"/>
          <w:position w:val="1"/>
          <w:sz w:val="42"/>
          <w:szCs w:val="42"/>
        </w:rPr>
        <w:t>n</w:t>
      </w:r>
      <w:r>
        <w:rPr>
          <w:rFonts w:cs="Times New Roman" w:hAnsi="Times New Roman" w:eastAsia="Times New Roman" w:ascii="Times New Roman"/>
          <w:color w:val="1D2486"/>
          <w:spacing w:val="0"/>
          <w:w w:val="126"/>
          <w:position w:val="1"/>
          <w:sz w:val="42"/>
          <w:szCs w:val="42"/>
        </w:rPr>
        <w:t>a</w:t>
      </w:r>
      <w:r>
        <w:rPr>
          <w:rFonts w:cs="Times New Roman" w:hAnsi="Times New Roman" w:eastAsia="Times New Roman" w:ascii="Times New Roman"/>
          <w:color w:val="1D2486"/>
          <w:spacing w:val="0"/>
          <w:w w:val="191"/>
          <w:position w:val="1"/>
          <w:sz w:val="42"/>
          <w:szCs w:val="42"/>
        </w:rPr>
        <w:t>l</w:t>
      </w:r>
      <w:r>
        <w:rPr>
          <w:rFonts w:cs="Times New Roman" w:hAnsi="Times New Roman" w:eastAsia="Times New Roman" w:ascii="Times New Roman"/>
          <w:color w:val="1D2486"/>
          <w:spacing w:val="0"/>
          <w:w w:val="100"/>
          <w:position w:val="1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1D2486"/>
          <w:spacing w:val="38"/>
          <w:w w:val="100"/>
          <w:position w:val="1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1D2486"/>
          <w:spacing w:val="-1"/>
          <w:w w:val="173"/>
          <w:position w:val="1"/>
          <w:sz w:val="45"/>
          <w:szCs w:val="45"/>
        </w:rPr>
        <w:t>i</w:t>
      </w:r>
      <w:r>
        <w:rPr>
          <w:rFonts w:cs="Times New Roman" w:hAnsi="Times New Roman" w:eastAsia="Times New Roman" w:ascii="Times New Roman"/>
          <w:color w:val="1D2486"/>
          <w:spacing w:val="0"/>
          <w:w w:val="96"/>
          <w:position w:val="1"/>
          <w:sz w:val="45"/>
          <w:szCs w:val="45"/>
        </w:rPr>
        <w:t>n</w:t>
      </w:r>
      <w:r>
        <w:rPr>
          <w:rFonts w:cs="Times New Roman" w:hAnsi="Times New Roman" w:eastAsia="Times New Roman" w:ascii="Times New Roman"/>
          <w:color w:val="1D2486"/>
          <w:spacing w:val="0"/>
          <w:w w:val="179"/>
          <w:position w:val="1"/>
          <w:sz w:val="45"/>
          <w:szCs w:val="45"/>
        </w:rPr>
        <w:t>t</w:t>
      </w:r>
      <w:r>
        <w:rPr>
          <w:rFonts w:cs="Times New Roman" w:hAnsi="Times New Roman" w:eastAsia="Times New Roman" w:ascii="Times New Roman"/>
          <w:color w:val="1D2486"/>
          <w:spacing w:val="0"/>
          <w:w w:val="100"/>
          <w:position w:val="1"/>
          <w:sz w:val="45"/>
          <w:szCs w:val="45"/>
        </w:rPr>
        <w:t> </w:t>
      </w:r>
      <w:r>
        <w:rPr>
          <w:rFonts w:cs="Times New Roman" w:hAnsi="Times New Roman" w:eastAsia="Times New Roman" w:ascii="Times New Roman"/>
          <w:color w:val="1D2486"/>
          <w:spacing w:val="10"/>
          <w:w w:val="100"/>
          <w:position w:val="1"/>
          <w:sz w:val="45"/>
          <w:szCs w:val="45"/>
        </w:rPr>
        <w:t> </w:t>
      </w:r>
      <w:r>
        <w:rPr>
          <w:rFonts w:cs="Arial" w:hAnsi="Arial" w:eastAsia="Arial" w:ascii="Arial"/>
          <w:i/>
          <w:color w:val="702E80"/>
          <w:spacing w:val="0"/>
          <w:w w:val="83"/>
          <w:position w:val="1"/>
          <w:sz w:val="39"/>
          <w:szCs w:val="39"/>
        </w:rPr>
        <w:t>D</w:t>
      </w:r>
      <w:r>
        <w:rPr>
          <w:rFonts w:cs="Arial" w:hAnsi="Arial" w:eastAsia="Arial" w:ascii="Arial"/>
          <w:i/>
          <w:color w:val="702E80"/>
          <w:spacing w:val="0"/>
          <w:w w:val="78"/>
          <w:position w:val="1"/>
          <w:sz w:val="39"/>
          <w:szCs w:val="39"/>
        </w:rPr>
        <w:t>A</w:t>
      </w:r>
      <w:r>
        <w:rPr>
          <w:rFonts w:cs="Arial" w:hAnsi="Arial" w:eastAsia="Arial" w:ascii="Arial"/>
          <w:i/>
          <w:color w:val="702E80"/>
          <w:spacing w:val="0"/>
          <w:w w:val="112"/>
          <w:position w:val="1"/>
          <w:sz w:val="39"/>
          <w:szCs w:val="39"/>
        </w:rPr>
        <w:t>T</w:t>
      </w:r>
      <w:r>
        <w:rPr>
          <w:rFonts w:cs="Arial" w:hAnsi="Arial" w:eastAsia="Arial" w:ascii="Arial"/>
          <w:i/>
          <w:color w:val="702E80"/>
          <w:spacing w:val="0"/>
          <w:w w:val="78"/>
          <w:position w:val="1"/>
          <w:sz w:val="39"/>
          <w:szCs w:val="39"/>
        </w:rPr>
        <w:t>A</w:t>
      </w:r>
      <w:r>
        <w:rPr>
          <w:rFonts w:cs="Arial" w:hAnsi="Arial" w:eastAsia="Arial" w:ascii="Arial"/>
          <w:i/>
          <w:color w:val="702E80"/>
          <w:spacing w:val="0"/>
          <w:w w:val="90"/>
          <w:position w:val="1"/>
          <w:sz w:val="39"/>
          <w:szCs w:val="39"/>
        </w:rPr>
        <w:t>B</w:t>
      </w:r>
      <w:r>
        <w:rPr>
          <w:rFonts w:cs="Arial" w:hAnsi="Arial" w:eastAsia="Arial" w:ascii="Arial"/>
          <w:i/>
          <w:color w:val="702E80"/>
          <w:spacing w:val="0"/>
          <w:w w:val="80"/>
          <w:position w:val="1"/>
          <w:sz w:val="39"/>
          <w:szCs w:val="39"/>
        </w:rPr>
        <w:t>A</w:t>
      </w:r>
      <w:r>
        <w:rPr>
          <w:rFonts w:cs="Arial" w:hAnsi="Arial" w:eastAsia="Arial" w:ascii="Arial"/>
          <w:i/>
          <w:color w:val="702E80"/>
          <w:spacing w:val="0"/>
          <w:w w:val="93"/>
          <w:position w:val="1"/>
          <w:sz w:val="39"/>
          <w:szCs w:val="39"/>
        </w:rPr>
        <w:t>SE</w:t>
      </w:r>
      <w:r>
        <w:rPr>
          <w:rFonts w:cs="Arial" w:hAnsi="Arial" w:eastAsia="Arial" w:ascii="Arial"/>
          <w:i/>
          <w:color w:val="79418A"/>
          <w:spacing w:val="0"/>
          <w:w w:val="105"/>
          <w:position w:val="1"/>
          <w:sz w:val="39"/>
          <w:szCs w:val="39"/>
        </w:rPr>
        <w:t>_</w:t>
      </w:r>
      <w:r>
        <w:rPr>
          <w:rFonts w:cs="Arial" w:hAnsi="Arial" w:eastAsia="Arial" w:ascii="Arial"/>
          <w:i/>
          <w:color w:val="702E80"/>
          <w:spacing w:val="0"/>
          <w:w w:val="93"/>
          <w:position w:val="1"/>
          <w:sz w:val="39"/>
          <w:szCs w:val="39"/>
        </w:rPr>
        <w:t>V</w:t>
      </w:r>
      <w:r>
        <w:rPr>
          <w:rFonts w:cs="Arial" w:hAnsi="Arial" w:eastAsia="Arial" w:ascii="Arial"/>
          <w:i/>
          <w:color w:val="702E80"/>
          <w:spacing w:val="0"/>
          <w:w w:val="80"/>
          <w:position w:val="1"/>
          <w:sz w:val="39"/>
          <w:szCs w:val="39"/>
        </w:rPr>
        <w:t>E</w:t>
      </w:r>
      <w:r>
        <w:rPr>
          <w:rFonts w:cs="Arial" w:hAnsi="Arial" w:eastAsia="Arial" w:ascii="Arial"/>
          <w:i/>
          <w:color w:val="702E80"/>
          <w:spacing w:val="0"/>
          <w:w w:val="74"/>
          <w:position w:val="1"/>
          <w:sz w:val="39"/>
          <w:szCs w:val="39"/>
        </w:rPr>
        <w:t>R</w:t>
      </w:r>
      <w:r>
        <w:rPr>
          <w:rFonts w:cs="Arial" w:hAnsi="Arial" w:eastAsia="Arial" w:ascii="Arial"/>
          <w:i/>
          <w:color w:val="702E80"/>
          <w:spacing w:val="0"/>
          <w:w w:val="88"/>
          <w:position w:val="1"/>
          <w:sz w:val="39"/>
          <w:szCs w:val="39"/>
        </w:rPr>
        <w:t>S</w:t>
      </w:r>
      <w:r>
        <w:rPr>
          <w:rFonts w:cs="Arial" w:hAnsi="Arial" w:eastAsia="Arial" w:ascii="Arial"/>
          <w:i/>
          <w:color w:val="702E80"/>
          <w:spacing w:val="-1"/>
          <w:w w:val="212"/>
          <w:position w:val="1"/>
          <w:sz w:val="39"/>
          <w:szCs w:val="39"/>
        </w:rPr>
        <w:t>I</w:t>
      </w:r>
      <w:r>
        <w:rPr>
          <w:rFonts w:cs="Arial" w:hAnsi="Arial" w:eastAsia="Arial" w:ascii="Arial"/>
          <w:i/>
          <w:color w:val="702E80"/>
          <w:spacing w:val="0"/>
          <w:w w:val="73"/>
          <w:position w:val="1"/>
          <w:sz w:val="39"/>
          <w:szCs w:val="39"/>
        </w:rPr>
        <w:t>O</w:t>
      </w:r>
      <w:r>
        <w:rPr>
          <w:rFonts w:cs="Arial" w:hAnsi="Arial" w:eastAsia="Arial" w:ascii="Arial"/>
          <w:i/>
          <w:color w:val="702E80"/>
          <w:spacing w:val="0"/>
          <w:w w:val="88"/>
          <w:position w:val="1"/>
          <w:sz w:val="39"/>
          <w:szCs w:val="39"/>
        </w:rPr>
        <w:t>N</w:t>
      </w:r>
      <w:r>
        <w:rPr>
          <w:rFonts w:cs="Arial" w:hAnsi="Arial" w:eastAsia="Arial" w:ascii="Arial"/>
          <w:i/>
          <w:color w:val="702E80"/>
          <w:spacing w:val="0"/>
          <w:w w:val="100"/>
          <w:position w:val="1"/>
          <w:sz w:val="39"/>
          <w:szCs w:val="39"/>
        </w:rPr>
        <w:t>  </w:t>
      </w:r>
      <w:r>
        <w:rPr>
          <w:rFonts w:cs="Arial" w:hAnsi="Arial" w:eastAsia="Arial" w:ascii="Arial"/>
          <w:color w:val="191919"/>
          <w:spacing w:val="0"/>
          <w:w w:val="100"/>
          <w:position w:val="1"/>
          <w:sz w:val="42"/>
          <w:szCs w:val="42"/>
        </w:rPr>
        <w:t>=</w:t>
      </w:r>
      <w:r>
        <w:rPr>
          <w:rFonts w:cs="Arial" w:hAnsi="Arial" w:eastAsia="Arial" w:ascii="Arial"/>
          <w:color w:val="191919"/>
          <w:spacing w:val="109"/>
          <w:w w:val="100"/>
          <w:position w:val="1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273BFB"/>
          <w:spacing w:val="0"/>
          <w:w w:val="87"/>
          <w:position w:val="1"/>
          <w:sz w:val="42"/>
          <w:szCs w:val="42"/>
        </w:rPr>
        <w:t>1</w:t>
      </w:r>
      <w:r>
        <w:rPr>
          <w:rFonts w:cs="Times New Roman" w:hAnsi="Times New Roman" w:eastAsia="Times New Roman" w:ascii="Times New Roman"/>
          <w:color w:val="191919"/>
          <w:spacing w:val="0"/>
          <w:w w:val="141"/>
          <w:position w:val="1"/>
          <w:sz w:val="42"/>
          <w:szCs w:val="42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42"/>
          <w:szCs w:val="42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380"/>
        <w:ind w:left="5624"/>
      </w:pPr>
      <w:r>
        <w:pict>
          <v:shape type="#_x0000_t202" style="position:absolute;margin-left:699.789pt;margin-top:12.9943pt;width:9.19221pt;height:7.9pt;mso-position-horizontal-relative:page;mso-position-vertical-relative:paragraph;z-index:-2178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6"/>
                      <w:szCs w:val="16"/>
                    </w:rPr>
                    <w:jc w:val="left"/>
                    <w:spacing w:lineRule="exact" w:line="140"/>
                    <w:ind w:right="-44"/>
                  </w:pPr>
                  <w:r>
                    <w:rPr>
                      <w:rFonts w:cs="Times New Roman" w:hAnsi="Times New Roman" w:eastAsia="Times New Roman" w:ascii="Times New Roman"/>
                      <w:color w:val="2B2B2B"/>
                      <w:spacing w:val="0"/>
                      <w:w w:val="414"/>
                      <w:sz w:val="16"/>
                      <w:szCs w:val="16"/>
                    </w:rPr>
                    <w:t>;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cs="Courier New" w:hAnsi="Courier New" w:eastAsia="Courier New" w:ascii="Courier New"/>
          <w:color w:val="191919"/>
          <w:spacing w:val="0"/>
          <w:w w:val="77"/>
          <w:position w:val="-8"/>
          <w:sz w:val="47"/>
          <w:szCs w:val="47"/>
        </w:rPr>
        <w:t>S</w:t>
      </w:r>
      <w:r>
        <w:rPr>
          <w:rFonts w:cs="Courier New" w:hAnsi="Courier New" w:eastAsia="Courier New" w:ascii="Courier New"/>
          <w:color w:val="2B2B2B"/>
          <w:spacing w:val="0"/>
          <w:w w:val="77"/>
          <w:position w:val="-8"/>
          <w:sz w:val="47"/>
          <w:szCs w:val="47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77"/>
          <w:position w:val="-8"/>
          <w:sz w:val="47"/>
          <w:szCs w:val="47"/>
        </w:rPr>
        <w:t>r</w:t>
      </w:r>
      <w:r>
        <w:rPr>
          <w:rFonts w:cs="Courier New" w:hAnsi="Courier New" w:eastAsia="Courier New" w:ascii="Courier New"/>
          <w:color w:val="2B2B2B"/>
          <w:spacing w:val="0"/>
          <w:w w:val="77"/>
          <w:position w:val="-8"/>
          <w:sz w:val="47"/>
          <w:szCs w:val="47"/>
        </w:rPr>
        <w:t>i</w:t>
      </w:r>
      <w:r>
        <w:rPr>
          <w:rFonts w:cs="Courier New" w:hAnsi="Courier New" w:eastAsia="Courier New" w:ascii="Courier New"/>
          <w:color w:val="2B2B2B"/>
          <w:spacing w:val="0"/>
          <w:w w:val="77"/>
          <w:position w:val="-8"/>
          <w:sz w:val="47"/>
          <w:szCs w:val="47"/>
        </w:rPr>
        <w:t>n</w:t>
      </w:r>
      <w:r>
        <w:rPr>
          <w:rFonts w:cs="Courier New" w:hAnsi="Courier New" w:eastAsia="Courier New" w:ascii="Courier New"/>
          <w:color w:val="191919"/>
          <w:spacing w:val="0"/>
          <w:w w:val="77"/>
          <w:position w:val="-8"/>
          <w:sz w:val="47"/>
          <w:szCs w:val="47"/>
        </w:rPr>
        <w:t>g</w:t>
      </w:r>
      <w:r>
        <w:rPr>
          <w:rFonts w:cs="Courier New" w:hAnsi="Courier New" w:eastAsia="Courier New" w:ascii="Courier New"/>
          <w:color w:val="191919"/>
          <w:spacing w:val="72"/>
          <w:w w:val="77"/>
          <w:position w:val="-8"/>
          <w:sz w:val="47"/>
          <w:szCs w:val="47"/>
        </w:rPr>
        <w:t> </w:t>
      </w:r>
      <w:r>
        <w:rPr>
          <w:rFonts w:cs="Arial" w:hAnsi="Arial" w:eastAsia="Arial" w:ascii="Arial"/>
          <w:i/>
          <w:color w:val="702E80"/>
          <w:spacing w:val="0"/>
          <w:w w:val="88"/>
          <w:position w:val="-8"/>
          <w:sz w:val="39"/>
          <w:szCs w:val="39"/>
        </w:rPr>
        <w:t>T</w:t>
      </w:r>
      <w:r>
        <w:rPr>
          <w:rFonts w:cs="Arial" w:hAnsi="Arial" w:eastAsia="Arial" w:ascii="Arial"/>
          <w:i/>
          <w:color w:val="702E80"/>
          <w:spacing w:val="0"/>
          <w:w w:val="88"/>
          <w:position w:val="-8"/>
          <w:sz w:val="39"/>
          <w:szCs w:val="39"/>
        </w:rPr>
        <w:t>A</w:t>
      </w:r>
      <w:r>
        <w:rPr>
          <w:rFonts w:cs="Arial" w:hAnsi="Arial" w:eastAsia="Arial" w:ascii="Arial"/>
          <w:i/>
          <w:color w:val="702E80"/>
          <w:spacing w:val="0"/>
          <w:w w:val="88"/>
          <w:position w:val="-8"/>
          <w:sz w:val="39"/>
          <w:szCs w:val="39"/>
        </w:rPr>
        <w:t>B</w:t>
      </w:r>
      <w:r>
        <w:rPr>
          <w:rFonts w:cs="Arial" w:hAnsi="Arial" w:eastAsia="Arial" w:ascii="Arial"/>
          <w:i/>
          <w:color w:val="702E80"/>
          <w:spacing w:val="0"/>
          <w:w w:val="88"/>
          <w:position w:val="-8"/>
          <w:sz w:val="39"/>
          <w:szCs w:val="39"/>
        </w:rPr>
        <w:t>L</w:t>
      </w:r>
      <w:r>
        <w:rPr>
          <w:rFonts w:cs="Arial" w:hAnsi="Arial" w:eastAsia="Arial" w:ascii="Arial"/>
          <w:i/>
          <w:color w:val="702E80"/>
          <w:spacing w:val="0"/>
          <w:w w:val="88"/>
          <w:position w:val="-8"/>
          <w:sz w:val="39"/>
          <w:szCs w:val="39"/>
        </w:rPr>
        <w:t>E</w:t>
      </w:r>
      <w:r>
        <w:rPr>
          <w:rFonts w:cs="Arial" w:hAnsi="Arial" w:eastAsia="Arial" w:ascii="Arial"/>
          <w:i/>
          <w:color w:val="79418A"/>
          <w:spacing w:val="0"/>
          <w:w w:val="88"/>
          <w:position w:val="-8"/>
          <w:sz w:val="39"/>
          <w:szCs w:val="39"/>
        </w:rPr>
        <w:t>_</w:t>
      </w:r>
      <w:r>
        <w:rPr>
          <w:rFonts w:cs="Arial" w:hAnsi="Arial" w:eastAsia="Arial" w:ascii="Arial"/>
          <w:i/>
          <w:color w:val="702E80"/>
          <w:spacing w:val="0"/>
          <w:w w:val="88"/>
          <w:position w:val="-8"/>
          <w:sz w:val="39"/>
          <w:szCs w:val="39"/>
        </w:rPr>
        <w:t>S</w:t>
      </w:r>
      <w:r>
        <w:rPr>
          <w:rFonts w:cs="Arial" w:hAnsi="Arial" w:eastAsia="Arial" w:ascii="Arial"/>
          <w:i/>
          <w:color w:val="702E80"/>
          <w:spacing w:val="0"/>
          <w:w w:val="88"/>
          <w:position w:val="-8"/>
          <w:sz w:val="39"/>
          <w:szCs w:val="39"/>
        </w:rPr>
        <w:t>T</w:t>
      </w:r>
      <w:r>
        <w:rPr>
          <w:rFonts w:cs="Arial" w:hAnsi="Arial" w:eastAsia="Arial" w:ascii="Arial"/>
          <w:i/>
          <w:color w:val="702E80"/>
          <w:spacing w:val="0"/>
          <w:w w:val="88"/>
          <w:position w:val="-8"/>
          <w:sz w:val="39"/>
          <w:szCs w:val="39"/>
        </w:rPr>
        <w:t>U</w:t>
      </w:r>
      <w:r>
        <w:rPr>
          <w:rFonts w:cs="Arial" w:hAnsi="Arial" w:eastAsia="Arial" w:ascii="Arial"/>
          <w:i/>
          <w:color w:val="702E80"/>
          <w:spacing w:val="0"/>
          <w:w w:val="88"/>
          <w:position w:val="-8"/>
          <w:sz w:val="39"/>
          <w:szCs w:val="39"/>
        </w:rPr>
        <w:t>D</w:t>
      </w:r>
      <w:r>
        <w:rPr>
          <w:rFonts w:cs="Arial" w:hAnsi="Arial" w:eastAsia="Arial" w:ascii="Arial"/>
          <w:i/>
          <w:color w:val="702E80"/>
          <w:spacing w:val="0"/>
          <w:w w:val="88"/>
          <w:position w:val="-8"/>
          <w:sz w:val="39"/>
          <w:szCs w:val="39"/>
        </w:rPr>
        <w:t>E</w:t>
      </w:r>
      <w:r>
        <w:rPr>
          <w:rFonts w:cs="Arial" w:hAnsi="Arial" w:eastAsia="Arial" w:ascii="Arial"/>
          <w:i/>
          <w:color w:val="702E80"/>
          <w:spacing w:val="0"/>
          <w:w w:val="88"/>
          <w:position w:val="-8"/>
          <w:sz w:val="39"/>
          <w:szCs w:val="39"/>
        </w:rPr>
        <w:t>N</w:t>
      </w:r>
      <w:r>
        <w:rPr>
          <w:rFonts w:cs="Arial" w:hAnsi="Arial" w:eastAsia="Arial" w:ascii="Arial"/>
          <w:i/>
          <w:color w:val="702E80"/>
          <w:spacing w:val="0"/>
          <w:w w:val="88"/>
          <w:position w:val="-8"/>
          <w:sz w:val="39"/>
          <w:szCs w:val="39"/>
        </w:rPr>
        <w:t>T</w:t>
      </w:r>
      <w:r>
        <w:rPr>
          <w:rFonts w:cs="Arial" w:hAnsi="Arial" w:eastAsia="Arial" w:ascii="Arial"/>
          <w:i/>
          <w:color w:val="702E80"/>
          <w:spacing w:val="0"/>
          <w:w w:val="88"/>
          <w:position w:val="-8"/>
          <w:sz w:val="39"/>
          <w:szCs w:val="39"/>
        </w:rPr>
        <w:t>S</w:t>
      </w:r>
      <w:r>
        <w:rPr>
          <w:rFonts w:cs="Arial" w:hAnsi="Arial" w:eastAsia="Arial" w:ascii="Arial"/>
          <w:i/>
          <w:color w:val="702E80"/>
          <w:spacing w:val="0"/>
          <w:w w:val="88"/>
          <w:position w:val="-8"/>
          <w:sz w:val="39"/>
          <w:szCs w:val="39"/>
        </w:rPr>
        <w:t> </w:t>
      </w:r>
      <w:r>
        <w:rPr>
          <w:rFonts w:cs="Arial" w:hAnsi="Arial" w:eastAsia="Arial" w:ascii="Arial"/>
          <w:i/>
          <w:color w:val="702E80"/>
          <w:spacing w:val="60"/>
          <w:w w:val="88"/>
          <w:position w:val="-8"/>
          <w:sz w:val="39"/>
          <w:szCs w:val="39"/>
        </w:rPr>
        <w:t> </w:t>
      </w:r>
      <w:r>
        <w:rPr>
          <w:rFonts w:cs="Arial" w:hAnsi="Arial" w:eastAsia="Arial" w:ascii="Arial"/>
          <w:color w:val="2B2B2B"/>
          <w:spacing w:val="0"/>
          <w:w w:val="100"/>
          <w:position w:val="-8"/>
          <w:sz w:val="42"/>
          <w:szCs w:val="42"/>
        </w:rPr>
        <w:t>=</w:t>
      </w:r>
      <w:r>
        <w:rPr>
          <w:rFonts w:cs="Arial" w:hAnsi="Arial" w:eastAsia="Arial" w:ascii="Arial"/>
          <w:color w:val="2B2B2B"/>
          <w:spacing w:val="109"/>
          <w:w w:val="100"/>
          <w:position w:val="-8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418E41"/>
          <w:spacing w:val="0"/>
          <w:w w:val="90"/>
          <w:position w:val="10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418E41"/>
          <w:spacing w:val="0"/>
          <w:w w:val="114"/>
          <w:position w:val="10"/>
          <w:sz w:val="16"/>
          <w:szCs w:val="16"/>
        </w:rPr>
        <w:t>1</w:t>
      </w:r>
      <w:r>
        <w:rPr>
          <w:rFonts w:cs="Courier New" w:hAnsi="Courier New" w:eastAsia="Courier New" w:ascii="Courier New"/>
          <w:color w:val="2B2B2B"/>
          <w:spacing w:val="0"/>
          <w:w w:val="81"/>
          <w:position w:val="-8"/>
          <w:sz w:val="47"/>
          <w:szCs w:val="47"/>
        </w:rPr>
        <w:t>s</w:t>
      </w:r>
      <w:r>
        <w:rPr>
          <w:rFonts w:cs="Courier New" w:hAnsi="Courier New" w:eastAsia="Courier New" w:ascii="Courier New"/>
          <w:color w:val="2B2B2B"/>
          <w:spacing w:val="0"/>
          <w:w w:val="83"/>
          <w:position w:val="-8"/>
          <w:sz w:val="47"/>
          <w:szCs w:val="47"/>
        </w:rPr>
        <w:t>tu</w:t>
      </w:r>
      <w:r>
        <w:rPr>
          <w:rFonts w:cs="Courier New" w:hAnsi="Courier New" w:eastAsia="Courier New" w:ascii="Courier New"/>
          <w:color w:val="191919"/>
          <w:spacing w:val="0"/>
          <w:w w:val="81"/>
          <w:position w:val="-8"/>
          <w:sz w:val="47"/>
          <w:szCs w:val="47"/>
        </w:rPr>
        <w:t>d</w:t>
      </w:r>
      <w:r>
        <w:rPr>
          <w:rFonts w:cs="Courier New" w:hAnsi="Courier New" w:eastAsia="Courier New" w:ascii="Courier New"/>
          <w:color w:val="2B2B2B"/>
          <w:spacing w:val="0"/>
          <w:w w:val="78"/>
          <w:position w:val="-8"/>
          <w:sz w:val="47"/>
          <w:szCs w:val="47"/>
        </w:rPr>
        <w:t>e</w:t>
      </w:r>
      <w:r>
        <w:rPr>
          <w:rFonts w:cs="Courier New" w:hAnsi="Courier New" w:eastAsia="Courier New" w:ascii="Courier New"/>
          <w:color w:val="2B2B2B"/>
          <w:spacing w:val="0"/>
          <w:w w:val="81"/>
          <w:position w:val="-8"/>
          <w:sz w:val="47"/>
          <w:szCs w:val="47"/>
        </w:rPr>
        <w:t>n</w:t>
      </w:r>
      <w:r>
        <w:rPr>
          <w:rFonts w:cs="Courier New" w:hAnsi="Courier New" w:eastAsia="Courier New" w:ascii="Courier New"/>
          <w:color w:val="2B2B2B"/>
          <w:spacing w:val="0"/>
          <w:w w:val="74"/>
          <w:position w:val="-8"/>
          <w:sz w:val="47"/>
          <w:szCs w:val="47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81"/>
          <w:position w:val="-8"/>
          <w:sz w:val="47"/>
          <w:szCs w:val="47"/>
        </w:rPr>
        <w:t>s</w:t>
      </w:r>
      <w:r>
        <w:rPr>
          <w:rFonts w:cs="Times New Roman" w:hAnsi="Times New Roman" w:eastAsia="Times New Roman" w:ascii="Times New Roman"/>
          <w:color w:val="418E41"/>
          <w:spacing w:val="0"/>
          <w:w w:val="163"/>
          <w:position w:val="10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418E41"/>
          <w:spacing w:val="0"/>
          <w:w w:val="114"/>
          <w:position w:val="10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600"/>
        <w:ind w:left="5624"/>
      </w:pPr>
      <w:r>
        <w:pict>
          <v:shape type="#_x0000_t202" style="position:absolute;margin-left:541.043pt;margin-top:17.8813pt;width:8.86391pt;height:8.1pt;mso-position-horizontal-relative:page;mso-position-vertical-relative:paragraph;z-index:-2177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6"/>
                      <w:szCs w:val="16"/>
                    </w:rPr>
                    <w:jc w:val="left"/>
                    <w:spacing w:lineRule="exact" w:line="160"/>
                    <w:ind w:right="-44"/>
                  </w:pPr>
                  <w:r>
                    <w:rPr>
                      <w:rFonts w:cs="Times New Roman" w:hAnsi="Times New Roman" w:eastAsia="Times New Roman" w:ascii="Times New Roman"/>
                      <w:color w:val="2B2B2B"/>
                      <w:spacing w:val="0"/>
                      <w:w w:val="399"/>
                      <w:sz w:val="16"/>
                      <w:szCs w:val="16"/>
                    </w:rPr>
                    <w:t>;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cs="Courier New" w:hAnsi="Courier New" w:eastAsia="Courier New" w:ascii="Courier New"/>
          <w:color w:val="ABACAB"/>
          <w:w w:val="6"/>
          <w:sz w:val="47"/>
          <w:szCs w:val="47"/>
        </w:rPr>
        <w:t>'</w:t>
      </w:r>
      <w:r>
        <w:rPr>
          <w:rFonts w:cs="Courier New" w:hAnsi="Courier New" w:eastAsia="Courier New" w:ascii="Courier New"/>
          <w:color w:val="191919"/>
          <w:w w:val="65"/>
          <w:sz w:val="47"/>
          <w:szCs w:val="47"/>
        </w:rPr>
        <w:t>S</w:t>
      </w:r>
      <w:r>
        <w:rPr>
          <w:rFonts w:cs="Courier New" w:hAnsi="Courier New" w:eastAsia="Courier New" w:ascii="Courier New"/>
          <w:color w:val="191919"/>
          <w:w w:val="74"/>
          <w:sz w:val="47"/>
          <w:szCs w:val="47"/>
        </w:rPr>
        <w:t>t</w:t>
      </w:r>
      <w:r>
        <w:rPr>
          <w:rFonts w:cs="Courier New" w:hAnsi="Courier New" w:eastAsia="Courier New" w:ascii="Courier New"/>
          <w:color w:val="2B2B2B"/>
          <w:w w:val="92"/>
          <w:sz w:val="47"/>
          <w:szCs w:val="47"/>
        </w:rPr>
        <w:t>r</w:t>
      </w:r>
      <w:r>
        <w:rPr>
          <w:rFonts w:cs="Courier New" w:hAnsi="Courier New" w:eastAsia="Courier New" w:ascii="Courier New"/>
          <w:color w:val="2B2B2B"/>
          <w:w w:val="78"/>
          <w:sz w:val="47"/>
          <w:szCs w:val="47"/>
        </w:rPr>
        <w:t>i</w:t>
      </w:r>
      <w:r>
        <w:rPr>
          <w:rFonts w:cs="Courier New" w:hAnsi="Courier New" w:eastAsia="Courier New" w:ascii="Courier New"/>
          <w:color w:val="2B2B2B"/>
          <w:w w:val="76"/>
          <w:sz w:val="47"/>
          <w:szCs w:val="47"/>
        </w:rPr>
        <w:t>n</w:t>
      </w:r>
      <w:r>
        <w:rPr>
          <w:rFonts w:cs="Courier New" w:hAnsi="Courier New" w:eastAsia="Courier New" w:ascii="Courier New"/>
          <w:color w:val="191919"/>
          <w:w w:val="76"/>
          <w:sz w:val="47"/>
          <w:szCs w:val="47"/>
        </w:rPr>
        <w:t>g</w:t>
      </w:r>
      <w:r>
        <w:rPr>
          <w:rFonts w:cs="Courier New" w:hAnsi="Courier New" w:eastAsia="Courier New" w:ascii="Courier New"/>
          <w:color w:val="191919"/>
          <w:spacing w:val="-40"/>
          <w:w w:val="100"/>
          <w:sz w:val="47"/>
          <w:szCs w:val="47"/>
        </w:rPr>
        <w:t> </w:t>
      </w:r>
      <w:r>
        <w:rPr>
          <w:rFonts w:cs="Courier New" w:hAnsi="Courier New" w:eastAsia="Courier New" w:ascii="Courier New"/>
          <w:i/>
          <w:color w:val="702E80"/>
          <w:spacing w:val="0"/>
          <w:w w:val="78"/>
          <w:sz w:val="48"/>
          <w:szCs w:val="48"/>
        </w:rPr>
        <w:t>K</w:t>
      </w:r>
      <w:r>
        <w:rPr>
          <w:rFonts w:cs="Courier New" w:hAnsi="Courier New" w:eastAsia="Courier New" w:ascii="Courier New"/>
          <w:i/>
          <w:color w:val="702E80"/>
          <w:spacing w:val="0"/>
          <w:w w:val="78"/>
          <w:sz w:val="48"/>
          <w:szCs w:val="48"/>
        </w:rPr>
        <w:t>E</w:t>
      </w:r>
      <w:r>
        <w:rPr>
          <w:rFonts w:cs="Courier New" w:hAnsi="Courier New" w:eastAsia="Courier New" w:ascii="Courier New"/>
          <w:i/>
          <w:color w:val="702E80"/>
          <w:spacing w:val="0"/>
          <w:w w:val="78"/>
          <w:sz w:val="48"/>
          <w:szCs w:val="48"/>
        </w:rPr>
        <w:t>Y</w:t>
      </w:r>
      <w:r>
        <w:rPr>
          <w:rFonts w:cs="Courier New" w:hAnsi="Courier New" w:eastAsia="Courier New" w:ascii="Courier New"/>
          <w:i/>
          <w:color w:val="79418A"/>
          <w:spacing w:val="0"/>
          <w:w w:val="78"/>
          <w:sz w:val="48"/>
          <w:szCs w:val="48"/>
        </w:rPr>
        <w:t>_</w:t>
      </w:r>
      <w:r>
        <w:rPr>
          <w:rFonts w:cs="Courier New" w:hAnsi="Courier New" w:eastAsia="Courier New" w:ascii="Courier New"/>
          <w:i/>
          <w:color w:val="702E80"/>
          <w:spacing w:val="0"/>
          <w:w w:val="78"/>
          <w:sz w:val="48"/>
          <w:szCs w:val="48"/>
        </w:rPr>
        <w:t>I</w:t>
      </w:r>
      <w:r>
        <w:rPr>
          <w:rFonts w:cs="Courier New" w:hAnsi="Courier New" w:eastAsia="Courier New" w:ascii="Courier New"/>
          <w:i/>
          <w:color w:val="702E80"/>
          <w:spacing w:val="0"/>
          <w:w w:val="78"/>
          <w:sz w:val="48"/>
          <w:szCs w:val="48"/>
        </w:rPr>
        <w:t>D</w:t>
      </w:r>
      <w:r>
        <w:rPr>
          <w:rFonts w:cs="Courier New" w:hAnsi="Courier New" w:eastAsia="Courier New" w:ascii="Courier New"/>
          <w:i/>
          <w:color w:val="702E80"/>
          <w:spacing w:val="32"/>
          <w:w w:val="78"/>
          <w:sz w:val="48"/>
          <w:szCs w:val="48"/>
        </w:rPr>
        <w:t> </w:t>
      </w:r>
      <w:r>
        <w:rPr>
          <w:rFonts w:cs="Courier New" w:hAnsi="Courier New" w:eastAsia="Courier New" w:ascii="Courier New"/>
          <w:color w:val="2B2B2B"/>
          <w:spacing w:val="0"/>
          <w:w w:val="54"/>
          <w:sz w:val="66"/>
          <w:szCs w:val="66"/>
        </w:rPr>
        <w:t>=</w:t>
      </w:r>
      <w:r>
        <w:rPr>
          <w:rFonts w:cs="Courier New" w:hAnsi="Courier New" w:eastAsia="Courier New" w:ascii="Courier New"/>
          <w:color w:val="2B2B2B"/>
          <w:spacing w:val="35"/>
          <w:w w:val="54"/>
          <w:sz w:val="66"/>
          <w:szCs w:val="66"/>
        </w:rPr>
        <w:t> </w:t>
      </w:r>
      <w:r>
        <w:rPr>
          <w:rFonts w:cs="Times New Roman" w:hAnsi="Times New Roman" w:eastAsia="Times New Roman" w:ascii="Times New Roman"/>
          <w:color w:val="418E41"/>
          <w:spacing w:val="0"/>
          <w:w w:val="90"/>
          <w:position w:val="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418E41"/>
          <w:spacing w:val="0"/>
          <w:w w:val="122"/>
          <w:position w:val="18"/>
          <w:sz w:val="16"/>
          <w:szCs w:val="16"/>
        </w:rPr>
        <w:t>1</w:t>
      </w:r>
      <w:r>
        <w:rPr>
          <w:rFonts w:cs="Courier New" w:hAnsi="Courier New" w:eastAsia="Courier New" w:ascii="Courier New"/>
          <w:color w:val="2B2B2B"/>
          <w:spacing w:val="0"/>
          <w:w w:val="92"/>
          <w:position w:val="0"/>
          <w:sz w:val="47"/>
          <w:szCs w:val="47"/>
        </w:rPr>
        <w:t>i</w:t>
      </w:r>
      <w:r>
        <w:rPr>
          <w:rFonts w:cs="Courier New" w:hAnsi="Courier New" w:eastAsia="Courier New" w:ascii="Courier New"/>
          <w:color w:val="2B2B2B"/>
          <w:spacing w:val="0"/>
          <w:w w:val="74"/>
          <w:position w:val="0"/>
          <w:sz w:val="47"/>
          <w:szCs w:val="47"/>
        </w:rPr>
        <w:t>d</w:t>
      </w:r>
      <w:r>
        <w:rPr>
          <w:rFonts w:cs="Times New Roman" w:hAnsi="Times New Roman" w:eastAsia="Times New Roman" w:ascii="Times New Roman"/>
          <w:color w:val="278528"/>
          <w:spacing w:val="0"/>
          <w:w w:val="139"/>
          <w:position w:val="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418E41"/>
          <w:spacing w:val="0"/>
          <w:w w:val="122"/>
          <w:position w:val="18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480"/>
        <w:ind w:left="5624"/>
      </w:pPr>
      <w:r>
        <w:pict>
          <v:shape type="#_x0000_t202" style="position:absolute;margin-left:643.164pt;margin-top:11.7482pt;width:8.86391pt;height:7.9pt;mso-position-horizontal-relative:page;mso-position-vertical-relative:paragraph;z-index:-2176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6"/>
                      <w:szCs w:val="16"/>
                    </w:rPr>
                    <w:jc w:val="left"/>
                    <w:spacing w:lineRule="exact" w:line="140"/>
                    <w:ind w:right="-44"/>
                  </w:pPr>
                  <w:r>
                    <w:rPr>
                      <w:rFonts w:cs="Times New Roman" w:hAnsi="Times New Roman" w:eastAsia="Times New Roman" w:ascii="Times New Roman"/>
                      <w:color w:val="191919"/>
                      <w:spacing w:val="0"/>
                      <w:w w:val="399"/>
                      <w:sz w:val="16"/>
                      <w:szCs w:val="16"/>
                    </w:rPr>
                    <w:t>;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cs="Courier New" w:hAnsi="Courier New" w:eastAsia="Courier New" w:ascii="Courier New"/>
          <w:color w:val="191919"/>
          <w:spacing w:val="0"/>
          <w:w w:val="79"/>
          <w:position w:val="3"/>
          <w:sz w:val="46"/>
          <w:szCs w:val="46"/>
        </w:rPr>
        <w:t>S</w:t>
      </w:r>
      <w:r>
        <w:rPr>
          <w:rFonts w:cs="Courier New" w:hAnsi="Courier New" w:eastAsia="Courier New" w:ascii="Courier New"/>
          <w:color w:val="0A0A0A"/>
          <w:spacing w:val="0"/>
          <w:w w:val="79"/>
          <w:position w:val="3"/>
          <w:sz w:val="46"/>
          <w:szCs w:val="46"/>
        </w:rPr>
        <w:t>t</w:t>
      </w:r>
      <w:r>
        <w:rPr>
          <w:rFonts w:cs="Courier New" w:hAnsi="Courier New" w:eastAsia="Courier New" w:ascii="Courier New"/>
          <w:color w:val="2B2B2B"/>
          <w:spacing w:val="0"/>
          <w:w w:val="79"/>
          <w:position w:val="3"/>
          <w:sz w:val="46"/>
          <w:szCs w:val="46"/>
        </w:rPr>
        <w:t>r</w:t>
      </w:r>
      <w:r>
        <w:rPr>
          <w:rFonts w:cs="Courier New" w:hAnsi="Courier New" w:eastAsia="Courier New" w:ascii="Courier New"/>
          <w:color w:val="2B2B2B"/>
          <w:spacing w:val="0"/>
          <w:w w:val="79"/>
          <w:position w:val="3"/>
          <w:sz w:val="46"/>
          <w:szCs w:val="46"/>
        </w:rPr>
        <w:t>i</w:t>
      </w:r>
      <w:r>
        <w:rPr>
          <w:rFonts w:cs="Courier New" w:hAnsi="Courier New" w:eastAsia="Courier New" w:ascii="Courier New"/>
          <w:color w:val="2B2B2B"/>
          <w:spacing w:val="0"/>
          <w:w w:val="79"/>
          <w:position w:val="3"/>
          <w:sz w:val="46"/>
          <w:szCs w:val="46"/>
        </w:rPr>
        <w:t>n</w:t>
      </w:r>
      <w:r>
        <w:rPr>
          <w:rFonts w:cs="Courier New" w:hAnsi="Courier New" w:eastAsia="Courier New" w:ascii="Courier New"/>
          <w:color w:val="191919"/>
          <w:spacing w:val="0"/>
          <w:w w:val="79"/>
          <w:position w:val="3"/>
          <w:sz w:val="46"/>
          <w:szCs w:val="46"/>
        </w:rPr>
        <w:t>g</w:t>
      </w:r>
      <w:r>
        <w:rPr>
          <w:rFonts w:cs="Courier New" w:hAnsi="Courier New" w:eastAsia="Courier New" w:ascii="Courier New"/>
          <w:color w:val="191919"/>
          <w:spacing w:val="35"/>
          <w:w w:val="79"/>
          <w:position w:val="3"/>
          <w:sz w:val="46"/>
          <w:szCs w:val="46"/>
        </w:rPr>
        <w:t> </w:t>
      </w:r>
      <w:r>
        <w:rPr>
          <w:rFonts w:cs="Courier New" w:hAnsi="Courier New" w:eastAsia="Courier New" w:ascii="Courier New"/>
          <w:i/>
          <w:color w:val="702E80"/>
          <w:spacing w:val="0"/>
          <w:w w:val="93"/>
          <w:position w:val="3"/>
          <w:sz w:val="48"/>
          <w:szCs w:val="48"/>
        </w:rPr>
        <w:t>K</w:t>
      </w:r>
      <w:r>
        <w:rPr>
          <w:rFonts w:cs="Courier New" w:hAnsi="Courier New" w:eastAsia="Courier New" w:ascii="Courier New"/>
          <w:i/>
          <w:color w:val="702E80"/>
          <w:spacing w:val="0"/>
          <w:w w:val="78"/>
          <w:position w:val="3"/>
          <w:sz w:val="48"/>
          <w:szCs w:val="48"/>
        </w:rPr>
        <w:t>EY</w:t>
      </w:r>
      <w:r>
        <w:rPr>
          <w:rFonts w:cs="Courier New" w:hAnsi="Courier New" w:eastAsia="Courier New" w:ascii="Courier New"/>
          <w:i/>
          <w:color w:val="79418A"/>
          <w:spacing w:val="0"/>
          <w:w w:val="77"/>
          <w:position w:val="3"/>
          <w:sz w:val="48"/>
          <w:szCs w:val="48"/>
        </w:rPr>
        <w:t>_</w:t>
      </w:r>
      <w:r>
        <w:rPr>
          <w:rFonts w:cs="Courier New" w:hAnsi="Courier New" w:eastAsia="Courier New" w:ascii="Courier New"/>
          <w:i/>
          <w:color w:val="79418A"/>
          <w:spacing w:val="0"/>
          <w:w w:val="75"/>
          <w:position w:val="3"/>
          <w:sz w:val="48"/>
          <w:szCs w:val="48"/>
        </w:rPr>
        <w:t>F</w:t>
      </w:r>
      <w:r>
        <w:rPr>
          <w:rFonts w:cs="Courier New" w:hAnsi="Courier New" w:eastAsia="Courier New" w:ascii="Courier New"/>
          <w:i/>
          <w:color w:val="702E80"/>
          <w:spacing w:val="0"/>
          <w:w w:val="72"/>
          <w:position w:val="3"/>
          <w:sz w:val="48"/>
          <w:szCs w:val="48"/>
        </w:rPr>
        <w:t>I</w:t>
      </w:r>
      <w:r>
        <w:rPr>
          <w:rFonts w:cs="Courier New" w:hAnsi="Courier New" w:eastAsia="Courier New" w:ascii="Courier New"/>
          <w:i/>
          <w:color w:val="702E80"/>
          <w:spacing w:val="0"/>
          <w:w w:val="79"/>
          <w:position w:val="3"/>
          <w:sz w:val="48"/>
          <w:szCs w:val="48"/>
        </w:rPr>
        <w:t>RS</w:t>
      </w:r>
      <w:r>
        <w:rPr>
          <w:rFonts w:cs="Courier New" w:hAnsi="Courier New" w:eastAsia="Courier New" w:ascii="Courier New"/>
          <w:i/>
          <w:color w:val="702E80"/>
          <w:spacing w:val="0"/>
          <w:w w:val="84"/>
          <w:position w:val="3"/>
          <w:sz w:val="48"/>
          <w:szCs w:val="48"/>
        </w:rPr>
        <w:t>T</w:t>
      </w:r>
      <w:r>
        <w:rPr>
          <w:rFonts w:cs="Courier New" w:hAnsi="Courier New" w:eastAsia="Courier New" w:ascii="Courier New"/>
          <w:i/>
          <w:color w:val="702E80"/>
          <w:spacing w:val="0"/>
          <w:w w:val="79"/>
          <w:position w:val="3"/>
          <w:sz w:val="48"/>
          <w:szCs w:val="48"/>
        </w:rPr>
        <w:t>N</w:t>
      </w:r>
      <w:r>
        <w:rPr>
          <w:rFonts w:cs="Courier New" w:hAnsi="Courier New" w:eastAsia="Courier New" w:ascii="Courier New"/>
          <w:i/>
          <w:color w:val="702E80"/>
          <w:spacing w:val="0"/>
          <w:w w:val="61"/>
          <w:position w:val="3"/>
          <w:sz w:val="48"/>
          <w:szCs w:val="48"/>
        </w:rPr>
        <w:t>A</w:t>
      </w:r>
      <w:r>
        <w:rPr>
          <w:rFonts w:cs="Courier New" w:hAnsi="Courier New" w:eastAsia="Courier New" w:ascii="Courier New"/>
          <w:i/>
          <w:color w:val="702E80"/>
          <w:spacing w:val="0"/>
          <w:w w:val="95"/>
          <w:position w:val="3"/>
          <w:sz w:val="48"/>
          <w:szCs w:val="48"/>
        </w:rPr>
        <w:t>M</w:t>
      </w:r>
      <w:r>
        <w:rPr>
          <w:rFonts w:cs="Courier New" w:hAnsi="Courier New" w:eastAsia="Courier New" w:ascii="Courier New"/>
          <w:i/>
          <w:color w:val="79418A"/>
          <w:spacing w:val="0"/>
          <w:w w:val="79"/>
          <w:position w:val="3"/>
          <w:sz w:val="48"/>
          <w:szCs w:val="48"/>
        </w:rPr>
        <w:t>E</w:t>
      </w:r>
      <w:r>
        <w:rPr>
          <w:rFonts w:cs="Courier New" w:hAnsi="Courier New" w:eastAsia="Courier New" w:ascii="Courier New"/>
          <w:i/>
          <w:color w:val="79418A"/>
          <w:spacing w:val="-72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2B2B2B"/>
          <w:spacing w:val="0"/>
          <w:w w:val="100"/>
          <w:position w:val="3"/>
          <w:sz w:val="42"/>
          <w:szCs w:val="42"/>
        </w:rPr>
        <w:t>=</w:t>
      </w:r>
      <w:r>
        <w:rPr>
          <w:rFonts w:cs="Arial" w:hAnsi="Arial" w:eastAsia="Arial" w:ascii="Arial"/>
          <w:color w:val="2B2B2B"/>
          <w:spacing w:val="109"/>
          <w:w w:val="100"/>
          <w:position w:val="3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418E41"/>
          <w:spacing w:val="0"/>
          <w:w w:val="90"/>
          <w:position w:val="21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278528"/>
          <w:spacing w:val="0"/>
          <w:w w:val="122"/>
          <w:position w:val="21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2B2B2B"/>
          <w:spacing w:val="0"/>
          <w:w w:val="107"/>
          <w:position w:val="3"/>
          <w:sz w:val="45"/>
          <w:szCs w:val="45"/>
        </w:rPr>
        <w:t>n</w:t>
      </w:r>
      <w:r>
        <w:rPr>
          <w:rFonts w:cs="Times New Roman" w:hAnsi="Times New Roman" w:eastAsia="Times New Roman" w:ascii="Times New Roman"/>
          <w:color w:val="2B2B2B"/>
          <w:spacing w:val="0"/>
          <w:w w:val="115"/>
          <w:position w:val="3"/>
          <w:sz w:val="45"/>
          <w:szCs w:val="45"/>
        </w:rPr>
        <w:t>a</w:t>
      </w:r>
      <w:r>
        <w:rPr>
          <w:rFonts w:cs="Times New Roman" w:hAnsi="Times New Roman" w:eastAsia="Times New Roman" w:ascii="Times New Roman"/>
          <w:color w:val="2B2B2B"/>
          <w:spacing w:val="0"/>
          <w:w w:val="69"/>
          <w:position w:val="3"/>
          <w:sz w:val="45"/>
          <w:szCs w:val="45"/>
        </w:rPr>
        <w:t>m</w:t>
      </w:r>
      <w:r>
        <w:rPr>
          <w:rFonts w:cs="Times New Roman" w:hAnsi="Times New Roman" w:eastAsia="Times New Roman" w:ascii="Times New Roman"/>
          <w:color w:val="191919"/>
          <w:spacing w:val="0"/>
          <w:w w:val="108"/>
          <w:position w:val="3"/>
          <w:sz w:val="45"/>
          <w:szCs w:val="45"/>
        </w:rPr>
        <w:t>e</w:t>
      </w:r>
      <w:r>
        <w:rPr>
          <w:rFonts w:cs="Times New Roman" w:hAnsi="Times New Roman" w:eastAsia="Times New Roman" w:ascii="Times New Roman"/>
          <w:color w:val="418E41"/>
          <w:spacing w:val="0"/>
          <w:w w:val="130"/>
          <w:position w:val="21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418E41"/>
          <w:spacing w:val="0"/>
          <w:w w:val="122"/>
          <w:position w:val="21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/>
        <w:ind w:left="865"/>
      </w:pPr>
      <w:r>
        <w:rPr>
          <w:rFonts w:cs="Times New Roman" w:hAnsi="Times New Roman" w:eastAsia="Times New Roman" w:ascii="Times New Roman"/>
          <w:color w:val="1D2486"/>
          <w:w w:val="90"/>
          <w:sz w:val="45"/>
          <w:szCs w:val="45"/>
        </w:rPr>
        <w:t>p</w:t>
      </w:r>
      <w:r>
        <w:rPr>
          <w:rFonts w:cs="Times New Roman" w:hAnsi="Times New Roman" w:eastAsia="Times New Roman" w:ascii="Times New Roman"/>
          <w:color w:val="1D2486"/>
          <w:w w:val="157"/>
          <w:sz w:val="45"/>
          <w:szCs w:val="45"/>
        </w:rPr>
        <w:t>r</w:t>
      </w:r>
      <w:r>
        <w:rPr>
          <w:rFonts w:cs="Times New Roman" w:hAnsi="Times New Roman" w:eastAsia="Times New Roman" w:ascii="Times New Roman"/>
          <w:color w:val="1D2486"/>
          <w:spacing w:val="-1"/>
          <w:w w:val="184"/>
          <w:sz w:val="45"/>
          <w:szCs w:val="45"/>
        </w:rPr>
        <w:t>i</w:t>
      </w:r>
      <w:r>
        <w:rPr>
          <w:rFonts w:cs="Times New Roman" w:hAnsi="Times New Roman" w:eastAsia="Times New Roman" w:ascii="Times New Roman"/>
          <w:color w:val="1D2486"/>
          <w:spacing w:val="0"/>
          <w:w w:val="96"/>
          <w:sz w:val="45"/>
          <w:szCs w:val="45"/>
        </w:rPr>
        <w:t>v</w:t>
      </w:r>
      <w:r>
        <w:rPr>
          <w:rFonts w:cs="Times New Roman" w:hAnsi="Times New Roman" w:eastAsia="Times New Roman" w:ascii="Times New Roman"/>
          <w:color w:val="1D2486"/>
          <w:spacing w:val="0"/>
          <w:w w:val="111"/>
          <w:sz w:val="45"/>
          <w:szCs w:val="45"/>
        </w:rPr>
        <w:t>a</w:t>
      </w:r>
      <w:r>
        <w:rPr>
          <w:rFonts w:cs="Times New Roman" w:hAnsi="Times New Roman" w:eastAsia="Times New Roman" w:ascii="Times New Roman"/>
          <w:color w:val="1D2486"/>
          <w:spacing w:val="-1"/>
          <w:w w:val="179"/>
          <w:sz w:val="45"/>
          <w:szCs w:val="45"/>
        </w:rPr>
        <w:t>t</w:t>
      </w:r>
      <w:r>
        <w:rPr>
          <w:rFonts w:cs="Times New Roman" w:hAnsi="Times New Roman" w:eastAsia="Times New Roman" w:ascii="Times New Roman"/>
          <w:color w:val="1D2486"/>
          <w:spacing w:val="0"/>
          <w:w w:val="121"/>
          <w:sz w:val="45"/>
          <w:szCs w:val="45"/>
        </w:rPr>
        <w:t>e</w:t>
      </w:r>
      <w:r>
        <w:rPr>
          <w:rFonts w:cs="Times New Roman" w:hAnsi="Times New Roman" w:eastAsia="Times New Roman" w:ascii="Times New Roman"/>
          <w:color w:val="1D2486"/>
          <w:spacing w:val="0"/>
          <w:w w:val="100"/>
          <w:sz w:val="45"/>
          <w:szCs w:val="45"/>
        </w:rPr>
        <w:t> </w:t>
      </w:r>
      <w:r>
        <w:rPr>
          <w:rFonts w:cs="Times New Roman" w:hAnsi="Times New Roman" w:eastAsia="Times New Roman" w:ascii="Times New Roman"/>
          <w:color w:val="1D2486"/>
          <w:spacing w:val="30"/>
          <w:w w:val="100"/>
          <w:sz w:val="45"/>
          <w:szCs w:val="45"/>
        </w:rPr>
        <w:t> </w:t>
      </w:r>
      <w:r>
        <w:rPr>
          <w:rFonts w:cs="Times New Roman" w:hAnsi="Times New Roman" w:eastAsia="Times New Roman" w:ascii="Times New Roman"/>
          <w:color w:val="1D2486"/>
          <w:spacing w:val="0"/>
          <w:w w:val="104"/>
          <w:sz w:val="45"/>
          <w:szCs w:val="45"/>
        </w:rPr>
        <w:t>s</w:t>
      </w:r>
      <w:r>
        <w:rPr>
          <w:rFonts w:cs="Times New Roman" w:hAnsi="Times New Roman" w:eastAsia="Times New Roman" w:ascii="Times New Roman"/>
          <w:color w:val="1D2486"/>
          <w:spacing w:val="-1"/>
          <w:w w:val="184"/>
          <w:sz w:val="45"/>
          <w:szCs w:val="45"/>
        </w:rPr>
        <w:t>t</w:t>
      </w:r>
      <w:r>
        <w:rPr>
          <w:rFonts w:cs="Times New Roman" w:hAnsi="Times New Roman" w:eastAsia="Times New Roman" w:ascii="Times New Roman"/>
          <w:color w:val="1D2486"/>
          <w:spacing w:val="0"/>
          <w:w w:val="115"/>
          <w:sz w:val="45"/>
          <w:szCs w:val="45"/>
        </w:rPr>
        <w:t>a</w:t>
      </w:r>
      <w:r>
        <w:rPr>
          <w:rFonts w:cs="Times New Roman" w:hAnsi="Times New Roman" w:eastAsia="Times New Roman" w:ascii="Times New Roman"/>
          <w:color w:val="1D2486"/>
          <w:spacing w:val="-1"/>
          <w:w w:val="179"/>
          <w:sz w:val="45"/>
          <w:szCs w:val="45"/>
        </w:rPr>
        <w:t>t</w:t>
      </w:r>
      <w:r>
        <w:rPr>
          <w:rFonts w:cs="Times New Roman" w:hAnsi="Times New Roman" w:eastAsia="Times New Roman" w:ascii="Times New Roman"/>
          <w:color w:val="1D2486"/>
          <w:spacing w:val="-1"/>
          <w:w w:val="200"/>
          <w:sz w:val="45"/>
          <w:szCs w:val="45"/>
        </w:rPr>
        <w:t>i</w:t>
      </w:r>
      <w:r>
        <w:rPr>
          <w:rFonts w:cs="Times New Roman" w:hAnsi="Times New Roman" w:eastAsia="Times New Roman" w:ascii="Times New Roman"/>
          <w:color w:val="1D2486"/>
          <w:spacing w:val="0"/>
          <w:w w:val="108"/>
          <w:sz w:val="45"/>
          <w:szCs w:val="45"/>
        </w:rPr>
        <w:t>c</w:t>
      </w:r>
      <w:r>
        <w:rPr>
          <w:rFonts w:cs="Times New Roman" w:hAnsi="Times New Roman" w:eastAsia="Times New Roman" w:ascii="Times New Roman"/>
          <w:color w:val="1D2486"/>
          <w:spacing w:val="0"/>
          <w:w w:val="100"/>
          <w:sz w:val="45"/>
          <w:szCs w:val="45"/>
        </w:rPr>
        <w:t> </w:t>
      </w:r>
      <w:r>
        <w:rPr>
          <w:rFonts w:cs="Times New Roman" w:hAnsi="Times New Roman" w:eastAsia="Times New Roman" w:ascii="Times New Roman"/>
          <w:color w:val="1D2486"/>
          <w:spacing w:val="36"/>
          <w:w w:val="100"/>
          <w:sz w:val="45"/>
          <w:szCs w:val="45"/>
        </w:rPr>
        <w:t> </w:t>
      </w:r>
      <w:r>
        <w:rPr>
          <w:rFonts w:cs="Times New Roman" w:hAnsi="Times New Roman" w:eastAsia="Times New Roman" w:ascii="Times New Roman"/>
          <w:color w:val="1D2486"/>
          <w:spacing w:val="0"/>
          <w:w w:val="135"/>
          <w:sz w:val="42"/>
          <w:szCs w:val="42"/>
        </w:rPr>
        <w:t>f</w:t>
      </w:r>
      <w:r>
        <w:rPr>
          <w:rFonts w:cs="Times New Roman" w:hAnsi="Times New Roman" w:eastAsia="Times New Roman" w:ascii="Times New Roman"/>
          <w:color w:val="1D2486"/>
          <w:spacing w:val="-1"/>
          <w:w w:val="203"/>
          <w:sz w:val="42"/>
          <w:szCs w:val="42"/>
        </w:rPr>
        <w:t>i</w:t>
      </w:r>
      <w:r>
        <w:rPr>
          <w:rFonts w:cs="Times New Roman" w:hAnsi="Times New Roman" w:eastAsia="Times New Roman" w:ascii="Times New Roman"/>
          <w:color w:val="1D2486"/>
          <w:spacing w:val="0"/>
          <w:w w:val="99"/>
          <w:sz w:val="42"/>
          <w:szCs w:val="42"/>
        </w:rPr>
        <w:t>n</w:t>
      </w:r>
      <w:r>
        <w:rPr>
          <w:rFonts w:cs="Times New Roman" w:hAnsi="Times New Roman" w:eastAsia="Times New Roman" w:ascii="Times New Roman"/>
          <w:color w:val="1D2486"/>
          <w:spacing w:val="0"/>
          <w:w w:val="126"/>
          <w:sz w:val="42"/>
          <w:szCs w:val="42"/>
        </w:rPr>
        <w:t>a</w:t>
      </w:r>
      <w:r>
        <w:rPr>
          <w:rFonts w:cs="Times New Roman" w:hAnsi="Times New Roman" w:eastAsia="Times New Roman" w:ascii="Times New Roman"/>
          <w:color w:val="1D2486"/>
          <w:spacing w:val="0"/>
          <w:w w:val="191"/>
          <w:sz w:val="42"/>
          <w:szCs w:val="42"/>
        </w:rPr>
        <w:t>l</w:t>
      </w:r>
      <w:r>
        <w:rPr>
          <w:rFonts w:cs="Times New Roman" w:hAnsi="Times New Roman" w:eastAsia="Times New Roman" w:ascii="Times New Roman"/>
          <w:color w:val="1D2486"/>
          <w:spacing w:val="0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1D2486"/>
          <w:spacing w:val="38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2B2B2B"/>
          <w:spacing w:val="0"/>
          <w:w w:val="86"/>
          <w:sz w:val="42"/>
          <w:szCs w:val="42"/>
        </w:rPr>
        <w:t>S</w:t>
      </w:r>
      <w:r>
        <w:rPr>
          <w:rFonts w:cs="Times New Roman" w:hAnsi="Times New Roman" w:eastAsia="Times New Roman" w:ascii="Times New Roman"/>
          <w:color w:val="191919"/>
          <w:spacing w:val="0"/>
          <w:w w:val="180"/>
          <w:sz w:val="42"/>
          <w:szCs w:val="42"/>
        </w:rPr>
        <w:t>t</w:t>
      </w:r>
      <w:r>
        <w:rPr>
          <w:rFonts w:cs="Times New Roman" w:hAnsi="Times New Roman" w:eastAsia="Times New Roman" w:ascii="Times New Roman"/>
          <w:color w:val="191919"/>
          <w:spacing w:val="-14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2B2B2B"/>
          <w:spacing w:val="0"/>
          <w:w w:val="113"/>
          <w:sz w:val="45"/>
          <w:szCs w:val="45"/>
        </w:rPr>
        <w:t>r</w:t>
      </w:r>
      <w:r>
        <w:rPr>
          <w:rFonts w:cs="Times New Roman" w:hAnsi="Times New Roman" w:eastAsia="Times New Roman" w:ascii="Times New Roman"/>
          <w:color w:val="191919"/>
          <w:spacing w:val="-1"/>
          <w:w w:val="179"/>
          <w:sz w:val="45"/>
          <w:szCs w:val="45"/>
        </w:rPr>
        <w:t>i</w:t>
      </w:r>
      <w:r>
        <w:rPr>
          <w:rFonts w:cs="Times New Roman" w:hAnsi="Times New Roman" w:eastAsia="Times New Roman" w:ascii="Times New Roman"/>
          <w:color w:val="2B2B2B"/>
          <w:spacing w:val="0"/>
          <w:w w:val="96"/>
          <w:sz w:val="45"/>
          <w:szCs w:val="45"/>
        </w:rPr>
        <w:t>n</w:t>
      </w:r>
      <w:r>
        <w:rPr>
          <w:rFonts w:cs="Times New Roman" w:hAnsi="Times New Roman" w:eastAsia="Times New Roman" w:ascii="Times New Roman"/>
          <w:color w:val="191919"/>
          <w:spacing w:val="0"/>
          <w:w w:val="96"/>
          <w:sz w:val="45"/>
          <w:szCs w:val="45"/>
        </w:rPr>
        <w:t>g</w:t>
      </w:r>
      <w:r>
        <w:rPr>
          <w:rFonts w:cs="Times New Roman" w:hAnsi="Times New Roman" w:eastAsia="Times New Roman" w:ascii="Times New Roman"/>
          <w:color w:val="191919"/>
          <w:spacing w:val="0"/>
          <w:w w:val="100"/>
          <w:sz w:val="45"/>
          <w:szCs w:val="45"/>
        </w:rPr>
        <w:t> </w:t>
      </w:r>
      <w:r>
        <w:rPr>
          <w:rFonts w:cs="Times New Roman" w:hAnsi="Times New Roman" w:eastAsia="Times New Roman" w:ascii="Times New Roman"/>
          <w:color w:val="191919"/>
          <w:spacing w:val="43"/>
          <w:w w:val="100"/>
          <w:sz w:val="45"/>
          <w:szCs w:val="45"/>
        </w:rPr>
        <w:t> </w:t>
      </w:r>
      <w:r>
        <w:rPr>
          <w:rFonts w:cs="Arial" w:hAnsi="Arial" w:eastAsia="Arial" w:ascii="Arial"/>
          <w:i/>
          <w:color w:val="702E80"/>
          <w:spacing w:val="0"/>
          <w:w w:val="76"/>
          <w:sz w:val="39"/>
          <w:szCs w:val="39"/>
        </w:rPr>
        <w:t>C</w:t>
      </w:r>
      <w:r>
        <w:rPr>
          <w:rFonts w:cs="Arial" w:hAnsi="Arial" w:eastAsia="Arial" w:ascii="Arial"/>
          <w:i/>
          <w:color w:val="702E80"/>
          <w:spacing w:val="0"/>
          <w:w w:val="79"/>
          <w:sz w:val="39"/>
          <w:szCs w:val="39"/>
        </w:rPr>
        <w:t>R</w:t>
      </w:r>
      <w:r>
        <w:rPr>
          <w:rFonts w:cs="Arial" w:hAnsi="Arial" w:eastAsia="Arial" w:ascii="Arial"/>
          <w:i/>
          <w:color w:val="702E80"/>
          <w:spacing w:val="0"/>
          <w:w w:val="93"/>
          <w:sz w:val="39"/>
          <w:szCs w:val="39"/>
        </w:rPr>
        <w:t>E</w:t>
      </w:r>
      <w:r>
        <w:rPr>
          <w:rFonts w:cs="Arial" w:hAnsi="Arial" w:eastAsia="Arial" w:ascii="Arial"/>
          <w:i/>
          <w:color w:val="702E80"/>
          <w:spacing w:val="0"/>
          <w:w w:val="75"/>
          <w:sz w:val="39"/>
          <w:szCs w:val="39"/>
        </w:rPr>
        <w:t>A</w:t>
      </w:r>
      <w:r>
        <w:rPr>
          <w:rFonts w:cs="Arial" w:hAnsi="Arial" w:eastAsia="Arial" w:ascii="Arial"/>
          <w:i/>
          <w:color w:val="702E80"/>
          <w:spacing w:val="0"/>
          <w:w w:val="110"/>
          <w:sz w:val="39"/>
          <w:szCs w:val="39"/>
        </w:rPr>
        <w:t>T</w:t>
      </w:r>
      <w:r>
        <w:rPr>
          <w:rFonts w:cs="Arial" w:hAnsi="Arial" w:eastAsia="Arial" w:ascii="Arial"/>
          <w:i/>
          <w:color w:val="702E80"/>
          <w:spacing w:val="0"/>
          <w:w w:val="85"/>
          <w:sz w:val="39"/>
          <w:szCs w:val="39"/>
        </w:rPr>
        <w:t>E</w:t>
      </w:r>
      <w:r>
        <w:rPr>
          <w:rFonts w:cs="Arial" w:hAnsi="Arial" w:eastAsia="Arial" w:ascii="Arial"/>
          <w:i/>
          <w:color w:val="79418A"/>
          <w:spacing w:val="0"/>
          <w:w w:val="105"/>
          <w:sz w:val="39"/>
          <w:szCs w:val="39"/>
        </w:rPr>
        <w:t>_</w:t>
      </w:r>
      <w:r>
        <w:rPr>
          <w:rFonts w:cs="Arial" w:hAnsi="Arial" w:eastAsia="Arial" w:ascii="Arial"/>
          <w:i/>
          <w:color w:val="702E80"/>
          <w:spacing w:val="0"/>
          <w:w w:val="96"/>
          <w:sz w:val="39"/>
          <w:szCs w:val="39"/>
        </w:rPr>
        <w:t>T</w:t>
      </w:r>
      <w:r>
        <w:rPr>
          <w:rFonts w:cs="Arial" w:hAnsi="Arial" w:eastAsia="Arial" w:ascii="Arial"/>
          <w:i/>
          <w:color w:val="702E80"/>
          <w:spacing w:val="0"/>
          <w:w w:val="68"/>
          <w:sz w:val="39"/>
          <w:szCs w:val="39"/>
        </w:rPr>
        <w:t>A</w:t>
      </w:r>
      <w:r>
        <w:rPr>
          <w:rFonts w:cs="Arial" w:hAnsi="Arial" w:eastAsia="Arial" w:ascii="Arial"/>
          <w:i/>
          <w:color w:val="702E80"/>
          <w:spacing w:val="0"/>
          <w:w w:val="98"/>
          <w:sz w:val="39"/>
          <w:szCs w:val="39"/>
        </w:rPr>
        <w:t>B</w:t>
      </w:r>
      <w:r>
        <w:rPr>
          <w:rFonts w:cs="Arial" w:hAnsi="Arial" w:eastAsia="Arial" w:ascii="Arial"/>
          <w:i/>
          <w:color w:val="702E80"/>
          <w:spacing w:val="0"/>
          <w:w w:val="101"/>
          <w:sz w:val="39"/>
          <w:szCs w:val="39"/>
        </w:rPr>
        <w:t>l.</w:t>
      </w:r>
      <w:r>
        <w:rPr>
          <w:rFonts w:cs="Arial" w:hAnsi="Arial" w:eastAsia="Arial" w:ascii="Arial"/>
          <w:i/>
          <w:color w:val="702E80"/>
          <w:spacing w:val="0"/>
          <w:w w:val="106"/>
          <w:sz w:val="39"/>
          <w:szCs w:val="39"/>
        </w:rPr>
        <w:t>E</w:t>
      </w:r>
      <w:r>
        <w:rPr>
          <w:rFonts w:cs="Arial" w:hAnsi="Arial" w:eastAsia="Arial" w:ascii="Arial"/>
          <w:i/>
          <w:color w:val="79418A"/>
          <w:spacing w:val="0"/>
          <w:w w:val="105"/>
          <w:sz w:val="39"/>
          <w:szCs w:val="39"/>
        </w:rPr>
        <w:t>_</w:t>
      </w:r>
      <w:r>
        <w:rPr>
          <w:rFonts w:cs="Arial" w:hAnsi="Arial" w:eastAsia="Arial" w:ascii="Arial"/>
          <w:i/>
          <w:color w:val="702E80"/>
          <w:spacing w:val="0"/>
          <w:w w:val="80"/>
          <w:sz w:val="39"/>
          <w:szCs w:val="39"/>
        </w:rPr>
        <w:t>S</w:t>
      </w:r>
      <w:r>
        <w:rPr>
          <w:rFonts w:cs="Arial" w:hAnsi="Arial" w:eastAsia="Arial" w:ascii="Arial"/>
          <w:i/>
          <w:color w:val="702E80"/>
          <w:spacing w:val="0"/>
          <w:w w:val="101"/>
          <w:sz w:val="39"/>
          <w:szCs w:val="39"/>
        </w:rPr>
        <w:t>T</w:t>
      </w:r>
      <w:r>
        <w:rPr>
          <w:rFonts w:cs="Arial" w:hAnsi="Arial" w:eastAsia="Arial" w:ascii="Arial"/>
          <w:i/>
          <w:color w:val="702E80"/>
          <w:spacing w:val="0"/>
          <w:w w:val="81"/>
          <w:sz w:val="39"/>
          <w:szCs w:val="39"/>
        </w:rPr>
        <w:t>U</w:t>
      </w:r>
      <w:r>
        <w:rPr>
          <w:rFonts w:cs="Arial" w:hAnsi="Arial" w:eastAsia="Arial" w:ascii="Arial"/>
          <w:i/>
          <w:color w:val="702E80"/>
          <w:spacing w:val="0"/>
          <w:w w:val="74"/>
          <w:sz w:val="39"/>
          <w:szCs w:val="39"/>
        </w:rPr>
        <w:t>D</w:t>
      </w:r>
      <w:r>
        <w:rPr>
          <w:rFonts w:cs="Arial" w:hAnsi="Arial" w:eastAsia="Arial" w:ascii="Arial"/>
          <w:i/>
          <w:color w:val="702E80"/>
          <w:spacing w:val="0"/>
          <w:w w:val="93"/>
          <w:sz w:val="39"/>
          <w:szCs w:val="39"/>
        </w:rPr>
        <w:t>E</w:t>
      </w:r>
      <w:r>
        <w:rPr>
          <w:rFonts w:cs="Arial" w:hAnsi="Arial" w:eastAsia="Arial" w:ascii="Arial"/>
          <w:i/>
          <w:color w:val="702E80"/>
          <w:spacing w:val="0"/>
          <w:w w:val="81"/>
          <w:sz w:val="39"/>
          <w:szCs w:val="39"/>
        </w:rPr>
        <w:t>N</w:t>
      </w:r>
      <w:r>
        <w:rPr>
          <w:rFonts w:cs="Arial" w:hAnsi="Arial" w:eastAsia="Arial" w:ascii="Arial"/>
          <w:i/>
          <w:color w:val="702E80"/>
          <w:spacing w:val="0"/>
          <w:w w:val="93"/>
          <w:sz w:val="39"/>
          <w:szCs w:val="39"/>
        </w:rPr>
        <w:t>T</w:t>
      </w:r>
      <w:r>
        <w:rPr>
          <w:rFonts w:cs="Arial" w:hAnsi="Arial" w:eastAsia="Arial" w:ascii="Arial"/>
          <w:i/>
          <w:color w:val="702E80"/>
          <w:spacing w:val="0"/>
          <w:w w:val="80"/>
          <w:sz w:val="39"/>
          <w:szCs w:val="39"/>
        </w:rPr>
        <w:t>S</w:t>
      </w:r>
      <w:r>
        <w:rPr>
          <w:rFonts w:cs="Arial" w:hAnsi="Arial" w:eastAsia="Arial" w:ascii="Arial"/>
          <w:i/>
          <w:color w:val="702E80"/>
          <w:spacing w:val="0"/>
          <w:w w:val="100"/>
          <w:sz w:val="39"/>
          <w:szCs w:val="39"/>
        </w:rPr>
        <w:t> </w:t>
      </w:r>
      <w:r>
        <w:rPr>
          <w:rFonts w:cs="Arial" w:hAnsi="Arial" w:eastAsia="Arial" w:ascii="Arial"/>
          <w:i/>
          <w:color w:val="702E80"/>
          <w:spacing w:val="26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B2B2B"/>
          <w:spacing w:val="0"/>
          <w:w w:val="100"/>
          <w:sz w:val="42"/>
          <w:szCs w:val="42"/>
        </w:rPr>
        <w:t>=</w:t>
      </w:r>
      <w:r>
        <w:rPr>
          <w:rFonts w:cs="Arial" w:hAnsi="Arial" w:eastAsia="Arial" w:ascii="Arial"/>
          <w:color w:val="2B2B2B"/>
          <w:spacing w:val="103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418E41"/>
          <w:spacing w:val="0"/>
          <w:w w:val="98"/>
          <w:position w:val="15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418E41"/>
          <w:spacing w:val="0"/>
          <w:w w:val="114"/>
          <w:position w:val="15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B3C0C4"/>
          <w:spacing w:val="0"/>
          <w:w w:val="65"/>
          <w:position w:val="15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1D2486"/>
          <w:spacing w:val="0"/>
          <w:w w:val="67"/>
          <w:position w:val="0"/>
          <w:sz w:val="42"/>
          <w:szCs w:val="42"/>
        </w:rPr>
        <w:t>C</w:t>
      </w:r>
      <w:r>
        <w:rPr>
          <w:rFonts w:cs="Times New Roman" w:hAnsi="Times New Roman" w:eastAsia="Times New Roman" w:ascii="Times New Roman"/>
          <w:color w:val="1D2486"/>
          <w:spacing w:val="0"/>
          <w:w w:val="86"/>
          <w:position w:val="0"/>
          <w:sz w:val="42"/>
          <w:szCs w:val="42"/>
        </w:rPr>
        <w:t>R</w:t>
      </w:r>
      <w:r>
        <w:rPr>
          <w:rFonts w:cs="Times New Roman" w:hAnsi="Times New Roman" w:eastAsia="Times New Roman" w:ascii="Times New Roman"/>
          <w:color w:val="1D2486"/>
          <w:spacing w:val="0"/>
          <w:w w:val="84"/>
          <w:position w:val="0"/>
          <w:sz w:val="42"/>
          <w:szCs w:val="42"/>
        </w:rPr>
        <w:t>E</w:t>
      </w:r>
      <w:r>
        <w:rPr>
          <w:rFonts w:cs="Times New Roman" w:hAnsi="Times New Roman" w:eastAsia="Times New Roman" w:ascii="Times New Roman"/>
          <w:color w:val="1D2486"/>
          <w:spacing w:val="0"/>
          <w:w w:val="79"/>
          <w:position w:val="0"/>
          <w:sz w:val="42"/>
          <w:szCs w:val="42"/>
        </w:rPr>
        <w:t>A</w:t>
      </w:r>
      <w:r>
        <w:rPr>
          <w:rFonts w:cs="Times New Roman" w:hAnsi="Times New Roman" w:eastAsia="Times New Roman" w:ascii="Times New Roman"/>
          <w:color w:val="1D2486"/>
          <w:spacing w:val="0"/>
          <w:w w:val="86"/>
          <w:position w:val="0"/>
          <w:sz w:val="42"/>
          <w:szCs w:val="42"/>
        </w:rPr>
        <w:t>T</w:t>
      </w:r>
      <w:r>
        <w:rPr>
          <w:rFonts w:cs="Times New Roman" w:hAnsi="Times New Roman" w:eastAsia="Times New Roman" w:ascii="Times New Roman"/>
          <w:color w:val="1D2486"/>
          <w:spacing w:val="0"/>
          <w:w w:val="84"/>
          <w:position w:val="0"/>
          <w:sz w:val="42"/>
          <w:szCs w:val="42"/>
        </w:rPr>
        <w:t>E</w:t>
      </w:r>
      <w:r>
        <w:rPr>
          <w:rFonts w:cs="Times New Roman" w:hAnsi="Times New Roman" w:eastAsia="Times New Roman" w:ascii="Times New Roman"/>
          <w:color w:val="1D2486"/>
          <w:spacing w:val="0"/>
          <w:w w:val="100"/>
          <w:position w:val="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1D2486"/>
          <w:spacing w:val="38"/>
          <w:w w:val="100"/>
          <w:position w:val="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1D2486"/>
          <w:spacing w:val="0"/>
          <w:w w:val="81"/>
          <w:position w:val="0"/>
          <w:sz w:val="42"/>
          <w:szCs w:val="42"/>
        </w:rPr>
        <w:t>T</w:t>
      </w:r>
      <w:r>
        <w:rPr>
          <w:rFonts w:cs="Times New Roman" w:hAnsi="Times New Roman" w:eastAsia="Times New Roman" w:ascii="Times New Roman"/>
          <w:color w:val="1D2486"/>
          <w:spacing w:val="0"/>
          <w:w w:val="81"/>
          <w:position w:val="0"/>
          <w:sz w:val="42"/>
          <w:szCs w:val="42"/>
        </w:rPr>
        <w:t>A</w:t>
      </w:r>
      <w:r>
        <w:rPr>
          <w:rFonts w:cs="Times New Roman" w:hAnsi="Times New Roman" w:eastAsia="Times New Roman" w:ascii="Times New Roman"/>
          <w:color w:val="1D2486"/>
          <w:spacing w:val="0"/>
          <w:w w:val="81"/>
          <w:position w:val="0"/>
          <w:sz w:val="42"/>
          <w:szCs w:val="42"/>
        </w:rPr>
        <w:t>B</w:t>
      </w:r>
      <w:r>
        <w:rPr>
          <w:rFonts w:cs="Times New Roman" w:hAnsi="Times New Roman" w:eastAsia="Times New Roman" w:ascii="Times New Roman"/>
          <w:color w:val="07117F"/>
          <w:spacing w:val="0"/>
          <w:w w:val="81"/>
          <w:position w:val="0"/>
          <w:sz w:val="42"/>
          <w:szCs w:val="42"/>
        </w:rPr>
        <w:t>L</w:t>
      </w:r>
      <w:r>
        <w:rPr>
          <w:rFonts w:cs="Times New Roman" w:hAnsi="Times New Roman" w:eastAsia="Times New Roman" w:ascii="Times New Roman"/>
          <w:color w:val="1D2486"/>
          <w:spacing w:val="0"/>
          <w:w w:val="81"/>
          <w:position w:val="0"/>
          <w:sz w:val="42"/>
          <w:szCs w:val="42"/>
        </w:rPr>
        <w:t>E</w:t>
      </w:r>
      <w:r>
        <w:rPr>
          <w:rFonts w:cs="Times New Roman" w:hAnsi="Times New Roman" w:eastAsia="Times New Roman" w:ascii="Times New Roman"/>
          <w:color w:val="1D2486"/>
          <w:spacing w:val="0"/>
          <w:w w:val="81"/>
          <w:position w:val="0"/>
          <w:sz w:val="42"/>
          <w:szCs w:val="42"/>
        </w:rPr>
        <w:t>  </w:t>
      </w:r>
      <w:r>
        <w:rPr>
          <w:rFonts w:cs="Times New Roman" w:hAnsi="Times New Roman" w:eastAsia="Times New Roman" w:ascii="Times New Roman"/>
          <w:color w:val="1D2486"/>
          <w:spacing w:val="26"/>
          <w:w w:val="81"/>
          <w:position w:val="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278528"/>
          <w:spacing w:val="0"/>
          <w:w w:val="135"/>
          <w:position w:val="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418E41"/>
          <w:spacing w:val="0"/>
          <w:w w:val="172"/>
          <w:position w:val="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cs="Arial" w:hAnsi="Arial" w:eastAsia="Arial" w:ascii="Arial"/>
          <w:sz w:val="39"/>
          <w:szCs w:val="39"/>
        </w:rPr>
        <w:jc w:val="left"/>
        <w:spacing w:lineRule="exact" w:line="460"/>
        <w:ind w:left="2684"/>
      </w:pPr>
      <w:r>
        <w:rPr>
          <w:rFonts w:cs="Arial" w:hAnsi="Arial" w:eastAsia="Arial" w:ascii="Arial"/>
          <w:color w:val="2B2B2B"/>
          <w:spacing w:val="0"/>
          <w:w w:val="100"/>
          <w:sz w:val="42"/>
          <w:szCs w:val="42"/>
        </w:rPr>
        <w:t>+</w:t>
      </w:r>
      <w:r>
        <w:rPr>
          <w:rFonts w:cs="Arial" w:hAnsi="Arial" w:eastAsia="Arial" w:ascii="Arial"/>
          <w:color w:val="2B2B2B"/>
          <w:spacing w:val="102"/>
          <w:w w:val="100"/>
          <w:sz w:val="42"/>
          <w:szCs w:val="42"/>
        </w:rPr>
        <w:t> </w:t>
      </w:r>
      <w:r>
        <w:rPr>
          <w:rFonts w:cs="Arial" w:hAnsi="Arial" w:eastAsia="Arial" w:ascii="Arial"/>
          <w:i/>
          <w:color w:val="702E80"/>
          <w:spacing w:val="0"/>
          <w:w w:val="93"/>
          <w:sz w:val="39"/>
          <w:szCs w:val="39"/>
        </w:rPr>
        <w:t>T</w:t>
      </w:r>
      <w:r>
        <w:rPr>
          <w:rFonts w:cs="Arial" w:hAnsi="Arial" w:eastAsia="Arial" w:ascii="Arial"/>
          <w:i/>
          <w:color w:val="702E80"/>
          <w:spacing w:val="0"/>
          <w:w w:val="68"/>
          <w:sz w:val="39"/>
          <w:szCs w:val="39"/>
        </w:rPr>
        <w:t>A</w:t>
      </w:r>
      <w:r>
        <w:rPr>
          <w:rFonts w:cs="Arial" w:hAnsi="Arial" w:eastAsia="Arial" w:ascii="Arial"/>
          <w:i/>
          <w:color w:val="702E80"/>
          <w:spacing w:val="0"/>
          <w:w w:val="95"/>
          <w:sz w:val="39"/>
          <w:szCs w:val="39"/>
        </w:rPr>
        <w:t>B</w:t>
      </w:r>
      <w:r>
        <w:rPr>
          <w:rFonts w:cs="Arial" w:hAnsi="Arial" w:eastAsia="Arial" w:ascii="Arial"/>
          <w:i/>
          <w:color w:val="702E80"/>
          <w:spacing w:val="0"/>
          <w:w w:val="99"/>
          <w:sz w:val="39"/>
          <w:szCs w:val="39"/>
        </w:rPr>
        <w:t>L</w:t>
      </w:r>
      <w:r>
        <w:rPr>
          <w:rFonts w:cs="Arial" w:hAnsi="Arial" w:eastAsia="Arial" w:ascii="Arial"/>
          <w:i/>
          <w:color w:val="702E80"/>
          <w:spacing w:val="0"/>
          <w:w w:val="98"/>
          <w:sz w:val="39"/>
          <w:szCs w:val="39"/>
        </w:rPr>
        <w:t>E</w:t>
      </w:r>
      <w:r>
        <w:rPr>
          <w:rFonts w:cs="Arial" w:hAnsi="Arial" w:eastAsia="Arial" w:ascii="Arial"/>
          <w:i/>
          <w:color w:val="79418A"/>
          <w:spacing w:val="0"/>
          <w:w w:val="105"/>
          <w:sz w:val="39"/>
          <w:szCs w:val="39"/>
        </w:rPr>
        <w:t>_</w:t>
      </w:r>
      <w:r>
        <w:rPr>
          <w:rFonts w:cs="Arial" w:hAnsi="Arial" w:eastAsia="Arial" w:ascii="Arial"/>
          <w:i/>
          <w:color w:val="702E80"/>
          <w:spacing w:val="0"/>
          <w:w w:val="80"/>
          <w:sz w:val="39"/>
          <w:szCs w:val="39"/>
        </w:rPr>
        <w:t>S</w:t>
      </w:r>
      <w:r>
        <w:rPr>
          <w:rFonts w:cs="Arial" w:hAnsi="Arial" w:eastAsia="Arial" w:ascii="Arial"/>
          <w:i/>
          <w:color w:val="702E80"/>
          <w:spacing w:val="0"/>
          <w:w w:val="104"/>
          <w:sz w:val="39"/>
          <w:szCs w:val="39"/>
        </w:rPr>
        <w:t>T</w:t>
      </w:r>
      <w:r>
        <w:rPr>
          <w:rFonts w:cs="Arial" w:hAnsi="Arial" w:eastAsia="Arial" w:ascii="Arial"/>
          <w:i/>
          <w:color w:val="702E80"/>
          <w:spacing w:val="0"/>
          <w:w w:val="79"/>
          <w:sz w:val="39"/>
          <w:szCs w:val="39"/>
        </w:rPr>
        <w:t>U</w:t>
      </w:r>
      <w:r>
        <w:rPr>
          <w:rFonts w:cs="Arial" w:hAnsi="Arial" w:eastAsia="Arial" w:ascii="Arial"/>
          <w:i/>
          <w:color w:val="702E80"/>
          <w:spacing w:val="0"/>
          <w:w w:val="74"/>
          <w:sz w:val="39"/>
          <w:szCs w:val="39"/>
        </w:rPr>
        <w:t>D</w:t>
      </w:r>
      <w:r>
        <w:rPr>
          <w:rFonts w:cs="Arial" w:hAnsi="Arial" w:eastAsia="Arial" w:ascii="Arial"/>
          <w:i/>
          <w:color w:val="702E80"/>
          <w:spacing w:val="0"/>
          <w:w w:val="93"/>
          <w:sz w:val="39"/>
          <w:szCs w:val="39"/>
        </w:rPr>
        <w:t>E</w:t>
      </w:r>
      <w:r>
        <w:rPr>
          <w:rFonts w:cs="Arial" w:hAnsi="Arial" w:eastAsia="Arial" w:ascii="Arial"/>
          <w:i/>
          <w:color w:val="702E80"/>
          <w:spacing w:val="0"/>
          <w:w w:val="81"/>
          <w:sz w:val="39"/>
          <w:szCs w:val="39"/>
        </w:rPr>
        <w:t>N</w:t>
      </w:r>
      <w:r>
        <w:rPr>
          <w:rFonts w:cs="Arial" w:hAnsi="Arial" w:eastAsia="Arial" w:ascii="Arial"/>
          <w:i/>
          <w:color w:val="702E80"/>
          <w:spacing w:val="0"/>
          <w:w w:val="96"/>
          <w:sz w:val="39"/>
          <w:szCs w:val="39"/>
        </w:rPr>
        <w:t>T</w:t>
      </w:r>
      <w:r>
        <w:rPr>
          <w:rFonts w:cs="Arial" w:hAnsi="Arial" w:eastAsia="Arial" w:ascii="Arial"/>
          <w:i/>
          <w:color w:val="702E80"/>
          <w:spacing w:val="0"/>
          <w:w w:val="80"/>
          <w:sz w:val="39"/>
          <w:szCs w:val="39"/>
        </w:rPr>
        <w:t>S</w:t>
      </w:r>
      <w:r>
        <w:rPr>
          <w:rFonts w:cs="Arial" w:hAnsi="Arial" w:eastAsia="Arial" w:ascii="Arial"/>
          <w:i/>
          <w:color w:val="702E80"/>
          <w:spacing w:val="0"/>
          <w:w w:val="100"/>
          <w:sz w:val="39"/>
          <w:szCs w:val="39"/>
        </w:rPr>
        <w:t> </w:t>
      </w:r>
      <w:r>
        <w:rPr>
          <w:rFonts w:cs="Arial" w:hAnsi="Arial" w:eastAsia="Arial" w:ascii="Arial"/>
          <w:i/>
          <w:color w:val="702E80"/>
          <w:spacing w:val="19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505050"/>
          <w:spacing w:val="0"/>
          <w:w w:val="100"/>
          <w:sz w:val="42"/>
          <w:szCs w:val="42"/>
        </w:rPr>
        <w:t>+</w:t>
      </w:r>
      <w:r>
        <w:rPr>
          <w:rFonts w:cs="Arial" w:hAnsi="Arial" w:eastAsia="Arial" w:ascii="Arial"/>
          <w:color w:val="505050"/>
          <w:spacing w:val="109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418E41"/>
          <w:spacing w:val="0"/>
          <w:w w:val="153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278528"/>
          <w:spacing w:val="0"/>
          <w:w w:val="153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278528"/>
          <w:spacing w:val="31"/>
          <w:w w:val="15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ABACAB"/>
          <w:spacing w:val="0"/>
          <w:w w:val="24"/>
          <w:position w:val="6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2B2B2B"/>
          <w:spacing w:val="0"/>
          <w:w w:val="111"/>
          <w:position w:val="0"/>
          <w:sz w:val="16"/>
          <w:szCs w:val="16"/>
        </w:rPr>
        <w:t>{</w:t>
      </w:r>
      <w:r>
        <w:rPr>
          <w:rFonts w:cs="Times New Roman" w:hAnsi="Times New Roman" w:eastAsia="Times New Roman" w:ascii="Times New Roman"/>
          <w:color w:val="2B2B2B"/>
          <w:spacing w:val="0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2B2B2B"/>
          <w:spacing w:val="11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18E41"/>
          <w:spacing w:val="0"/>
          <w:w w:val="159"/>
          <w:position w:val="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278528"/>
          <w:spacing w:val="0"/>
          <w:w w:val="159"/>
          <w:position w:val="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278528"/>
          <w:spacing w:val="0"/>
          <w:w w:val="159"/>
          <w:position w:val="0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color w:val="278528"/>
          <w:spacing w:val="14"/>
          <w:w w:val="159"/>
          <w:position w:val="0"/>
          <w:sz w:val="16"/>
          <w:szCs w:val="16"/>
        </w:rPr>
        <w:t> </w:t>
      </w:r>
      <w:r>
        <w:rPr>
          <w:rFonts w:cs="Arial" w:hAnsi="Arial" w:eastAsia="Arial" w:ascii="Arial"/>
          <w:color w:val="2B2B2B"/>
          <w:spacing w:val="0"/>
          <w:w w:val="100"/>
          <w:position w:val="0"/>
          <w:sz w:val="42"/>
          <w:szCs w:val="42"/>
        </w:rPr>
        <w:t>+</w:t>
      </w:r>
      <w:r>
        <w:rPr>
          <w:rFonts w:cs="Arial" w:hAnsi="Arial" w:eastAsia="Arial" w:ascii="Arial"/>
          <w:color w:val="2B2B2B"/>
          <w:spacing w:val="77"/>
          <w:w w:val="100"/>
          <w:position w:val="0"/>
          <w:sz w:val="42"/>
          <w:szCs w:val="42"/>
        </w:rPr>
        <w:t> </w:t>
      </w:r>
      <w:r>
        <w:rPr>
          <w:rFonts w:cs="Arial" w:hAnsi="Arial" w:eastAsia="Arial" w:ascii="Arial"/>
          <w:i/>
          <w:color w:val="702E80"/>
          <w:spacing w:val="0"/>
          <w:w w:val="100"/>
          <w:position w:val="0"/>
          <w:sz w:val="39"/>
          <w:szCs w:val="39"/>
        </w:rPr>
        <w:t>K</w:t>
      </w:r>
      <w:r>
        <w:rPr>
          <w:rFonts w:cs="Arial" w:hAnsi="Arial" w:eastAsia="Arial" w:ascii="Arial"/>
          <w:i/>
          <w:color w:val="702E80"/>
          <w:spacing w:val="0"/>
          <w:w w:val="85"/>
          <w:position w:val="0"/>
          <w:sz w:val="39"/>
          <w:szCs w:val="39"/>
        </w:rPr>
        <w:t>E</w:t>
      </w:r>
      <w:r>
        <w:rPr>
          <w:rFonts w:cs="Arial" w:hAnsi="Arial" w:eastAsia="Arial" w:ascii="Arial"/>
          <w:i/>
          <w:color w:val="702E80"/>
          <w:spacing w:val="-39"/>
          <w:w w:val="90"/>
          <w:position w:val="0"/>
          <w:sz w:val="39"/>
          <w:szCs w:val="39"/>
        </w:rPr>
        <w:t>Y</w:t>
      </w:r>
      <w:r>
        <w:rPr>
          <w:rFonts w:cs="Arial" w:hAnsi="Arial" w:eastAsia="Arial" w:ascii="Arial"/>
          <w:i/>
          <w:color w:val="79418A"/>
          <w:spacing w:val="0"/>
          <w:w w:val="114"/>
          <w:position w:val="0"/>
          <w:sz w:val="39"/>
          <w:szCs w:val="39"/>
        </w:rPr>
        <w:t>_</w:t>
      </w:r>
      <w:r>
        <w:rPr>
          <w:rFonts w:cs="Arial" w:hAnsi="Arial" w:eastAsia="Arial" w:ascii="Arial"/>
          <w:i/>
          <w:color w:val="702E80"/>
          <w:spacing w:val="-1"/>
          <w:w w:val="194"/>
          <w:position w:val="0"/>
          <w:sz w:val="39"/>
          <w:szCs w:val="39"/>
        </w:rPr>
        <w:t>I</w:t>
      </w:r>
      <w:r>
        <w:rPr>
          <w:rFonts w:cs="Arial" w:hAnsi="Arial" w:eastAsia="Arial" w:ascii="Arial"/>
          <w:i/>
          <w:color w:val="702E80"/>
          <w:spacing w:val="0"/>
          <w:w w:val="81"/>
          <w:position w:val="0"/>
          <w:sz w:val="39"/>
          <w:szCs w:val="39"/>
        </w:rPr>
        <w:t>D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9"/>
          <w:szCs w:val="39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ind w:left="2684"/>
        <w:sectPr>
          <w:type w:val="continuous"/>
          <w:pgSz w:w="19200" w:h="10800" w:orient="landscape"/>
          <w:pgMar w:top="280" w:bottom="280" w:left="700" w:right="140"/>
        </w:sectPr>
      </w:pPr>
      <w:r>
        <w:rPr>
          <w:rFonts w:cs="Arial" w:hAnsi="Arial" w:eastAsia="Arial" w:ascii="Arial"/>
          <w:color w:val="191919"/>
          <w:spacing w:val="0"/>
          <w:w w:val="100"/>
          <w:sz w:val="42"/>
          <w:szCs w:val="42"/>
        </w:rPr>
        <w:t>+</w:t>
      </w:r>
      <w:r>
        <w:rPr>
          <w:rFonts w:cs="Arial" w:hAnsi="Arial" w:eastAsia="Arial" w:ascii="Arial"/>
          <w:color w:val="191919"/>
          <w:spacing w:val="102"/>
          <w:w w:val="100"/>
          <w:sz w:val="42"/>
          <w:szCs w:val="42"/>
        </w:rPr>
        <w:t> </w:t>
      </w:r>
      <w:r>
        <w:rPr>
          <w:rFonts w:cs="Arial" w:hAnsi="Arial" w:eastAsia="Arial" w:ascii="Arial"/>
          <w:color w:val="418E41"/>
          <w:spacing w:val="0"/>
          <w:w w:val="148"/>
          <w:sz w:val="16"/>
          <w:szCs w:val="16"/>
        </w:rPr>
        <w:t>I</w:t>
      </w:r>
      <w:r>
        <w:rPr>
          <w:rFonts w:cs="Arial" w:hAnsi="Arial" w:eastAsia="Arial" w:ascii="Arial"/>
          <w:color w:val="418E41"/>
          <w:spacing w:val="0"/>
          <w:w w:val="237"/>
          <w:sz w:val="16"/>
          <w:szCs w:val="16"/>
        </w:rPr>
        <w:t>I</w:t>
      </w:r>
      <w:r>
        <w:rPr>
          <w:rFonts w:cs="Arial" w:hAnsi="Arial" w:eastAsia="Arial" w:ascii="Arial"/>
          <w:color w:val="418E41"/>
          <w:spacing w:val="0"/>
          <w:w w:val="100"/>
          <w:sz w:val="16"/>
          <w:szCs w:val="16"/>
        </w:rPr>
        <w:t>     </w:t>
      </w:r>
      <w:r>
        <w:rPr>
          <w:rFonts w:cs="Arial" w:hAnsi="Arial" w:eastAsia="Arial" w:ascii="Arial"/>
          <w:color w:val="418E41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191919"/>
          <w:spacing w:val="0"/>
          <w:w w:val="118"/>
          <w:sz w:val="43"/>
          <w:szCs w:val="43"/>
        </w:rPr>
        <w:t>I</w:t>
      </w:r>
      <w:r>
        <w:rPr>
          <w:rFonts w:cs="Times New Roman" w:hAnsi="Times New Roman" w:eastAsia="Times New Roman" w:ascii="Times New Roman"/>
          <w:color w:val="2B2B2B"/>
          <w:spacing w:val="0"/>
          <w:w w:val="80"/>
          <w:sz w:val="43"/>
          <w:szCs w:val="43"/>
        </w:rPr>
        <w:t>N</w:t>
      </w:r>
      <w:r>
        <w:rPr>
          <w:rFonts w:cs="Times New Roman" w:hAnsi="Times New Roman" w:eastAsia="Times New Roman" w:ascii="Times New Roman"/>
          <w:color w:val="191919"/>
          <w:spacing w:val="0"/>
          <w:w w:val="89"/>
          <w:sz w:val="43"/>
          <w:szCs w:val="43"/>
        </w:rPr>
        <w:t>T</w:t>
      </w:r>
      <w:r>
        <w:rPr>
          <w:rFonts w:cs="Times New Roman" w:hAnsi="Times New Roman" w:eastAsia="Times New Roman" w:ascii="Times New Roman"/>
          <w:color w:val="191919"/>
          <w:spacing w:val="0"/>
          <w:w w:val="82"/>
          <w:sz w:val="43"/>
          <w:szCs w:val="43"/>
        </w:rPr>
        <w:t>E</w:t>
      </w:r>
      <w:r>
        <w:rPr>
          <w:rFonts w:cs="Times New Roman" w:hAnsi="Times New Roman" w:eastAsia="Times New Roman" w:ascii="Times New Roman"/>
          <w:color w:val="191919"/>
          <w:spacing w:val="0"/>
          <w:w w:val="71"/>
          <w:sz w:val="43"/>
          <w:szCs w:val="43"/>
        </w:rPr>
        <w:t>G</w:t>
      </w:r>
      <w:r>
        <w:rPr>
          <w:rFonts w:cs="Times New Roman" w:hAnsi="Times New Roman" w:eastAsia="Times New Roman" w:ascii="Times New Roman"/>
          <w:color w:val="2B2B2B"/>
          <w:spacing w:val="0"/>
          <w:w w:val="84"/>
          <w:sz w:val="43"/>
          <w:szCs w:val="43"/>
        </w:rPr>
        <w:t>E</w:t>
      </w:r>
      <w:r>
        <w:rPr>
          <w:rFonts w:cs="Times New Roman" w:hAnsi="Times New Roman" w:eastAsia="Times New Roman" w:ascii="Times New Roman"/>
          <w:color w:val="2B2B2B"/>
          <w:spacing w:val="0"/>
          <w:w w:val="91"/>
          <w:sz w:val="43"/>
          <w:szCs w:val="43"/>
        </w:rPr>
        <w:t>R</w:t>
      </w:r>
      <w:r>
        <w:rPr>
          <w:rFonts w:cs="Times New Roman" w:hAnsi="Times New Roman" w:eastAsia="Times New Roman" w:ascii="Times New Roman"/>
          <w:color w:val="2B2B2B"/>
          <w:spacing w:val="0"/>
          <w:w w:val="100"/>
          <w:sz w:val="43"/>
          <w:szCs w:val="43"/>
        </w:rPr>
        <w:t> </w:t>
      </w:r>
      <w:r>
        <w:rPr>
          <w:rFonts w:cs="Times New Roman" w:hAnsi="Times New Roman" w:eastAsia="Times New Roman" w:ascii="Times New Roman"/>
          <w:color w:val="2B2B2B"/>
          <w:spacing w:val="20"/>
          <w:w w:val="100"/>
          <w:sz w:val="43"/>
          <w:szCs w:val="43"/>
        </w:rPr>
        <w:t> </w:t>
      </w:r>
      <w:r>
        <w:rPr>
          <w:rFonts w:cs="Arial" w:hAnsi="Arial" w:eastAsia="Arial" w:ascii="Arial"/>
          <w:color w:val="1D2486"/>
          <w:spacing w:val="0"/>
          <w:w w:val="78"/>
          <w:sz w:val="40"/>
          <w:szCs w:val="40"/>
        </w:rPr>
        <w:t>P</w:t>
      </w:r>
      <w:r>
        <w:rPr>
          <w:rFonts w:cs="Arial" w:hAnsi="Arial" w:eastAsia="Arial" w:ascii="Arial"/>
          <w:color w:val="1D2486"/>
          <w:spacing w:val="0"/>
          <w:w w:val="81"/>
          <w:sz w:val="40"/>
          <w:szCs w:val="40"/>
        </w:rPr>
        <w:t>R</w:t>
      </w:r>
      <w:r>
        <w:rPr>
          <w:rFonts w:cs="Arial" w:hAnsi="Arial" w:eastAsia="Arial" w:ascii="Arial"/>
          <w:color w:val="1D2486"/>
          <w:spacing w:val="-1"/>
          <w:w w:val="177"/>
          <w:sz w:val="40"/>
          <w:szCs w:val="40"/>
        </w:rPr>
        <w:t>I</w:t>
      </w:r>
      <w:r>
        <w:rPr>
          <w:rFonts w:cs="Arial" w:hAnsi="Arial" w:eastAsia="Arial" w:ascii="Arial"/>
          <w:color w:val="1D2486"/>
          <w:spacing w:val="0"/>
          <w:w w:val="77"/>
          <w:sz w:val="40"/>
          <w:szCs w:val="40"/>
        </w:rPr>
        <w:t>MA</w:t>
      </w:r>
      <w:r>
        <w:rPr>
          <w:rFonts w:cs="Arial" w:hAnsi="Arial" w:eastAsia="Arial" w:ascii="Arial"/>
          <w:color w:val="1D2486"/>
          <w:spacing w:val="0"/>
          <w:w w:val="88"/>
          <w:sz w:val="40"/>
          <w:szCs w:val="40"/>
        </w:rPr>
        <w:t>R</w:t>
      </w:r>
      <w:r>
        <w:rPr>
          <w:rFonts w:cs="Arial" w:hAnsi="Arial" w:eastAsia="Arial" w:ascii="Arial"/>
          <w:color w:val="1D2486"/>
          <w:spacing w:val="0"/>
          <w:w w:val="76"/>
          <w:sz w:val="40"/>
          <w:szCs w:val="40"/>
        </w:rPr>
        <w:t>Y</w:t>
      </w:r>
      <w:r>
        <w:rPr>
          <w:rFonts w:cs="Arial" w:hAnsi="Arial" w:eastAsia="Arial" w:ascii="Arial"/>
          <w:color w:val="1D2486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D2486"/>
          <w:spacing w:val="2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D2486"/>
          <w:spacing w:val="0"/>
          <w:w w:val="85"/>
          <w:sz w:val="40"/>
          <w:szCs w:val="40"/>
        </w:rPr>
        <w:t>K</w:t>
      </w:r>
      <w:r>
        <w:rPr>
          <w:rFonts w:cs="Arial" w:hAnsi="Arial" w:eastAsia="Arial" w:ascii="Arial"/>
          <w:color w:val="1D2486"/>
          <w:spacing w:val="0"/>
          <w:w w:val="85"/>
          <w:sz w:val="40"/>
          <w:szCs w:val="40"/>
        </w:rPr>
        <w:t>E</w:t>
      </w:r>
      <w:r>
        <w:rPr>
          <w:rFonts w:cs="Arial" w:hAnsi="Arial" w:eastAsia="Arial" w:ascii="Arial"/>
          <w:color w:val="1D2486"/>
          <w:spacing w:val="0"/>
          <w:w w:val="85"/>
          <w:sz w:val="40"/>
          <w:szCs w:val="40"/>
        </w:rPr>
        <w:t>Y</w:t>
      </w:r>
      <w:r>
        <w:rPr>
          <w:rFonts w:cs="Arial" w:hAnsi="Arial" w:eastAsia="Arial" w:ascii="Arial"/>
          <w:color w:val="1D2486"/>
          <w:spacing w:val="0"/>
          <w:w w:val="85"/>
          <w:sz w:val="40"/>
          <w:szCs w:val="40"/>
        </w:rPr>
        <w:t> </w:t>
      </w:r>
      <w:r>
        <w:rPr>
          <w:rFonts w:cs="Arial" w:hAnsi="Arial" w:eastAsia="Arial" w:ascii="Arial"/>
          <w:color w:val="1D2486"/>
          <w:spacing w:val="14"/>
          <w:w w:val="85"/>
          <w:sz w:val="40"/>
          <w:szCs w:val="40"/>
        </w:rPr>
        <w:t> </w:t>
      </w:r>
      <w:r>
        <w:rPr>
          <w:rFonts w:cs="Arial" w:hAnsi="Arial" w:eastAsia="Arial" w:ascii="Arial"/>
          <w:color w:val="1D2486"/>
          <w:spacing w:val="0"/>
          <w:w w:val="88"/>
          <w:sz w:val="40"/>
          <w:szCs w:val="40"/>
        </w:rPr>
        <w:t>A</w:t>
      </w:r>
      <w:r>
        <w:rPr>
          <w:rFonts w:cs="Arial" w:hAnsi="Arial" w:eastAsia="Arial" w:ascii="Arial"/>
          <w:color w:val="1D2486"/>
          <w:spacing w:val="0"/>
          <w:w w:val="74"/>
          <w:sz w:val="40"/>
          <w:szCs w:val="40"/>
        </w:rPr>
        <w:t>U</w:t>
      </w:r>
      <w:r>
        <w:rPr>
          <w:rFonts w:cs="Arial" w:hAnsi="Arial" w:eastAsia="Arial" w:ascii="Arial"/>
          <w:color w:val="1D2486"/>
          <w:spacing w:val="0"/>
          <w:w w:val="96"/>
          <w:sz w:val="40"/>
          <w:szCs w:val="40"/>
        </w:rPr>
        <w:t>T</w:t>
      </w:r>
      <w:r>
        <w:rPr>
          <w:rFonts w:cs="Arial" w:hAnsi="Arial" w:eastAsia="Arial" w:ascii="Arial"/>
          <w:color w:val="1D2486"/>
          <w:spacing w:val="0"/>
          <w:w w:val="69"/>
          <w:sz w:val="40"/>
          <w:szCs w:val="40"/>
        </w:rPr>
        <w:t>Q</w:t>
      </w:r>
      <w:r>
        <w:rPr>
          <w:rFonts w:cs="Arial" w:hAnsi="Arial" w:eastAsia="Arial" w:ascii="Arial"/>
          <w:color w:val="B3C0C4"/>
          <w:spacing w:val="0"/>
          <w:w w:val="14"/>
          <w:sz w:val="40"/>
          <w:szCs w:val="40"/>
        </w:rPr>
        <w:t>i</w:t>
      </w:r>
      <w:r>
        <w:rPr>
          <w:rFonts w:cs="Arial" w:hAnsi="Arial" w:eastAsia="Arial" w:ascii="Arial"/>
          <w:color w:val="1D2486"/>
          <w:spacing w:val="-1"/>
          <w:w w:val="189"/>
          <w:sz w:val="40"/>
          <w:szCs w:val="40"/>
        </w:rPr>
        <w:t>I</w:t>
      </w:r>
      <w:r>
        <w:rPr>
          <w:rFonts w:cs="Arial" w:hAnsi="Arial" w:eastAsia="Arial" w:ascii="Arial"/>
          <w:color w:val="1D2486"/>
          <w:spacing w:val="0"/>
          <w:w w:val="79"/>
          <w:sz w:val="40"/>
          <w:szCs w:val="40"/>
        </w:rPr>
        <w:t>N</w:t>
      </w:r>
      <w:r>
        <w:rPr>
          <w:rFonts w:cs="Arial" w:hAnsi="Arial" w:eastAsia="Arial" w:ascii="Arial"/>
          <w:color w:val="1D2486"/>
          <w:spacing w:val="0"/>
          <w:w w:val="77"/>
          <w:sz w:val="40"/>
          <w:szCs w:val="40"/>
        </w:rPr>
        <w:t>C</w:t>
      </w:r>
      <w:r>
        <w:rPr>
          <w:rFonts w:cs="Arial" w:hAnsi="Arial" w:eastAsia="Arial" w:ascii="Arial"/>
          <w:color w:val="1D2486"/>
          <w:spacing w:val="0"/>
          <w:w w:val="92"/>
          <w:sz w:val="40"/>
          <w:szCs w:val="40"/>
        </w:rPr>
        <w:t>R</w:t>
      </w:r>
      <w:r>
        <w:rPr>
          <w:rFonts w:cs="Arial" w:hAnsi="Arial" w:eastAsia="Arial" w:ascii="Arial"/>
          <w:color w:val="1D2486"/>
          <w:spacing w:val="0"/>
          <w:w w:val="71"/>
          <w:sz w:val="40"/>
          <w:szCs w:val="40"/>
        </w:rPr>
        <w:t>E</w:t>
      </w:r>
      <w:r>
        <w:rPr>
          <w:rFonts w:cs="Arial" w:hAnsi="Arial" w:eastAsia="Arial" w:ascii="Arial"/>
          <w:color w:val="1D2486"/>
          <w:spacing w:val="0"/>
          <w:w w:val="72"/>
          <w:sz w:val="40"/>
          <w:szCs w:val="40"/>
        </w:rPr>
        <w:t>M</w:t>
      </w:r>
      <w:r>
        <w:rPr>
          <w:rFonts w:cs="Arial" w:hAnsi="Arial" w:eastAsia="Arial" w:ascii="Arial"/>
          <w:color w:val="1D2486"/>
          <w:spacing w:val="0"/>
          <w:w w:val="78"/>
          <w:sz w:val="40"/>
          <w:szCs w:val="40"/>
        </w:rPr>
        <w:t>E</w:t>
      </w:r>
      <w:r>
        <w:rPr>
          <w:rFonts w:cs="Arial" w:hAnsi="Arial" w:eastAsia="Arial" w:ascii="Arial"/>
          <w:color w:val="1D2486"/>
          <w:spacing w:val="0"/>
          <w:w w:val="79"/>
          <w:sz w:val="40"/>
          <w:szCs w:val="40"/>
        </w:rPr>
        <w:t>N</w:t>
      </w:r>
      <w:r>
        <w:rPr>
          <w:rFonts w:cs="Arial" w:hAnsi="Arial" w:eastAsia="Arial" w:ascii="Arial"/>
          <w:color w:val="1D2486"/>
          <w:spacing w:val="0"/>
          <w:w w:val="99"/>
          <w:sz w:val="40"/>
          <w:szCs w:val="40"/>
        </w:rPr>
        <w:t>T</w:t>
      </w:r>
      <w:r>
        <w:rPr>
          <w:rFonts w:cs="Arial" w:hAnsi="Arial" w:eastAsia="Arial" w:ascii="Arial"/>
          <w:color w:val="1D2486"/>
          <w:spacing w:val="-52"/>
          <w:w w:val="100"/>
          <w:sz w:val="40"/>
          <w:szCs w:val="40"/>
        </w:rPr>
        <w:t> </w:t>
      </w:r>
      <w:r>
        <w:rPr>
          <w:rFonts w:cs="Arial" w:hAnsi="Arial" w:eastAsia="Arial" w:ascii="Arial"/>
          <w:i/>
          <w:color w:val="2B2B2B"/>
          <w:spacing w:val="0"/>
          <w:w w:val="178"/>
          <w:sz w:val="20"/>
          <w:szCs w:val="20"/>
        </w:rPr>
        <w:t>I</w:t>
      </w:r>
      <w:r>
        <w:rPr>
          <w:rFonts w:cs="Arial" w:hAnsi="Arial" w:eastAsia="Arial" w:ascii="Arial"/>
          <w:i/>
          <w:color w:val="2B2B2B"/>
          <w:spacing w:val="-7"/>
          <w:w w:val="178"/>
          <w:sz w:val="20"/>
          <w:szCs w:val="20"/>
        </w:rPr>
        <w:t> </w:t>
      </w:r>
      <w:r>
        <w:rPr>
          <w:rFonts w:cs="Arial" w:hAnsi="Arial" w:eastAsia="Arial" w:ascii="Arial"/>
          <w:color w:val="418E41"/>
          <w:spacing w:val="0"/>
          <w:w w:val="178"/>
          <w:sz w:val="16"/>
          <w:szCs w:val="16"/>
        </w:rPr>
        <w:t>I</w:t>
      </w:r>
      <w:r>
        <w:rPr>
          <w:rFonts w:cs="Arial" w:hAnsi="Arial" w:eastAsia="Arial" w:ascii="Arial"/>
          <w:color w:val="278528"/>
          <w:spacing w:val="0"/>
          <w:w w:val="178"/>
          <w:sz w:val="16"/>
          <w:szCs w:val="16"/>
        </w:rPr>
        <w:t>I</w:t>
      </w:r>
      <w:r>
        <w:rPr>
          <w:rFonts w:cs="Arial" w:hAnsi="Arial" w:eastAsia="Arial" w:ascii="Arial"/>
          <w:color w:val="278528"/>
          <w:spacing w:val="0"/>
          <w:w w:val="178"/>
          <w:sz w:val="16"/>
          <w:szCs w:val="16"/>
        </w:rPr>
        <w:t>  </w:t>
      </w:r>
      <w:r>
        <w:rPr>
          <w:rFonts w:cs="Arial" w:hAnsi="Arial" w:eastAsia="Arial" w:ascii="Arial"/>
          <w:color w:val="278528"/>
          <w:spacing w:val="44"/>
          <w:w w:val="178"/>
          <w:sz w:val="16"/>
          <w:szCs w:val="16"/>
        </w:rPr>
        <w:t> </w:t>
      </w:r>
      <w:r>
        <w:rPr>
          <w:rFonts w:cs="Arial" w:hAnsi="Arial" w:eastAsia="Arial" w:ascii="Arial"/>
          <w:color w:val="191919"/>
          <w:spacing w:val="0"/>
          <w:w w:val="100"/>
          <w:sz w:val="42"/>
          <w:szCs w:val="42"/>
        </w:rPr>
        <w:t>+</w:t>
      </w:r>
      <w:r>
        <w:rPr>
          <w:rFonts w:cs="Arial" w:hAnsi="Arial" w:eastAsia="Arial" w:ascii="Arial"/>
          <w:color w:val="191919"/>
          <w:spacing w:val="77"/>
          <w:w w:val="100"/>
          <w:sz w:val="42"/>
          <w:szCs w:val="42"/>
        </w:rPr>
        <w:t> </w:t>
      </w:r>
      <w:r>
        <w:rPr>
          <w:rFonts w:cs="Arial" w:hAnsi="Arial" w:eastAsia="Arial" w:ascii="Arial"/>
          <w:i/>
          <w:color w:val="702E80"/>
          <w:spacing w:val="0"/>
          <w:w w:val="103"/>
          <w:sz w:val="39"/>
          <w:szCs w:val="39"/>
        </w:rPr>
        <w:t>K</w:t>
      </w:r>
      <w:r>
        <w:rPr>
          <w:rFonts w:cs="Arial" w:hAnsi="Arial" w:eastAsia="Arial" w:ascii="Arial"/>
          <w:i/>
          <w:color w:val="702E80"/>
          <w:spacing w:val="0"/>
          <w:w w:val="83"/>
          <w:sz w:val="39"/>
          <w:szCs w:val="39"/>
        </w:rPr>
        <w:t>E</w:t>
      </w:r>
      <w:r>
        <w:rPr>
          <w:rFonts w:cs="Arial" w:hAnsi="Arial" w:eastAsia="Arial" w:ascii="Arial"/>
          <w:i/>
          <w:color w:val="702E80"/>
          <w:spacing w:val="0"/>
          <w:w w:val="90"/>
          <w:sz w:val="39"/>
          <w:szCs w:val="39"/>
        </w:rPr>
        <w:t>Y</w:t>
      </w:r>
      <w:r>
        <w:rPr>
          <w:rFonts w:cs="Arial" w:hAnsi="Arial" w:eastAsia="Arial" w:ascii="Arial"/>
          <w:i/>
          <w:color w:val="702E80"/>
          <w:spacing w:val="0"/>
          <w:w w:val="96"/>
          <w:sz w:val="39"/>
          <w:szCs w:val="39"/>
        </w:rPr>
        <w:t>_</w:t>
      </w:r>
      <w:r>
        <w:rPr>
          <w:rFonts w:cs="Arial" w:hAnsi="Arial" w:eastAsia="Arial" w:ascii="Arial"/>
          <w:i/>
          <w:color w:val="79418A"/>
          <w:spacing w:val="0"/>
          <w:w w:val="96"/>
          <w:sz w:val="39"/>
          <w:szCs w:val="39"/>
        </w:rPr>
        <w:t>F</w:t>
      </w:r>
      <w:r>
        <w:rPr>
          <w:rFonts w:cs="Arial" w:hAnsi="Arial" w:eastAsia="Arial" w:ascii="Arial"/>
          <w:i/>
          <w:color w:val="702E80"/>
          <w:spacing w:val="-1"/>
          <w:w w:val="194"/>
          <w:sz w:val="39"/>
          <w:szCs w:val="39"/>
        </w:rPr>
        <w:t>I</w:t>
      </w:r>
      <w:r>
        <w:rPr>
          <w:rFonts w:cs="Arial" w:hAnsi="Arial" w:eastAsia="Arial" w:ascii="Arial"/>
          <w:i/>
          <w:color w:val="702E80"/>
          <w:spacing w:val="0"/>
          <w:w w:val="81"/>
          <w:sz w:val="39"/>
          <w:szCs w:val="39"/>
        </w:rPr>
        <w:t>R</w:t>
      </w:r>
      <w:r>
        <w:rPr>
          <w:rFonts w:cs="Arial" w:hAnsi="Arial" w:eastAsia="Arial" w:ascii="Arial"/>
          <w:i/>
          <w:color w:val="702E80"/>
          <w:spacing w:val="0"/>
          <w:w w:val="85"/>
          <w:sz w:val="39"/>
          <w:szCs w:val="39"/>
        </w:rPr>
        <w:t>S</w:t>
      </w:r>
      <w:r>
        <w:rPr>
          <w:rFonts w:cs="Arial" w:hAnsi="Arial" w:eastAsia="Arial" w:ascii="Arial"/>
          <w:i/>
          <w:color w:val="702E80"/>
          <w:spacing w:val="0"/>
          <w:w w:val="101"/>
          <w:sz w:val="39"/>
          <w:szCs w:val="39"/>
        </w:rPr>
        <w:t>T</w:t>
      </w:r>
      <w:r>
        <w:rPr>
          <w:rFonts w:cs="Arial" w:hAnsi="Arial" w:eastAsia="Arial" w:ascii="Arial"/>
          <w:i/>
          <w:color w:val="702E80"/>
          <w:spacing w:val="0"/>
          <w:w w:val="81"/>
          <w:sz w:val="39"/>
          <w:szCs w:val="39"/>
        </w:rPr>
        <w:t>N</w:t>
      </w:r>
      <w:r>
        <w:rPr>
          <w:rFonts w:cs="Arial" w:hAnsi="Arial" w:eastAsia="Arial" w:ascii="Arial"/>
          <w:i/>
          <w:color w:val="702E80"/>
          <w:spacing w:val="0"/>
          <w:w w:val="68"/>
          <w:sz w:val="39"/>
          <w:szCs w:val="39"/>
        </w:rPr>
        <w:t>A</w:t>
      </w:r>
      <w:r>
        <w:rPr>
          <w:rFonts w:cs="Arial" w:hAnsi="Arial" w:eastAsia="Arial" w:ascii="Arial"/>
          <w:i/>
          <w:color w:val="702E80"/>
          <w:spacing w:val="0"/>
          <w:w w:val="84"/>
          <w:sz w:val="39"/>
          <w:szCs w:val="39"/>
        </w:rPr>
        <w:t>M</w:t>
      </w:r>
      <w:r>
        <w:rPr>
          <w:rFonts w:cs="Arial" w:hAnsi="Arial" w:eastAsia="Arial" w:ascii="Arial"/>
          <w:i/>
          <w:color w:val="702E80"/>
          <w:spacing w:val="0"/>
          <w:w w:val="88"/>
          <w:sz w:val="39"/>
          <w:szCs w:val="39"/>
        </w:rPr>
        <w:t>E</w:t>
      </w:r>
      <w:r>
        <w:rPr>
          <w:rFonts w:cs="Arial" w:hAnsi="Arial" w:eastAsia="Arial" w:ascii="Arial"/>
          <w:i/>
          <w:color w:val="702E80"/>
          <w:spacing w:val="0"/>
          <w:w w:val="100"/>
          <w:sz w:val="39"/>
          <w:szCs w:val="39"/>
        </w:rPr>
        <w:t> </w:t>
      </w:r>
      <w:r>
        <w:rPr>
          <w:rFonts w:cs="Arial" w:hAnsi="Arial" w:eastAsia="Arial" w:ascii="Arial"/>
          <w:i/>
          <w:color w:val="702E80"/>
          <w:spacing w:val="6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2B2B2B"/>
          <w:spacing w:val="0"/>
          <w:w w:val="100"/>
          <w:sz w:val="42"/>
          <w:szCs w:val="42"/>
        </w:rPr>
        <w:t>+</w:t>
      </w:r>
      <w:r>
        <w:rPr>
          <w:rFonts w:cs="Arial" w:hAnsi="Arial" w:eastAsia="Arial" w:ascii="Arial"/>
          <w:color w:val="2B2B2B"/>
          <w:spacing w:val="109"/>
          <w:w w:val="100"/>
          <w:sz w:val="42"/>
          <w:szCs w:val="42"/>
        </w:rPr>
        <w:t> </w:t>
      </w:r>
      <w:r>
        <w:rPr>
          <w:rFonts w:cs="Arial" w:hAnsi="Arial" w:eastAsia="Arial" w:ascii="Arial"/>
          <w:color w:val="418E41"/>
          <w:spacing w:val="0"/>
          <w:w w:val="184"/>
          <w:sz w:val="16"/>
          <w:szCs w:val="16"/>
        </w:rPr>
        <w:t>I</w:t>
      </w:r>
      <w:r>
        <w:rPr>
          <w:rFonts w:cs="Arial" w:hAnsi="Arial" w:eastAsia="Arial" w:ascii="Arial"/>
          <w:color w:val="418E41"/>
          <w:spacing w:val="0"/>
          <w:w w:val="184"/>
          <w:sz w:val="16"/>
          <w:szCs w:val="16"/>
        </w:rPr>
        <w:t>I</w:t>
      </w:r>
      <w:r>
        <w:rPr>
          <w:rFonts w:cs="Arial" w:hAnsi="Arial" w:eastAsia="Arial" w:ascii="Arial"/>
          <w:color w:val="418E41"/>
          <w:spacing w:val="0"/>
          <w:w w:val="184"/>
          <w:sz w:val="16"/>
          <w:szCs w:val="16"/>
        </w:rPr>
        <w:t>  </w:t>
      </w:r>
      <w:r>
        <w:rPr>
          <w:rFonts w:cs="Arial" w:hAnsi="Arial" w:eastAsia="Arial" w:ascii="Arial"/>
          <w:color w:val="418E41"/>
          <w:spacing w:val="11"/>
          <w:w w:val="18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2B2B2B"/>
          <w:spacing w:val="0"/>
          <w:w w:val="75"/>
          <w:sz w:val="43"/>
          <w:szCs w:val="43"/>
        </w:rPr>
        <w:t>T</w:t>
      </w:r>
      <w:r>
        <w:rPr>
          <w:rFonts w:cs="Times New Roman" w:hAnsi="Times New Roman" w:eastAsia="Times New Roman" w:ascii="Times New Roman"/>
          <w:color w:val="2B2B2B"/>
          <w:spacing w:val="0"/>
          <w:w w:val="75"/>
          <w:sz w:val="43"/>
          <w:szCs w:val="43"/>
        </w:rPr>
        <w:t>E</w:t>
      </w:r>
      <w:r>
        <w:rPr>
          <w:rFonts w:cs="Times New Roman" w:hAnsi="Times New Roman" w:eastAsia="Times New Roman" w:ascii="Times New Roman"/>
          <w:color w:val="2B2B2B"/>
          <w:spacing w:val="0"/>
          <w:w w:val="75"/>
          <w:sz w:val="43"/>
          <w:szCs w:val="43"/>
        </w:rPr>
        <w:t>XT</w:t>
      </w:r>
      <w:r>
        <w:rPr>
          <w:rFonts w:cs="Times New Roman" w:hAnsi="Times New Roman" w:eastAsia="Times New Roman" w:ascii="Times New Roman"/>
          <w:color w:val="2B2B2B"/>
          <w:spacing w:val="0"/>
          <w:w w:val="75"/>
          <w:sz w:val="43"/>
          <w:szCs w:val="43"/>
        </w:rPr>
        <w:t>   </w:t>
      </w:r>
      <w:r>
        <w:rPr>
          <w:rFonts w:cs="Times New Roman" w:hAnsi="Times New Roman" w:eastAsia="Times New Roman" w:ascii="Times New Roman"/>
          <w:color w:val="2B2B2B"/>
          <w:spacing w:val="46"/>
          <w:w w:val="75"/>
          <w:sz w:val="43"/>
          <w:szCs w:val="43"/>
        </w:rPr>
        <w:t> </w:t>
      </w:r>
      <w:r>
        <w:rPr>
          <w:rFonts w:cs="Times New Roman" w:hAnsi="Times New Roman" w:eastAsia="Times New Roman" w:ascii="Times New Roman"/>
          <w:color w:val="2B2B2B"/>
          <w:spacing w:val="0"/>
          <w:w w:val="75"/>
          <w:sz w:val="43"/>
          <w:szCs w:val="43"/>
        </w:rPr>
        <w:t>)</w:t>
      </w:r>
      <w:r>
        <w:rPr>
          <w:rFonts w:cs="Times New Roman" w:hAnsi="Times New Roman" w:eastAsia="Times New Roman" w:ascii="Times New Roman"/>
          <w:color w:val="2B2B2B"/>
          <w:spacing w:val="41"/>
          <w:w w:val="75"/>
          <w:sz w:val="43"/>
          <w:szCs w:val="43"/>
        </w:rPr>
        <w:t> </w:t>
      </w:r>
      <w:r>
        <w:rPr>
          <w:rFonts w:cs="Times New Roman" w:hAnsi="Times New Roman" w:eastAsia="Times New Roman" w:ascii="Times New Roman"/>
          <w:color w:val="2B2B2B"/>
          <w:spacing w:val="0"/>
          <w:w w:val="75"/>
          <w:sz w:val="43"/>
          <w:szCs w:val="43"/>
        </w:rPr>
        <w:t>;</w:t>
      </w:r>
      <w:r>
        <w:rPr>
          <w:rFonts w:cs="Times New Roman" w:hAnsi="Times New Roman" w:eastAsia="Times New Roman" w:ascii="Times New Roman"/>
          <w:color w:val="2B2B2B"/>
          <w:spacing w:val="26"/>
          <w:w w:val="75"/>
          <w:sz w:val="43"/>
          <w:szCs w:val="43"/>
        </w:rPr>
        <w:t> </w:t>
      </w:r>
      <w:r>
        <w:rPr>
          <w:rFonts w:cs="Arial" w:hAnsi="Arial" w:eastAsia="Arial" w:ascii="Arial"/>
          <w:color w:val="278528"/>
          <w:spacing w:val="0"/>
          <w:w w:val="148"/>
          <w:sz w:val="16"/>
          <w:szCs w:val="16"/>
        </w:rPr>
        <w:t>I</w:t>
      </w:r>
      <w:r>
        <w:rPr>
          <w:rFonts w:cs="Arial" w:hAnsi="Arial" w:eastAsia="Arial" w:ascii="Arial"/>
          <w:color w:val="418E41"/>
          <w:spacing w:val="0"/>
          <w:w w:val="222"/>
          <w:sz w:val="16"/>
          <w:szCs w:val="16"/>
        </w:rPr>
        <w:t>I</w:t>
      </w:r>
      <w:r>
        <w:rPr>
          <w:rFonts w:cs="Arial" w:hAnsi="Arial" w:eastAsia="Arial" w:ascii="Arial"/>
          <w:color w:val="2B2B2B"/>
          <w:spacing w:val="0"/>
          <w:w w:val="414"/>
          <w:sz w:val="16"/>
          <w:szCs w:val="16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pict>
          <v:group style="position:absolute;margin-left:82.32pt;margin-top:189.84pt;width:795.36pt;height:346.08pt;mso-position-horizontal-relative:page;mso-position-vertical-relative:page;z-index:-2175" coordorigin="1646,3797" coordsize="15907,6922">
            <v:shape type="#_x0000_t75" style="position:absolute;left:1661;top:3811;width:14712;height:2270">
              <v:imagedata o:title="" r:id="rId77"/>
            </v:shape>
            <v:shape style="position:absolute;left:1654;top:3804;width:14726;height:2285" coordorigin="1654,3804" coordsize="14726,2285" path="m1654,6089l16380,6089,16380,3804,1654,3804,1654,6089xe" filled="f" stroked="t" strokeweight="0.72pt" strokecolor="#17347C">
              <v:path arrowok="t"/>
            </v:shape>
            <v:shape type="#_x0000_t75" style="position:absolute;left:1661;top:6024;width:15878;height:4680">
              <v:imagedata o:title="" r:id="rId78"/>
            </v:shape>
            <v:shape style="position:absolute;left:1654;top:6017;width:15893;height:4694" coordorigin="1654,6017" coordsize="15893,4694" path="m1654,10711l17546,10711,17546,6017,1654,6017,1654,10711xe" filled="f" stroked="t" strokeweight="0.72pt" strokecolor="#17347C">
              <v:path arrowok="t"/>
            </v:shape>
            <w10:wrap type="none"/>
          </v:group>
        </w:pict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2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la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ju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: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6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kel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Dat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seH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lp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spacing w:lineRule="exact" w:line="620"/>
        <w:ind w:left="973"/>
      </w:pPr>
      <w:r>
        <w:rPr>
          <w:rFonts w:cs="Arial" w:hAnsi="Arial" w:eastAsia="Arial" w:ascii="Arial"/>
          <w:b/>
          <w:color w:val="17347C"/>
          <w:spacing w:val="0"/>
          <w:w w:val="100"/>
          <w:position w:val="-1"/>
          <w:sz w:val="56"/>
          <w:szCs w:val="56"/>
        </w:rPr>
        <w:t>3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ind w:left="973"/>
        <w:sectPr>
          <w:pgMar w:header="53" w:footer="0" w:top="2040" w:bottom="280" w:left="0" w:right="0"/>
          <w:headerReference w:type="default" r:id="rId76"/>
          <w:pgSz w:w="19200" w:h="10800" w:orient="landscape"/>
        </w:sectPr>
      </w:pPr>
      <w:r>
        <w:rPr>
          <w:rFonts w:cs="Arial" w:hAnsi="Arial" w:eastAsia="Arial" w:ascii="Arial"/>
          <w:b/>
          <w:color w:val="17347C"/>
          <w:spacing w:val="0"/>
          <w:w w:val="100"/>
          <w:sz w:val="56"/>
          <w:szCs w:val="56"/>
        </w:rPr>
        <w:t>4</w:t>
      </w:r>
      <w:r>
        <w:rPr>
          <w:rFonts w:cs="Arial" w:hAnsi="Arial" w:eastAsia="Arial" w:ascii="Arial"/>
          <w:color w:val="000000"/>
          <w:spacing w:val="0"/>
          <w:w w:val="100"/>
          <w:sz w:val="56"/>
          <w:szCs w:val="56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pict>
          <v:shape type="#_x0000_t75" style="position:absolute;margin-left:86.16pt;margin-top:41.8069pt;width:787.68pt;height:367.68pt;mso-position-horizontal-relative:page;mso-position-vertical-relative:paragraph;z-index:-2174">
            <v:imagedata o:title="" r:id="rId79"/>
          </v:shape>
        </w:pic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2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la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ju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6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kel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Dat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seH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lp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ind w:left="973"/>
        <w:sectPr>
          <w:pgMar w:header="53" w:footer="0" w:top="2040" w:bottom="0" w:left="0" w:right="0"/>
          <w:pgSz w:w="19200" w:h="10800" w:orient="landscape"/>
        </w:sectPr>
      </w:pPr>
      <w:r>
        <w:rPr>
          <w:rFonts w:cs="Arial" w:hAnsi="Arial" w:eastAsia="Arial" w:ascii="Arial"/>
          <w:b/>
          <w:color w:val="17347C"/>
          <w:spacing w:val="0"/>
          <w:w w:val="100"/>
          <w:sz w:val="56"/>
          <w:szCs w:val="56"/>
        </w:rPr>
        <w:t>5</w:t>
      </w:r>
      <w:r>
        <w:rPr>
          <w:rFonts w:cs="Arial" w:hAnsi="Arial" w:eastAsia="Arial" w:ascii="Arial"/>
          <w:color w:val="000000"/>
          <w:spacing w:val="0"/>
          <w:w w:val="100"/>
          <w:sz w:val="56"/>
          <w:szCs w:val="56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2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la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ju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6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kel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Dat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seH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lp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ind w:left="860"/>
        <w:sectPr>
          <w:pgMar w:header="53" w:footer="0" w:top="2040" w:bottom="0" w:left="0" w:right="0"/>
          <w:pgSz w:w="19200" w:h="10800" w:orient="landscape"/>
        </w:sectPr>
      </w:pPr>
      <w:r>
        <w:pict>
          <v:shape type="#_x0000_t75" style="position:absolute;margin-left:66pt;margin-top:-8.31639pt;width:765.6pt;height:381.36pt;mso-position-horizontal-relative:page;mso-position-vertical-relative:paragraph;z-index:-2173">
            <v:imagedata o:title="" r:id="rId80"/>
          </v:shape>
        </w:pict>
      </w:r>
      <w:r>
        <w:rPr>
          <w:rFonts w:cs="Arial" w:hAnsi="Arial" w:eastAsia="Arial" w:ascii="Arial"/>
          <w:b/>
          <w:color w:val="17347C"/>
          <w:spacing w:val="0"/>
          <w:w w:val="100"/>
          <w:sz w:val="56"/>
          <w:szCs w:val="56"/>
        </w:rPr>
        <w:t>6</w:t>
      </w:r>
      <w:r>
        <w:rPr>
          <w:rFonts w:cs="Arial" w:hAnsi="Arial" w:eastAsia="Arial" w:ascii="Arial"/>
          <w:color w:val="000000"/>
          <w:spacing w:val="0"/>
          <w:w w:val="100"/>
          <w:sz w:val="56"/>
          <w:szCs w:val="56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pict>
          <v:group style="position:absolute;margin-left:139.92pt;margin-top:160.32pt;width:320.3pt;height:370.08pt;mso-position-horizontal-relative:page;mso-position-vertical-relative:page;z-index:-2172" coordorigin="2798,3206" coordsize="6406,7402">
            <v:shape type="#_x0000_t75" style="position:absolute;left:2798;top:3206;width:4598;height:7402">
              <v:imagedata o:title="" r:id="rId81"/>
            </v:shape>
            <v:shape style="position:absolute;left:6391;top:3917;width:2801;height:120" coordorigin="6391,3917" coordsize="2801,120" path="m9091,3988l9071,3987,9071,4037,9192,3979,9091,3988xe" filled="t" fillcolor="#70B3E4" stroked="f">
              <v:path arrowok="t"/>
              <v:fill/>
            </v:shape>
            <v:shape style="position:absolute;left:6391;top:3917;width:2801;height:120" coordorigin="6391,3917" coordsize="2801,120" path="m9092,3968l9072,3917,9072,3967,9092,3968xe" filled="t" fillcolor="#70B3E4" stroked="f">
              <v:path arrowok="t"/>
              <v:fill/>
            </v:shape>
            <v:shape style="position:absolute;left:6391;top:3917;width:2801;height:120" coordorigin="6391,3917" coordsize="2801,120" path="m6391,3938l6391,3958,9071,3987,9091,3988,9192,3979,9072,3917,9092,3968,9072,3967,6391,3938xe" filled="t" fillcolor="#70B3E4" stroked="f">
              <v:path arrowok="t"/>
              <v:fill/>
            </v:shape>
            <v:shape style="position:absolute;left:3593;top:4485;width:5601;height:133" coordorigin="3593,4485" coordsize="5601,133" path="m9093,4568l9073,4568,9073,4618,9194,4559,9093,4568xe" filled="t" fillcolor="#70B3E4" stroked="f">
              <v:path arrowok="t"/>
              <v:fill/>
            </v:shape>
            <v:shape style="position:absolute;left:3593;top:4485;width:5601;height:133" coordorigin="3593,4485" coordsize="5601,133" path="m9094,4548l9074,4498,9074,4548,9094,4548xe" filled="t" fillcolor="#70B3E4" stroked="f">
              <v:path arrowok="t"/>
              <v:fill/>
            </v:shape>
            <v:shape style="position:absolute;left:3593;top:4485;width:5601;height:133" coordorigin="3593,4485" coordsize="5601,133" path="m3593,4485l3593,4505,9073,4568,9093,4568,9194,4559,9074,4498,9094,4548,9074,4548,3593,4485xe" filled="t" fillcolor="#70B3E4" stroked="f">
              <v:path arrowok="t"/>
              <v:fill/>
            </v:shape>
            <v:shape style="position:absolute;left:3593;top:5162;width:5601;height:136" coordorigin="3593,5162" coordsize="5601,136" path="m9093,5248l9073,5248,9073,5298,9194,5239,9093,5248xe" filled="t" fillcolor="#70B3E4" stroked="f">
              <v:path arrowok="t"/>
              <v:fill/>
            </v:shape>
            <v:shape style="position:absolute;left:3593;top:5162;width:5601;height:136" coordorigin="3593,5162" coordsize="5601,136" path="m9094,5228l9074,5178,9074,5228,9094,5228xe" filled="t" fillcolor="#70B3E4" stroked="f">
              <v:path arrowok="t"/>
              <v:fill/>
            </v:shape>
            <v:shape style="position:absolute;left:3593;top:5162;width:5601;height:136" coordorigin="3593,5162" coordsize="5601,136" path="m3593,5162l3593,5182,9073,5248,9093,5248,9194,5239,9074,5178,9094,5228,9074,5228,3593,5162xe" filled="t" fillcolor="#70B3E4" stroked="f">
              <v:path arrowok="t"/>
              <v:fill/>
            </v:shape>
            <v:shape style="position:absolute;left:5066;top:5842;width:4127;height:120" coordorigin="5066,5842" coordsize="4127,120" path="m9093,5912l9073,5912,9072,5962,9193,5903,9093,5912xe" filled="t" fillcolor="#70B3E4" stroked="f">
              <v:path arrowok="t"/>
              <v:fill/>
            </v:shape>
            <v:shape style="position:absolute;left:5066;top:5842;width:4127;height:120" coordorigin="5066,5842" coordsize="4127,120" path="m9093,5892l9074,5842,9073,5892,9093,5892xe" filled="t" fillcolor="#70B3E4" stroked="f">
              <v:path arrowok="t"/>
              <v:fill/>
            </v:shape>
            <v:shape style="position:absolute;left:5066;top:5842;width:4127;height:120" coordorigin="5066,5842" coordsize="4127,120" path="m5067,5844l5066,5864,9073,5912,9093,5912,9193,5903,9074,5842,9093,5892,9073,5892,5067,5844xe" filled="t" fillcolor="#70B3E4" stroked="f">
              <v:path arrowok="t"/>
              <v:fill/>
            </v:shape>
            <v:shape style="position:absolute;left:2844;top:6413;width:6350;height:120" coordorigin="2844,6413" coordsize="6350,120" path="m9094,6483l9074,6483,9074,6533,9194,6474,9094,6483xe" filled="t" fillcolor="#70B3E4" stroked="f">
              <v:path arrowok="t"/>
              <v:fill/>
            </v:shape>
            <v:shape style="position:absolute;left:2844;top:6413;width:6350;height:120" coordorigin="2844,6413" coordsize="6350,120" path="m9094,6463l9075,6413,9074,6463,9094,6463xe" filled="t" fillcolor="#70B3E4" stroked="f">
              <v:path arrowok="t"/>
              <v:fill/>
            </v:shape>
            <v:shape style="position:absolute;left:2844;top:6413;width:6350;height:120" coordorigin="2844,6413" coordsize="6350,120" path="m2844,6415l2844,6435,9074,6483,9094,6483,9194,6474,9075,6413,9094,6463,9074,6463,2844,6415xe" filled="t" fillcolor="#70B3E4" stroked="f">
              <v:path arrowok="t"/>
              <v:fill/>
            </v:shape>
            <w10:wrap type="none"/>
          </v:group>
        </w:pict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3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: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Mo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4"/>
          <w:w w:val="100"/>
          <w:position w:val="-2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ika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5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la</w:t>
      </w:r>
      <w:r>
        <w:rPr>
          <w:rFonts w:cs="Arial" w:hAnsi="Arial" w:eastAsia="Arial" w:ascii="Arial"/>
          <w:color w:val="17347C"/>
          <w:spacing w:val="-4"/>
          <w:w w:val="100"/>
          <w:position w:val="-2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4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ses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4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2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ikut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14"/>
        <w:ind w:left="9290" w:right="8386"/>
      </w:pPr>
      <w:r>
        <w:rPr>
          <w:rFonts w:cs="Arial" w:hAnsi="Arial" w:eastAsia="Arial" w:ascii="Arial"/>
          <w:color w:val="17347C"/>
          <w:spacing w:val="-42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x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-4"/>
          <w:w w:val="100"/>
          <w:sz w:val="36"/>
          <w:szCs w:val="36"/>
        </w:rPr>
        <w:t>V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w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36"/>
          <w:szCs w:val="36"/>
        </w:rPr>
        <w:jc w:val="both"/>
        <w:spacing w:lineRule="auto" w:line="390"/>
        <w:ind w:left="9337" w:right="5065"/>
      </w:pP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-42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x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,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denga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-2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=</w:t>
      </w:r>
      <w:r>
        <w:rPr>
          <w:rFonts w:cs="Arial" w:hAnsi="Arial" w:eastAsia="Arial" w:ascii="Arial"/>
          <w:color w:val="17347C"/>
          <w:spacing w:val="3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b/>
          <w:color w:val="17347C"/>
          <w:spacing w:val="0"/>
          <w:w w:val="100"/>
          <w:sz w:val="36"/>
          <w:szCs w:val="36"/>
        </w:rPr>
        <w:t>tn</w:t>
      </w:r>
      <w:r>
        <w:rPr>
          <w:rFonts w:cs="Arial" w:hAnsi="Arial" w:eastAsia="Arial" w:ascii="Arial"/>
          <w:b/>
          <w:color w:val="17347C"/>
          <w:spacing w:val="2"/>
          <w:w w:val="100"/>
          <w:sz w:val="36"/>
          <w:szCs w:val="36"/>
        </w:rPr>
        <w:t>a</w:t>
      </w:r>
      <w:r>
        <w:rPr>
          <w:rFonts w:cs="Arial" w:hAnsi="Arial" w:eastAsia="Arial" w:ascii="Arial"/>
          <w:b/>
          <w:color w:val="17347C"/>
          <w:spacing w:val="1"/>
          <w:w w:val="100"/>
          <w:sz w:val="36"/>
          <w:szCs w:val="36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b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Bu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,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denga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=</w:t>
      </w:r>
      <w:r>
        <w:rPr>
          <w:rFonts w:cs="Arial" w:hAnsi="Arial" w:eastAsia="Arial" w:ascii="Arial"/>
          <w:color w:val="17347C"/>
          <w:spacing w:val="3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36"/>
          <w:szCs w:val="36"/>
        </w:rPr>
        <w:t>btnSt</w:t>
      </w:r>
      <w:r>
        <w:rPr>
          <w:rFonts w:cs="Arial" w:hAnsi="Arial" w:eastAsia="Arial" w:ascii="Arial"/>
          <w:b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36"/>
          <w:szCs w:val="36"/>
        </w:rPr>
        <w:t>re</w:t>
      </w:r>
      <w:r>
        <w:rPr>
          <w:rFonts w:cs="Arial" w:hAnsi="Arial" w:eastAsia="Arial" w:ascii="Arial"/>
          <w:b/>
          <w:color w:val="17347C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,</w:t>
      </w:r>
      <w:r>
        <w:rPr>
          <w:rFonts w:cs="Arial" w:hAnsi="Arial" w:eastAsia="Arial" w:ascii="Arial"/>
          <w:color w:val="17347C"/>
          <w:spacing w:val="-6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denga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=</w:t>
      </w:r>
      <w:r>
        <w:rPr>
          <w:rFonts w:cs="Arial" w:hAnsi="Arial" w:eastAsia="Arial" w:ascii="Arial"/>
          <w:color w:val="17347C"/>
          <w:spacing w:val="3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36"/>
          <w:szCs w:val="36"/>
        </w:rPr>
        <w:t>bt</w:t>
      </w:r>
      <w:r>
        <w:rPr>
          <w:rFonts w:cs="Arial" w:hAnsi="Arial" w:eastAsia="Arial" w:ascii="Arial"/>
          <w:b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36"/>
          <w:szCs w:val="36"/>
        </w:rPr>
        <w:t>g</w:t>
      </w:r>
      <w:r>
        <w:rPr>
          <w:rFonts w:cs="Arial" w:hAnsi="Arial" w:eastAsia="Arial" w:ascii="Arial"/>
          <w:b/>
          <w:color w:val="17347C"/>
          <w:spacing w:val="2"/>
          <w:w w:val="100"/>
          <w:sz w:val="36"/>
          <w:szCs w:val="36"/>
        </w:rPr>
        <w:t>e</w:t>
      </w:r>
      <w:r>
        <w:rPr>
          <w:rFonts w:cs="Arial" w:hAnsi="Arial" w:eastAsia="Arial" w:ascii="Arial"/>
          <w:b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both"/>
        <w:spacing w:lineRule="exact" w:line="300"/>
        <w:ind w:left="9337" w:right="4742"/>
      </w:pPr>
      <w:r>
        <w:rPr>
          <w:rFonts w:cs="Arial" w:hAnsi="Arial" w:eastAsia="Arial" w:ascii="Arial"/>
          <w:color w:val="17347C"/>
          <w:spacing w:val="-42"/>
          <w:w w:val="100"/>
          <w:position w:val="1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7"/>
          <w:w w:val="100"/>
          <w:position w:val="1"/>
          <w:sz w:val="36"/>
          <w:szCs w:val="36"/>
        </w:rPr>
        <w:t>x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-4"/>
          <w:w w:val="100"/>
          <w:position w:val="1"/>
          <w:sz w:val="36"/>
          <w:szCs w:val="36"/>
        </w:rPr>
        <w:t>V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-23"/>
          <w:w w:val="100"/>
          <w:position w:val="1"/>
          <w:sz w:val="36"/>
          <w:szCs w:val="36"/>
        </w:rPr>
        <w:t>w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36"/>
          <w:szCs w:val="36"/>
        </w:rPr>
        <w:t>,</w:t>
      </w:r>
      <w:r>
        <w:rPr>
          <w:rFonts w:cs="Arial" w:hAnsi="Arial" w:eastAsia="Arial" w:ascii="Arial"/>
          <w:color w:val="17347C"/>
          <w:spacing w:val="7"/>
          <w:w w:val="100"/>
          <w:position w:val="1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36"/>
          <w:szCs w:val="36"/>
        </w:rPr>
        <w:t>denga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-6"/>
          <w:w w:val="100"/>
          <w:position w:val="1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36"/>
          <w:szCs w:val="36"/>
        </w:rPr>
        <w:t>d</w:t>
      </w:r>
      <w:r>
        <w:rPr>
          <w:rFonts w:cs="Arial" w:hAnsi="Arial" w:eastAsia="Arial" w:ascii="Arial"/>
          <w:color w:val="17347C"/>
          <w:spacing w:val="-3"/>
          <w:w w:val="100"/>
          <w:position w:val="1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36"/>
          <w:szCs w:val="36"/>
        </w:rPr>
        <w:t>=</w:t>
      </w:r>
      <w:r>
        <w:rPr>
          <w:rFonts w:cs="Arial" w:hAnsi="Arial" w:eastAsia="Arial" w:ascii="Arial"/>
          <w:color w:val="17347C"/>
          <w:spacing w:val="3"/>
          <w:w w:val="100"/>
          <w:position w:val="1"/>
          <w:sz w:val="36"/>
          <w:szCs w:val="36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position w:val="1"/>
          <w:sz w:val="36"/>
          <w:szCs w:val="36"/>
        </w:rPr>
        <w:t>t</w:t>
      </w:r>
      <w:r>
        <w:rPr>
          <w:rFonts w:cs="Arial" w:hAnsi="Arial" w:eastAsia="Arial" w:ascii="Arial"/>
          <w:b/>
          <w:color w:val="17347C"/>
          <w:spacing w:val="-3"/>
          <w:w w:val="100"/>
          <w:position w:val="1"/>
          <w:sz w:val="36"/>
          <w:szCs w:val="36"/>
        </w:rPr>
        <w:t>v</w:t>
      </w:r>
      <w:r>
        <w:rPr>
          <w:rFonts w:cs="Arial" w:hAnsi="Arial" w:eastAsia="Arial" w:ascii="Arial"/>
          <w:b/>
          <w:color w:val="17347C"/>
          <w:spacing w:val="0"/>
          <w:w w:val="100"/>
          <w:position w:val="1"/>
          <w:sz w:val="36"/>
          <w:szCs w:val="36"/>
        </w:rPr>
        <w:t>n</w:t>
      </w:r>
      <w:r>
        <w:rPr>
          <w:rFonts w:cs="Arial" w:hAnsi="Arial" w:eastAsia="Arial" w:ascii="Arial"/>
          <w:b/>
          <w:color w:val="17347C"/>
          <w:spacing w:val="2"/>
          <w:w w:val="100"/>
          <w:position w:val="1"/>
          <w:sz w:val="36"/>
          <w:szCs w:val="36"/>
        </w:rPr>
        <w:t>a</w:t>
      </w:r>
      <w:r>
        <w:rPr>
          <w:rFonts w:cs="Arial" w:hAnsi="Arial" w:eastAsia="Arial" w:ascii="Arial"/>
          <w:b/>
          <w:color w:val="17347C"/>
          <w:spacing w:val="1"/>
          <w:w w:val="100"/>
          <w:position w:val="1"/>
          <w:sz w:val="36"/>
          <w:szCs w:val="36"/>
        </w:rPr>
        <w:t>m</w:t>
      </w:r>
      <w:r>
        <w:rPr>
          <w:rFonts w:cs="Arial" w:hAnsi="Arial" w:eastAsia="Arial" w:ascii="Arial"/>
          <w:b/>
          <w:color w:val="17347C"/>
          <w:spacing w:val="1"/>
          <w:w w:val="100"/>
          <w:position w:val="1"/>
          <w:sz w:val="36"/>
          <w:szCs w:val="36"/>
        </w:rPr>
        <w:t>e</w:t>
      </w:r>
      <w:r>
        <w:rPr>
          <w:rFonts w:cs="Arial" w:hAnsi="Arial" w:eastAsia="Arial" w:ascii="Arial"/>
          <w:b/>
          <w:color w:val="17347C"/>
          <w:spacing w:val="0"/>
          <w:w w:val="100"/>
          <w:position w:val="1"/>
          <w:sz w:val="36"/>
          <w:szCs w:val="36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6"/>
          <w:szCs w:val="36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9337"/>
        <w:sectPr>
          <w:pgMar w:header="53" w:footer="0" w:top="2040" w:bottom="280" w:left="0" w:right="0"/>
          <w:pgSz w:w="19200" w:h="10800" w:orient="landscape"/>
        </w:sectPr>
      </w:pP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-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-&gt;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36"/>
          <w:szCs w:val="36"/>
        </w:rPr>
        <w:t>y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pict>
          <v:group style="position:absolute;margin-left:71.76pt;margin-top:162.48pt;width:884.4pt;height:373.92pt;mso-position-horizontal-relative:page;mso-position-vertical-relative:page;z-index:-2171" coordorigin="1435,3250" coordsize="17688,7478">
            <v:shape type="#_x0000_t75" style="position:absolute;left:1435;top:3250;width:12494;height:4589">
              <v:imagedata o:title="" r:id="rId82"/>
            </v:shape>
            <v:shape type="#_x0000_t75" style="position:absolute;left:8578;top:7541;width:10546;height:3187">
              <v:imagedata o:title="" r:id="rId83"/>
            </v:shape>
            <w10:wrap type="none"/>
          </v:group>
        </w:pict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4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Mo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4"/>
          <w:w w:val="100"/>
          <w:position w:val="-1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ika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1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kel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Main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cti</w:t>
      </w:r>
      <w:r>
        <w:rPr>
          <w:rFonts w:cs="Arial" w:hAnsi="Arial" w:eastAsia="Arial" w:ascii="Arial"/>
          <w:color w:val="17347C"/>
          <w:spacing w:val="-5"/>
          <w:w w:val="100"/>
          <w:position w:val="-1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ity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spacing w:lineRule="exact" w:line="620"/>
        <w:ind w:left="973"/>
      </w:pPr>
      <w:r>
        <w:rPr>
          <w:rFonts w:cs="Arial" w:hAnsi="Arial" w:eastAsia="Arial" w:ascii="Arial"/>
          <w:b/>
          <w:color w:val="17347C"/>
          <w:spacing w:val="0"/>
          <w:w w:val="100"/>
          <w:position w:val="-2"/>
          <w:sz w:val="56"/>
          <w:szCs w:val="56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6"/>
          <w:szCs w:val="56"/>
        </w:rPr>
        <w:jc w:val="center"/>
        <w:spacing w:lineRule="exact" w:line="620"/>
        <w:ind w:left="8057" w:right="10706"/>
        <w:sectPr>
          <w:pgMar w:header="53" w:footer="0" w:top="2040" w:bottom="280" w:left="0" w:right="0"/>
          <w:pgSz w:w="19200" w:h="10800" w:orient="landscape"/>
        </w:sectPr>
      </w:pPr>
      <w:r>
        <w:rPr>
          <w:rFonts w:cs="Arial" w:hAnsi="Arial" w:eastAsia="Arial" w:ascii="Arial"/>
          <w:b/>
          <w:color w:val="17347C"/>
          <w:spacing w:val="0"/>
          <w:w w:val="100"/>
          <w:position w:val="-1"/>
          <w:sz w:val="56"/>
          <w:szCs w:val="56"/>
        </w:rPr>
        <w:t>2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56"/>
          <w:szCs w:val="56"/>
        </w:rPr>
        <w:jc w:val="center"/>
        <w:spacing w:lineRule="exact" w:line="540"/>
        <w:ind w:left="6355" w:right="12408"/>
      </w:pPr>
      <w:r>
        <w:pict>
          <v:shape type="#_x0000_t75" style="position:absolute;margin-left:338.16pt;margin-top:2.42354pt;width:618pt;height:426.96pt;mso-position-horizontal-relative:page;mso-position-vertical-relative:paragraph;z-index:-2170">
            <v:imagedata o:title="" r:id="rId84"/>
          </v:shape>
        </w:pict>
      </w:r>
      <w:r>
        <w:rPr>
          <w:rFonts w:cs="Arial" w:hAnsi="Arial" w:eastAsia="Arial" w:ascii="Arial"/>
          <w:b/>
          <w:color w:val="17347C"/>
          <w:spacing w:val="0"/>
          <w:w w:val="100"/>
          <w:position w:val="-8"/>
          <w:sz w:val="56"/>
          <w:szCs w:val="56"/>
        </w:rPr>
        <w:t>3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400"/>
        <w:ind w:left="1580"/>
      </w:pPr>
      <w:r>
        <w:rPr>
          <w:rFonts w:cs="Arial" w:hAnsi="Arial" w:eastAsia="Arial" w:ascii="Arial"/>
          <w:color w:val="17347C"/>
          <w:spacing w:val="1"/>
          <w:w w:val="100"/>
          <w:position w:val="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position w:val="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2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3"/>
          <w:w w:val="100"/>
          <w:position w:val="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2"/>
          <w:sz w:val="48"/>
          <w:szCs w:val="48"/>
        </w:rPr>
        <w:t>4</w:t>
      </w:r>
      <w:r>
        <w:rPr>
          <w:rFonts w:cs="Arial" w:hAnsi="Arial" w:eastAsia="Arial" w:ascii="Arial"/>
          <w:color w:val="17347C"/>
          <w:spacing w:val="0"/>
          <w:w w:val="100"/>
          <w:position w:val="2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2"/>
          <w:w w:val="100"/>
          <w:position w:val="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2"/>
          <w:sz w:val="48"/>
          <w:szCs w:val="48"/>
        </w:rPr>
        <w:t>la</w:t>
      </w:r>
      <w:r>
        <w:rPr>
          <w:rFonts w:cs="Arial" w:hAnsi="Arial" w:eastAsia="Arial" w:ascii="Arial"/>
          <w:color w:val="17347C"/>
          <w:spacing w:val="3"/>
          <w:w w:val="100"/>
          <w:position w:val="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2"/>
          <w:sz w:val="48"/>
          <w:szCs w:val="48"/>
        </w:rPr>
        <w:t>ju</w:t>
      </w:r>
      <w:r>
        <w:rPr>
          <w:rFonts w:cs="Arial" w:hAnsi="Arial" w:eastAsia="Arial" w:ascii="Arial"/>
          <w:color w:val="17347C"/>
          <w:spacing w:val="1"/>
          <w:w w:val="100"/>
          <w:position w:val="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2"/>
          <w:w w:val="100"/>
          <w:position w:val="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2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4"/>
          <w:w w:val="100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ikasi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kel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  <w:sectPr>
          <w:pgMar w:header="53" w:footer="0" w:top="2040" w:bottom="0" w:left="0" w:right="0"/>
          <w:pgSz w:w="19200" w:h="10800" w:orient="landscape"/>
        </w:sectPr>
      </w:pP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in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cti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v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ity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3"/>
        <w:ind w:left="103"/>
      </w:pPr>
      <w:r>
        <w:pict>
          <v:group style="position:absolute;margin-left:0pt;margin-top:9.6pt;width:960pt;height:519.36pt;mso-position-horizontal-relative:page;mso-position-vertical-relative:page;z-index:-2169" coordorigin="0,192" coordsize="19200,10387">
            <v:shape style="position:absolute;left:0;top:1080;width:1205;height:240" coordorigin="0,1080" coordsize="1205,240" path="m0,1320l1205,1320,1205,1080,0,1080,0,1320xe" filled="t" fillcolor="#17347C" stroked="f">
              <v:path arrowok="t"/>
              <v:fill/>
            </v:shape>
            <v:shape style="position:absolute;left:1205;top:1080;width:17995;height:960" coordorigin="1205,1080" coordsize="17995,960" path="m1205,2040l19200,2040,19200,1080,1205,1080,1205,2040xe" filled="t" fillcolor="#17347C" stroked="f">
              <v:path arrowok="t"/>
              <v:fill/>
            </v:shape>
            <v:shape type="#_x0000_t75" style="position:absolute;left:14477;top:192;width:2098;height:898">
              <v:imagedata o:title="" r:id="rId86"/>
            </v:shape>
            <v:shape type="#_x0000_t75" style="position:absolute;left:10306;top:2045;width:5395;height:8534">
              <v:imagedata o:title="" r:id="rId87"/>
            </v:shape>
            <w10:wrap type="none"/>
          </v:group>
        </w:pict>
      </w:r>
      <w:r>
        <w:pict>
          <v:shape type="#_x0000_t75" style="position:absolute;margin-left:332.64pt;margin-top:9.12pt;width:164.4pt;height:37.92pt;mso-position-horizontal-relative:page;mso-position-vertical-relative:paragraph;z-index:-2168">
            <v:imagedata o:title="" r:id="rId88"/>
          </v:shape>
        </w:pict>
      </w:r>
      <w:r>
        <w:pict>
          <v:shape type="#_x0000_t75" style="width:159.36pt;height:45.36pt">
            <v:imagedata o:title="" r:id="rId8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48"/>
          <w:szCs w:val="48"/>
        </w:rPr>
        <w:jc w:val="left"/>
        <w:spacing w:lineRule="exact" w:line="540"/>
        <w:ind w:left="1040"/>
      </w:pP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P</w:t>
      </w:r>
      <w:r>
        <w:rPr>
          <w:rFonts w:cs="Verdana" w:hAnsi="Verdana" w:eastAsia="Verdana" w:ascii="Verdana"/>
          <w:b/>
          <w:color w:val="FFFFFF"/>
          <w:spacing w:val="-3"/>
          <w:w w:val="100"/>
          <w:position w:val="-1"/>
          <w:sz w:val="48"/>
          <w:szCs w:val="48"/>
        </w:rPr>
        <w:t>e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m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1"/>
          <w:sz w:val="48"/>
          <w:szCs w:val="48"/>
        </w:rPr>
        <w:t>b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ua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1"/>
          <w:sz w:val="48"/>
          <w:szCs w:val="48"/>
        </w:rPr>
        <w:t>t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an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Da</w:t>
      </w:r>
      <w:r>
        <w:rPr>
          <w:rFonts w:cs="Verdana" w:hAnsi="Verdana" w:eastAsia="Verdana" w:ascii="Verdana"/>
          <w:b/>
          <w:color w:val="FFFFFF"/>
          <w:spacing w:val="3"/>
          <w:w w:val="100"/>
          <w:position w:val="-1"/>
          <w:sz w:val="48"/>
          <w:szCs w:val="48"/>
        </w:rPr>
        <w:t>t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a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1"/>
          <w:sz w:val="48"/>
          <w:szCs w:val="48"/>
        </w:rPr>
        <w:t>b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ase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SQ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1"/>
          <w:sz w:val="48"/>
          <w:szCs w:val="48"/>
        </w:rPr>
        <w:t>L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1"/>
          <w:sz w:val="48"/>
          <w:szCs w:val="48"/>
        </w:rPr>
        <w:t>I</w:t>
      </w:r>
      <w:r>
        <w:rPr>
          <w:rFonts w:cs="Verdana" w:hAnsi="Verdana" w:eastAsia="Verdana" w:ascii="Verdana"/>
          <w:b/>
          <w:color w:val="FFFFFF"/>
          <w:spacing w:val="2"/>
          <w:w w:val="100"/>
          <w:position w:val="-1"/>
          <w:sz w:val="48"/>
          <w:szCs w:val="48"/>
        </w:rPr>
        <w:t>t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e</w:t>
      </w:r>
      <w:r>
        <w:rPr>
          <w:rFonts w:cs="Verdana" w:hAnsi="Verdana" w:eastAsia="Verdana" w:ascii="Verdana"/>
          <w:b/>
          <w:color w:val="FFFFFF"/>
          <w:spacing w:val="-5"/>
          <w:w w:val="100"/>
          <w:position w:val="-1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de</w:t>
      </w:r>
      <w:r>
        <w:rPr>
          <w:rFonts w:cs="Verdana" w:hAnsi="Verdana" w:eastAsia="Verdana" w:ascii="Verdana"/>
          <w:b/>
          <w:color w:val="FFFFFF"/>
          <w:spacing w:val="-3"/>
          <w:w w:val="100"/>
          <w:position w:val="-1"/>
          <w:sz w:val="48"/>
          <w:szCs w:val="48"/>
        </w:rPr>
        <w:t>n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g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1"/>
          <w:sz w:val="48"/>
          <w:szCs w:val="48"/>
        </w:rPr>
        <w:t>a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n</w:t>
      </w:r>
      <w:r>
        <w:rPr>
          <w:rFonts w:cs="Verdana" w:hAnsi="Verdana" w:eastAsia="Verdana" w:ascii="Verdana"/>
          <w:b/>
          <w:color w:val="FFFFFF"/>
          <w:spacing w:val="4"/>
          <w:w w:val="100"/>
          <w:position w:val="-1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Pr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1"/>
          <w:sz w:val="48"/>
          <w:szCs w:val="48"/>
        </w:rPr>
        <w:t>o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g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1"/>
          <w:sz w:val="48"/>
          <w:szCs w:val="48"/>
        </w:rPr>
        <w:t>r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1"/>
          <w:sz w:val="48"/>
          <w:szCs w:val="48"/>
        </w:rPr>
        <w:t>am</w:t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ind w:left="1040"/>
      </w:pP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kah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5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: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J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la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                                             </w:t>
      </w:r>
      <w:r>
        <w:rPr>
          <w:rFonts w:cs="Arial" w:hAnsi="Arial" w:eastAsia="Arial" w:ascii="Arial"/>
          <w:color w:val="17347C"/>
          <w:spacing w:val="103"/>
          <w:w w:val="100"/>
          <w:sz w:val="48"/>
          <w:szCs w:val="48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position w:val="11"/>
          <w:sz w:val="56"/>
          <w:szCs w:val="56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56"/>
          <w:szCs w:val="56"/>
        </w:rPr>
        <w:jc w:val="right"/>
        <w:spacing w:lineRule="exact" w:line="620"/>
        <w:ind w:right="4205"/>
      </w:pPr>
      <w:r>
        <w:rPr>
          <w:rFonts w:cs="Arial" w:hAnsi="Arial" w:eastAsia="Arial" w:ascii="Arial"/>
          <w:b/>
          <w:color w:val="17347C"/>
          <w:spacing w:val="0"/>
          <w:w w:val="100"/>
          <w:position w:val="-2"/>
          <w:sz w:val="56"/>
          <w:szCs w:val="56"/>
        </w:rPr>
        <w:t>2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56"/>
          <w:szCs w:val="56"/>
        </w:rPr>
        <w:jc w:val="right"/>
        <w:spacing w:lineRule="exact" w:line="620"/>
        <w:ind w:right="2435"/>
      </w:pPr>
      <w:r>
        <w:rPr>
          <w:rFonts w:cs="Arial" w:hAnsi="Arial" w:eastAsia="Arial" w:ascii="Arial"/>
          <w:b/>
          <w:color w:val="17347C"/>
          <w:spacing w:val="0"/>
          <w:w w:val="100"/>
          <w:position w:val="-1"/>
          <w:sz w:val="56"/>
          <w:szCs w:val="56"/>
        </w:rPr>
        <w:t>3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rFonts w:cs="Arial" w:hAnsi="Arial" w:eastAsia="Arial" w:ascii="Arial"/>
          <w:sz w:val="56"/>
          <w:szCs w:val="56"/>
        </w:rPr>
        <w:jc w:val="right"/>
        <w:spacing w:lineRule="exact" w:line="600"/>
        <w:ind w:right="3533"/>
        <w:sectPr>
          <w:pgMar w:header="0" w:footer="0" w:top="0" w:bottom="280" w:left="540" w:right="2780"/>
          <w:headerReference w:type="default" r:id="rId85"/>
          <w:pgSz w:w="19200" w:h="10800" w:orient="landscape"/>
        </w:sectPr>
      </w:pPr>
      <w:r>
        <w:rPr>
          <w:rFonts w:cs="Arial" w:hAnsi="Arial" w:eastAsia="Arial" w:ascii="Arial"/>
          <w:b/>
          <w:color w:val="17347C"/>
          <w:spacing w:val="0"/>
          <w:w w:val="100"/>
          <w:sz w:val="56"/>
          <w:szCs w:val="56"/>
        </w:rPr>
        <w:t>4</w:t>
      </w:r>
      <w:r>
        <w:rPr>
          <w:rFonts w:cs="Arial" w:hAnsi="Arial" w:eastAsia="Arial" w:ascii="Arial"/>
          <w:color w:val="000000"/>
          <w:spacing w:val="0"/>
          <w:w w:val="100"/>
          <w:sz w:val="56"/>
          <w:szCs w:val="56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lan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  <w:sectPr>
          <w:pgMar w:header="53" w:footer="0" w:top="2040" w:bottom="280" w:left="0" w:right="0"/>
          <w:headerReference w:type="default" r:id="rId90"/>
          <w:pgSz w:w="19200" w:h="10800" w:orient="landscape"/>
        </w:sectPr>
      </w:pPr>
      <w:r>
        <w:rPr>
          <w:rFonts w:cs="MS UI Gothic" w:hAnsi="MS UI Gothic" w:eastAsia="MS UI Gothic" w:ascii="MS UI Gothic"/>
          <w:color w:val="17347C"/>
          <w:spacing w:val="0"/>
          <w:w w:val="79"/>
          <w:sz w:val="48"/>
          <w:szCs w:val="48"/>
        </w:rPr>
        <w:t>➢</w:t>
      </w:r>
      <w:r>
        <w:rPr>
          <w:rFonts w:cs="MS UI Gothic" w:hAnsi="MS UI Gothic" w:eastAsia="MS UI Gothic" w:ascii="MS UI Gothic"/>
          <w:color w:val="17347C"/>
          <w:spacing w:val="46"/>
          <w:w w:val="79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Das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itu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?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100"/>
          <w:sz w:val="48"/>
          <w:szCs w:val="48"/>
        </w:rPr>
        <w:t>❖</w:t>
      </w:r>
      <w:r>
        <w:rPr>
          <w:rFonts w:cs="MS UI Gothic" w:hAnsi="MS UI Gothic" w:eastAsia="MS UI Gothic" w:ascii="MS UI Gothic"/>
          <w:color w:val="17347C"/>
          <w:spacing w:val="9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tr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red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ry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tabs>
          <w:tab w:pos="2280" w:val="left"/>
        </w:tabs>
        <w:jc w:val="left"/>
        <w:spacing w:lineRule="auto" w:line="354"/>
        <w:ind w:left="2300" w:right="1512" w:hanging="720"/>
      </w:pPr>
      <w:r>
        <w:rPr>
          <w:rFonts w:cs="MS UI Gothic" w:hAnsi="MS UI Gothic" w:eastAsia="MS UI Gothic" w:ascii="MS UI Gothic"/>
          <w:color w:val="17347C"/>
          <w:spacing w:val="0"/>
          <w:w w:val="100"/>
          <w:sz w:val="48"/>
          <w:szCs w:val="48"/>
        </w:rPr>
        <w:t>❖</w:t>
      </w:r>
      <w:r>
        <w:rPr>
          <w:rFonts w:cs="MS UI Gothic" w:hAnsi="MS UI Gothic" w:eastAsia="MS UI Gothic" w:ascii="MS UI Gothic"/>
          <w:color w:val="17347C"/>
          <w:spacing w:val="0"/>
          <w:w w:val="100"/>
          <w:sz w:val="48"/>
          <w:szCs w:val="48"/>
        </w:rPr>
        <w:tab/>
      </w:r>
      <w:r>
        <w:rPr>
          <w:rFonts w:cs="MS UI Gothic" w:hAnsi="MS UI Gothic" w:eastAsia="MS UI Gothic" w:ascii="MS UI Gothic"/>
          <w:color w:val="17347C"/>
          <w:spacing w:val="0"/>
          <w:w w:val="100"/>
          <w:sz w:val="48"/>
          <w:szCs w:val="48"/>
        </w:rPr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sa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5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</w:t>
      </w:r>
      <w:r>
        <w:rPr>
          <w:rFonts w:cs="Arial" w:hAnsi="Arial" w:eastAsia="Arial" w:ascii="Arial"/>
          <w:color w:val="17347C"/>
          <w:spacing w:val="-8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ta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sis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ta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600"/>
        <w:ind w:left="1580"/>
      </w:pPr>
      <w:r>
        <w:rPr>
          <w:rFonts w:cs="MS UI Gothic" w:hAnsi="MS UI Gothic" w:eastAsia="MS UI Gothic" w:ascii="MS UI Gothic"/>
          <w:color w:val="17347C"/>
          <w:spacing w:val="0"/>
          <w:w w:val="100"/>
          <w:position w:val="-2"/>
          <w:sz w:val="48"/>
          <w:szCs w:val="48"/>
        </w:rPr>
        <w:t>❖</w:t>
      </w:r>
      <w:r>
        <w:rPr>
          <w:rFonts w:cs="MS UI Gothic" w:hAnsi="MS UI Gothic" w:eastAsia="MS UI Gothic" w:ascii="MS UI Gothic"/>
          <w:color w:val="17347C"/>
          <w:spacing w:val="93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position w:val="-2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position w:val="-2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iki</w:t>
      </w:r>
      <w:r>
        <w:rPr>
          <w:rFonts w:cs="Arial" w:hAnsi="Arial" w:eastAsia="Arial" w:ascii="Arial"/>
          <w:color w:val="17347C"/>
          <w:spacing w:val="4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4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2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ri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5"/>
          <w:w w:val="100"/>
          <w:position w:val="-2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2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si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300"/>
      </w:pPr>
      <w:r>
        <w:rPr>
          <w:rFonts w:cs="MS UI Gothic" w:hAnsi="MS UI Gothic" w:eastAsia="MS UI Gothic" w:ascii="MS UI Gothic"/>
          <w:color w:val="17347C"/>
          <w:spacing w:val="0"/>
          <w:w w:val="100"/>
          <w:sz w:val="48"/>
          <w:szCs w:val="48"/>
        </w:rPr>
        <w:t>❖</w:t>
      </w:r>
      <w:r>
        <w:rPr>
          <w:rFonts w:cs="MS UI Gothic" w:hAnsi="MS UI Gothic" w:eastAsia="MS UI Gothic" w:ascii="MS UI Gothic"/>
          <w:color w:val="17347C"/>
          <w:spacing w:val="9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De</w:t>
      </w:r>
      <w:r>
        <w:rPr>
          <w:rFonts w:cs="Arial" w:hAnsi="Arial" w:eastAsia="Arial" w:ascii="Arial"/>
          <w:color w:val="17347C"/>
          <w:spacing w:val="6"/>
          <w:w w:val="100"/>
          <w:sz w:val="48"/>
          <w:szCs w:val="48"/>
        </w:rPr>
        <w:t>f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initi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DL)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300"/>
      </w:pPr>
      <w:r>
        <w:rPr>
          <w:rFonts w:cs="MS UI Gothic" w:hAnsi="MS UI Gothic" w:eastAsia="MS UI Gothic" w:ascii="MS UI Gothic"/>
          <w:color w:val="17347C"/>
          <w:spacing w:val="0"/>
          <w:w w:val="100"/>
          <w:sz w:val="48"/>
          <w:szCs w:val="48"/>
        </w:rPr>
        <w:t>❖</w:t>
      </w:r>
      <w:r>
        <w:rPr>
          <w:rFonts w:cs="MS UI Gothic" w:hAnsi="MS UI Gothic" w:eastAsia="MS UI Gothic" w:ascii="MS UI Gothic"/>
          <w:color w:val="17347C"/>
          <w:spacing w:val="9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Data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ip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lati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300"/>
      </w:pPr>
      <w:r>
        <w:rPr>
          <w:rFonts w:cs="MS UI Gothic" w:hAnsi="MS UI Gothic" w:eastAsia="MS UI Gothic" w:ascii="MS UI Gothic"/>
          <w:color w:val="17347C"/>
          <w:spacing w:val="0"/>
          <w:w w:val="100"/>
          <w:sz w:val="48"/>
          <w:szCs w:val="48"/>
        </w:rPr>
        <w:t>❖</w:t>
      </w:r>
      <w:r>
        <w:rPr>
          <w:rFonts w:cs="MS UI Gothic" w:hAnsi="MS UI Gothic" w:eastAsia="MS UI Gothic" w:ascii="MS UI Gothic"/>
          <w:color w:val="17347C"/>
          <w:spacing w:val="9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Data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Co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trol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C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300"/>
        <w:sectPr>
          <w:pgMar w:header="53" w:footer="0" w:top="2040" w:bottom="280" w:left="0" w:right="0"/>
          <w:headerReference w:type="default" r:id="rId91"/>
          <w:pgSz w:w="19200" w:h="10800" w:orient="landscape"/>
        </w:sectPr>
      </w:pPr>
      <w:r>
        <w:rPr>
          <w:rFonts w:cs="MS UI Gothic" w:hAnsi="MS UI Gothic" w:eastAsia="MS UI Gothic" w:ascii="MS UI Gothic"/>
          <w:color w:val="17347C"/>
          <w:spacing w:val="0"/>
          <w:w w:val="100"/>
          <w:sz w:val="48"/>
          <w:szCs w:val="48"/>
        </w:rPr>
        <w:t>❖</w:t>
      </w:r>
      <w:r>
        <w:rPr>
          <w:rFonts w:cs="MS UI Gothic" w:hAnsi="MS UI Gothic" w:eastAsia="MS UI Gothic" w:ascii="MS UI Gothic"/>
          <w:color w:val="17347C"/>
          <w:spacing w:val="9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15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1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sac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ion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Co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trol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(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CL)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  <w:sectPr>
          <w:pgMar w:header="53" w:footer="0" w:top="2040" w:bottom="280" w:left="0" w:right="0"/>
          <w:pgSz w:w="19200" w:h="10800" w:orient="landscape"/>
        </w:sectPr>
      </w:pPr>
      <w:r>
        <w:pict>
          <v:shape type="#_x0000_t75" style="position:absolute;margin-left:304.32pt;margin-top:-13.633pt;width:561.12pt;height:376.8pt;mso-position-horizontal-relative:page;mso-position-vertical-relative:paragraph;z-index:-2167">
            <v:imagedata o:title="" r:id="rId92"/>
          </v:shape>
        </w:pic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int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26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MS UI Gothic" w:hAnsi="MS UI Gothic" w:eastAsia="MS UI Gothic" w:ascii="MS UI Gothic"/>
          <w:color w:val="17347C"/>
          <w:spacing w:val="22"/>
          <w:w w:val="97"/>
          <w:position w:val="-1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97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97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97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97"/>
          <w:position w:val="-1"/>
          <w:sz w:val="48"/>
          <w:szCs w:val="48"/>
        </w:rPr>
        <w:t>ikut</w:t>
      </w:r>
      <w:r>
        <w:rPr>
          <w:rFonts w:cs="Arial" w:hAnsi="Arial" w:eastAsia="Arial" w:ascii="Arial"/>
          <w:color w:val="17347C"/>
          <w:spacing w:val="10"/>
          <w:w w:val="97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lah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sint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ks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sar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6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8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sis</w:t>
      </w:r>
      <w:r>
        <w:rPr>
          <w:rFonts w:cs="Arial" w:hAnsi="Arial" w:eastAsia="Arial" w:ascii="Arial"/>
          <w:color w:val="17347C"/>
          <w:spacing w:val="-5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602"/>
      </w:pPr>
      <w:r>
        <w:pict>
          <v:shape type="#_x0000_t75" style="position:absolute;margin-left:108.24pt;margin-top:-135.134pt;width:309.36pt;height:138.48pt;mso-position-horizontal-relative:page;mso-position-vertical-relative:paragraph;z-index:-2166">
            <v:imagedata o:title="" r:id="rId94"/>
          </v:shape>
        </w:pict>
      </w:r>
      <w:r>
        <w:rPr>
          <w:rFonts w:cs="MS UI Gothic" w:hAnsi="MS UI Gothic" w:eastAsia="MS UI Gothic" w:ascii="MS UI Gothic"/>
          <w:color w:val="17347C"/>
          <w:spacing w:val="24"/>
          <w:w w:val="100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5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lah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7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9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UKU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-4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sis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ta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65"/>
        <w:sectPr>
          <w:pgMar w:header="53" w:footer="0" w:top="2040" w:bottom="0" w:left="0" w:right="0"/>
          <w:headerReference w:type="default" r:id="rId93"/>
          <w:pgSz w:w="19200" w:h="10800" w:orient="landscape"/>
        </w:sectPr>
      </w:pPr>
      <w:r>
        <w:pict>
          <v:shape type="#_x0000_t75" style="width:442.56pt;height:150pt">
            <v:imagedata o:title="" r:id="rId9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MS UI Gothic" w:hAnsi="MS UI Gothic" w:eastAsia="MS UI Gothic" w:ascii="MS UI Gothic"/>
          <w:color w:val="17347C"/>
          <w:spacing w:val="22"/>
          <w:w w:val="97"/>
          <w:position w:val="-1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97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97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97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97"/>
          <w:position w:val="-1"/>
          <w:sz w:val="48"/>
          <w:szCs w:val="48"/>
        </w:rPr>
        <w:t>ikut</w:t>
      </w:r>
      <w:r>
        <w:rPr>
          <w:rFonts w:cs="Arial" w:hAnsi="Arial" w:eastAsia="Arial" w:ascii="Arial"/>
          <w:color w:val="17347C"/>
          <w:spacing w:val="10"/>
          <w:w w:val="97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lah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sint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ks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sar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6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sis</w:t>
      </w:r>
      <w:r>
        <w:rPr>
          <w:rFonts w:cs="Arial" w:hAnsi="Arial" w:eastAsia="Arial" w:ascii="Arial"/>
          <w:color w:val="17347C"/>
          <w:spacing w:val="-5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568"/>
        <w:sectPr>
          <w:pgMar w:header="53" w:footer="0" w:top="2040" w:bottom="280" w:left="0" w:right="0"/>
          <w:headerReference w:type="default" r:id="rId96"/>
          <w:pgSz w:w="19200" w:h="10800" w:orient="landscape"/>
        </w:sectPr>
      </w:pPr>
      <w:r>
        <w:pict>
          <v:shape type="#_x0000_t75" style="width:661.44pt;height:63.12pt">
            <v:imagedata o:title="" r:id="rId9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MS UI Gothic" w:hAnsi="MS UI Gothic" w:eastAsia="MS UI Gothic" w:ascii="MS UI Gothic"/>
          <w:color w:val="17347C"/>
          <w:spacing w:val="22"/>
          <w:w w:val="97"/>
          <w:position w:val="-1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97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97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97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97"/>
          <w:position w:val="-1"/>
          <w:sz w:val="48"/>
          <w:szCs w:val="48"/>
        </w:rPr>
        <w:t>ikut</w:t>
      </w:r>
      <w:r>
        <w:rPr>
          <w:rFonts w:cs="Arial" w:hAnsi="Arial" w:eastAsia="Arial" w:ascii="Arial"/>
          <w:color w:val="17347C"/>
          <w:spacing w:val="10"/>
          <w:w w:val="97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lah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sint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ks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sar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6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sis</w:t>
      </w:r>
      <w:r>
        <w:rPr>
          <w:rFonts w:cs="Arial" w:hAnsi="Arial" w:eastAsia="Arial" w:ascii="Arial"/>
          <w:color w:val="17347C"/>
          <w:spacing w:val="-5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498"/>
        <w:sectPr>
          <w:pgMar w:header="53" w:footer="0" w:top="2040" w:bottom="280" w:left="0" w:right="0"/>
          <w:headerReference w:type="default" r:id="rId98"/>
          <w:pgSz w:w="19200" w:h="10800" w:orient="landscape"/>
        </w:sectPr>
      </w:pPr>
      <w:r>
        <w:pict>
          <v:shape type="#_x0000_t75" style="width:480.72pt;height:90.72pt">
            <v:imagedata o:title="" r:id="rId9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MS UI Gothic" w:hAnsi="MS UI Gothic" w:eastAsia="MS UI Gothic" w:ascii="MS UI Gothic"/>
          <w:color w:val="17347C"/>
          <w:spacing w:val="22"/>
          <w:w w:val="97"/>
          <w:position w:val="-1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97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97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97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97"/>
          <w:position w:val="-1"/>
          <w:sz w:val="48"/>
          <w:szCs w:val="48"/>
        </w:rPr>
        <w:t>ikut</w:t>
      </w:r>
      <w:r>
        <w:rPr>
          <w:rFonts w:cs="Arial" w:hAnsi="Arial" w:eastAsia="Arial" w:ascii="Arial"/>
          <w:color w:val="17347C"/>
          <w:spacing w:val="10"/>
          <w:w w:val="97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lah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sint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ks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sar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6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5"/>
          <w:w w:val="100"/>
          <w:position w:val="-1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is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8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is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pad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sis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2031"/>
      </w:pPr>
      <w:r>
        <w:pict>
          <v:group style="position:absolute;margin-left:159.6pt;margin-top:25.2717pt;width:724.56pt;height:94.08pt;mso-position-horizontal-relative:page;mso-position-vertical-relative:paragraph;z-index:-2165" coordorigin="3192,505" coordsize="14491,1882">
            <v:shape type="#_x0000_t75" style="position:absolute;left:3192;top:505;width:14491;height:970">
              <v:imagedata o:title="" r:id="rId101"/>
            </v:shape>
            <v:shape type="#_x0000_t75" style="position:absolute;left:3302;top:1456;width:9701;height:931">
              <v:imagedata o:title="" r:id="rId102"/>
            </v:shape>
            <w10:wrap type="none"/>
          </v:group>
        </w:pic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2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2"/>
          <w:sz w:val="48"/>
          <w:szCs w:val="48"/>
        </w:rPr>
        <w:t>ta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position w:val="-1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Co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5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rt</w:t>
      </w:r>
      <w:r>
        <w:rPr>
          <w:rFonts w:cs="Arial" w:hAnsi="Arial" w:eastAsia="Arial" w:ascii="Arial"/>
          <w:color w:val="17347C"/>
          <w:spacing w:val="-9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QL</w:t>
      </w:r>
      <w:r>
        <w:rPr>
          <w:rFonts w:cs="Arial" w:hAnsi="Arial" w:eastAsia="Arial" w:ascii="Arial"/>
          <w:color w:val="17347C"/>
          <w:spacing w:val="-2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92"/>
        <w:sectPr>
          <w:pgMar w:header="53" w:footer="0" w:top="2040" w:bottom="280" w:left="0" w:right="0"/>
          <w:headerReference w:type="default" r:id="rId100"/>
          <w:pgSz w:w="19200" w:h="10800" w:orient="landscape"/>
        </w:sectPr>
      </w:pPr>
      <w:r>
        <w:pict>
          <v:shape type="#_x0000_t75" style="width:724.56pt;height:46.08pt">
            <v:imagedata o:title="" r:id="rId10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MS UI Gothic" w:hAnsi="MS UI Gothic" w:eastAsia="MS UI Gothic" w:ascii="MS UI Gothic"/>
          <w:color w:val="17347C"/>
          <w:spacing w:val="22"/>
          <w:w w:val="97"/>
          <w:position w:val="-1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97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97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97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97"/>
          <w:position w:val="-1"/>
          <w:sz w:val="48"/>
          <w:szCs w:val="48"/>
        </w:rPr>
        <w:t>ikut</w:t>
      </w:r>
      <w:r>
        <w:rPr>
          <w:rFonts w:cs="Arial" w:hAnsi="Arial" w:eastAsia="Arial" w:ascii="Arial"/>
          <w:color w:val="17347C"/>
          <w:spacing w:val="10"/>
          <w:w w:val="97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lah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sint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ks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sar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6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is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pad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sis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031"/>
      </w:pP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ta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83"/>
      </w:pPr>
      <w:r>
        <w:pict>
          <v:shape type="#_x0000_t75" style="width:721.44pt;height:48.72pt">
            <v:imagedata o:title="" r:id="rId10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Co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5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Up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te</w:t>
      </w:r>
      <w:r>
        <w:rPr>
          <w:rFonts w:cs="Arial" w:hAnsi="Arial" w:eastAsia="Arial" w:ascii="Arial"/>
          <w:color w:val="17347C"/>
          <w:spacing w:val="-6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2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9"/>
        <w:ind w:left="2002"/>
        <w:sectPr>
          <w:pgMar w:header="53" w:footer="0" w:top="2040" w:bottom="280" w:left="0" w:right="0"/>
          <w:headerReference w:type="default" r:id="rId104"/>
          <w:pgSz w:w="19200" w:h="10800" w:orient="landscape"/>
        </w:sectPr>
      </w:pPr>
      <w:r>
        <w:pict>
          <v:shape type="#_x0000_t75" style="width:831.6pt;height:82.32pt">
            <v:imagedata o:title="" r:id="rId10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MS UI Gothic" w:hAnsi="MS UI Gothic" w:eastAsia="MS UI Gothic" w:ascii="MS UI Gothic"/>
          <w:color w:val="17347C"/>
          <w:spacing w:val="22"/>
          <w:w w:val="97"/>
          <w:position w:val="-1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97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97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97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97"/>
          <w:position w:val="-1"/>
          <w:sz w:val="48"/>
          <w:szCs w:val="48"/>
        </w:rPr>
        <w:t>ikut</w:t>
      </w:r>
      <w:r>
        <w:rPr>
          <w:rFonts w:cs="Arial" w:hAnsi="Arial" w:eastAsia="Arial" w:ascii="Arial"/>
          <w:color w:val="17347C"/>
          <w:spacing w:val="10"/>
          <w:w w:val="97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lah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sint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ks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sar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6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is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pad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le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sis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031"/>
      </w:pP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ta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5"/>
        <w:ind w:left="2923"/>
      </w:pPr>
      <w:r>
        <w:pict>
          <v:shape type="#_x0000_t75" style="width:552.72pt;height:60.72pt">
            <v:imagedata o:title="" r:id="rId10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Co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53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Dele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2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21"/>
          <w:w w:val="100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1"/>
        <w:ind w:left="1776"/>
        <w:sectPr>
          <w:pgMar w:header="53" w:footer="0" w:top="2040" w:bottom="0" w:left="0" w:right="0"/>
          <w:headerReference w:type="default" r:id="rId107"/>
          <w:pgSz w:w="19200" w:h="10800" w:orient="landscape"/>
        </w:sectPr>
      </w:pPr>
      <w:r>
        <w:pict>
          <v:shape type="#_x0000_t75" style="width:840.96pt;height:218.64pt">
            <v:imagedata o:title="" r:id="rId10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80"/>
        <w:ind w:left="1580"/>
      </w:pPr>
      <w:r>
        <w:rPr>
          <w:rFonts w:cs="MS UI Gothic" w:hAnsi="MS UI Gothic" w:eastAsia="MS UI Gothic" w:ascii="MS UI Gothic"/>
          <w:color w:val="17347C"/>
          <w:spacing w:val="22"/>
          <w:w w:val="97"/>
          <w:position w:val="3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97"/>
          <w:position w:val="3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97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97"/>
          <w:position w:val="3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97"/>
          <w:position w:val="3"/>
          <w:sz w:val="48"/>
          <w:szCs w:val="48"/>
        </w:rPr>
        <w:t>ikut</w:t>
      </w:r>
      <w:r>
        <w:rPr>
          <w:rFonts w:cs="Arial" w:hAnsi="Arial" w:eastAsia="Arial" w:ascii="Arial"/>
          <w:color w:val="17347C"/>
          <w:spacing w:val="10"/>
          <w:w w:val="97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lah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sint</w:t>
      </w:r>
      <w:r>
        <w:rPr>
          <w:rFonts w:cs="Arial" w:hAnsi="Arial" w:eastAsia="Arial" w:ascii="Arial"/>
          <w:color w:val="17347C"/>
          <w:spacing w:val="2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ks</w:t>
      </w:r>
      <w:r>
        <w:rPr>
          <w:rFonts w:cs="Arial" w:hAnsi="Arial" w:eastAsia="Arial" w:ascii="Arial"/>
          <w:color w:val="17347C"/>
          <w:spacing w:val="-3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2"/>
          <w:w w:val="100"/>
          <w:position w:val="3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-3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3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int</w:t>
      </w:r>
      <w:r>
        <w:rPr>
          <w:rFonts w:cs="Arial" w:hAnsi="Arial" w:eastAsia="Arial" w:ascii="Arial"/>
          <w:color w:val="17347C"/>
          <w:spacing w:val="2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4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SELECT</w:t>
      </w:r>
      <w:r>
        <w:rPr>
          <w:rFonts w:cs="Courier New" w:hAnsi="Courier New" w:eastAsia="Courier New" w:ascii="Courier New"/>
          <w:color w:val="17347C"/>
          <w:spacing w:val="-158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2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sis</w:t>
      </w:r>
      <w:r>
        <w:rPr>
          <w:rFonts w:cs="Arial" w:hAnsi="Arial" w:eastAsia="Arial" w:ascii="Arial"/>
          <w:color w:val="17347C"/>
          <w:spacing w:val="-5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ta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Q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ite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6"/>
        <w:ind w:left="1891"/>
        <w:sectPr>
          <w:pgMar w:header="53" w:footer="0" w:top="2040" w:bottom="280" w:left="0" w:right="0"/>
          <w:headerReference w:type="default" r:id="rId110"/>
          <w:pgSz w:w="19200" w:h="10800" w:orient="landscape"/>
        </w:sectPr>
      </w:pPr>
      <w:r>
        <w:pict>
          <v:shape type="#_x0000_t75" style="width:510.72pt;height:288pt">
            <v:imagedata o:title="" r:id="rId1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position w:val="-1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Jal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51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in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6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QL</w:t>
      </w:r>
      <w:r>
        <w:rPr>
          <w:rFonts w:cs="Arial" w:hAnsi="Arial" w:eastAsia="Arial" w:ascii="Arial"/>
          <w:color w:val="17347C"/>
          <w:spacing w:val="-2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ikut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3"/>
          <w:w w:val="100"/>
          <w:position w:val="-1"/>
          <w:sz w:val="48"/>
          <w:szCs w:val="48"/>
        </w:rPr>
        <w:t>m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u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-20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49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l</w:t>
      </w:r>
      <w:r>
        <w:rPr>
          <w:rFonts w:cs="Arial" w:hAnsi="Arial" w:eastAsia="Arial" w:ascii="Arial"/>
          <w:color w:val="17347C"/>
          <w:spacing w:val="-7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-5"/>
          <w:w w:val="100"/>
          <w:position w:val="-1"/>
          <w:sz w:val="48"/>
          <w:szCs w:val="48"/>
        </w:rPr>
        <w:t>x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,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y</w:t>
      </w:r>
      <w:r>
        <w:rPr>
          <w:rFonts w:cs="Arial" w:hAnsi="Arial" w:eastAsia="Arial" w:ascii="Arial"/>
          <w:color w:val="17347C"/>
          <w:spacing w:val="-3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position w:val="-1"/>
          <w:sz w:val="48"/>
          <w:szCs w:val="48"/>
        </w:rPr>
        <w:t>da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2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z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5"/>
        <w:ind w:left="1661"/>
        <w:sectPr>
          <w:pgMar w:header="53" w:footer="0" w:top="2040" w:bottom="0" w:left="0" w:right="0"/>
          <w:headerReference w:type="default" r:id="rId112"/>
          <w:pgSz w:w="19200" w:h="10800" w:orient="landscape"/>
        </w:sectPr>
      </w:pPr>
      <w:r>
        <w:pict>
          <v:shape type="#_x0000_t75" style="width:419.52pt;height:370.08pt">
            <v:imagedata o:title="" r:id="rId1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80"/>
        <w:ind w:left="1580"/>
        <w:sectPr>
          <w:pgMar w:header="53" w:footer="0" w:top="2040" w:bottom="280" w:left="0" w:right="0"/>
          <w:pgSz w:w="19200" w:h="10800" w:orient="landscape"/>
        </w:sectPr>
      </w:pPr>
      <w:r>
        <w:pict>
          <v:group style="position:absolute;margin-left:88.8pt;margin-top:80.207pt;width:867.36pt;height:248.64pt;mso-position-horizontal-relative:page;mso-position-vertical-relative:paragraph;z-index:-2164" coordorigin="1776,1604" coordsize="17347,4973">
            <v:shape type="#_x0000_t75" style="position:absolute;left:1776;top:1638;width:7186;height:4939">
              <v:imagedata o:title="" r:id="rId114"/>
            </v:shape>
            <v:shape type="#_x0000_t75" style="position:absolute;left:8918;top:1604;width:10205;height:4454">
              <v:imagedata o:title="" r:id="rId115"/>
            </v:shape>
            <w10:wrap type="none"/>
          </v:group>
        </w:pict>
      </w:r>
      <w:r>
        <w:rPr>
          <w:rFonts w:cs="MS UI Gothic" w:hAnsi="MS UI Gothic" w:eastAsia="MS UI Gothic" w:ascii="MS UI Gothic"/>
          <w:color w:val="17347C"/>
          <w:spacing w:val="23"/>
          <w:w w:val="100"/>
          <w:position w:val="3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Jal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51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3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in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6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QL</w:t>
      </w:r>
      <w:r>
        <w:rPr>
          <w:rFonts w:cs="Arial" w:hAnsi="Arial" w:eastAsia="Arial" w:ascii="Arial"/>
          <w:color w:val="17347C"/>
          <w:spacing w:val="-20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SELECT</w:t>
      </w:r>
      <w:r>
        <w:rPr>
          <w:rFonts w:cs="Courier New" w:hAnsi="Courier New" w:eastAsia="Courier New" w:ascii="Courier New"/>
          <w:color w:val="17347C"/>
          <w:spacing w:val="-159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2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3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1580"/>
      </w:pPr>
      <w:r>
        <w:pict>
          <v:shape type="#_x0000_t75" style="position:absolute;margin-left:360.48pt;margin-top:-13.6331pt;width:533.52pt;height:422.16pt;mso-position-horizontal-relative:page;mso-position-vertical-relative:paragraph;z-index:-2163">
            <v:imagedata o:title="" r:id="rId116"/>
          </v:shape>
        </w:pict>
      </w:r>
      <w:r>
        <w:rPr>
          <w:rFonts w:cs="MS UI Gothic" w:hAnsi="MS UI Gothic" w:eastAsia="MS UI Gothic" w:ascii="MS UI Gothic"/>
          <w:color w:val="17347C"/>
          <w:spacing w:val="23"/>
          <w:w w:val="100"/>
          <w:position w:val="-1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Jal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51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in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6"/>
          <w:w w:val="100"/>
          <w:position w:val="-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-1"/>
          <w:sz w:val="48"/>
          <w:szCs w:val="48"/>
        </w:rPr>
        <w:t>QL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48"/>
          <w:szCs w:val="48"/>
        </w:rPr>
        <w:jc w:val="left"/>
        <w:ind w:left="2031"/>
        <w:sectPr>
          <w:pgMar w:header="53" w:footer="0" w:top="2040" w:bottom="0" w:left="0" w:right="0"/>
          <w:pgSz w:w="19200" w:h="10800" w:orient="landscape"/>
        </w:sectPr>
      </w:pPr>
      <w:r>
        <w:rPr>
          <w:rFonts w:cs="Courier New" w:hAnsi="Courier New" w:eastAsia="Courier New" w:ascii="Courier New"/>
          <w:color w:val="17347C"/>
          <w:sz w:val="48"/>
          <w:szCs w:val="48"/>
        </w:rPr>
        <w:t>SELECT</w:t>
      </w:r>
      <w:r>
        <w:rPr>
          <w:rFonts w:cs="Courier New" w:hAnsi="Courier New" w:eastAsia="Courier New" w:ascii="Courier New"/>
          <w:color w:val="17347C"/>
          <w:spacing w:val="-158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sz w:val="48"/>
          <w:szCs w:val="48"/>
        </w:rPr>
        <w:t>JOIN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48"/>
          <w:szCs w:val="4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48"/>
          <w:szCs w:val="48"/>
        </w:rPr>
        <w:jc w:val="left"/>
        <w:spacing w:lineRule="exact" w:line="580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position w:val="3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Jal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51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3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in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6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QL</w:t>
      </w:r>
      <w:r>
        <w:rPr>
          <w:rFonts w:cs="Arial" w:hAnsi="Arial" w:eastAsia="Arial" w:ascii="Arial"/>
          <w:color w:val="17347C"/>
          <w:spacing w:val="-20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SELECT</w:t>
      </w:r>
      <w:r>
        <w:rPr>
          <w:rFonts w:cs="Courier New" w:hAnsi="Courier New" w:eastAsia="Courier New" w:ascii="Courier New"/>
          <w:color w:val="17347C"/>
          <w:spacing w:val="-159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3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JOIN…ON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81"/>
        <w:sectPr>
          <w:pgMar w:header="53" w:footer="0" w:top="2040" w:bottom="280" w:left="0" w:right="0"/>
          <w:pgSz w:w="19200" w:h="10800" w:orient="landscape"/>
        </w:sectPr>
      </w:pPr>
      <w:r>
        <w:pict>
          <v:shape type="#_x0000_t75" style="width:827.52pt;height:304.8pt">
            <v:imagedata o:title="" r:id="rId1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4" w:lineRule="exact" w:line="140"/>
        <w:sectPr>
          <w:pgMar w:header="0" w:footer="0" w:top="0" w:bottom="280" w:left="700" w:right="1560"/>
          <w:headerReference w:type="default" r:id="rId118"/>
          <w:pgSz w:w="19200" w:h="10800" w:orient="landscape"/>
        </w:sectPr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8"/>
          <w:szCs w:val="8"/>
        </w:rPr>
        <w:jc w:val="center"/>
        <w:ind w:left="84" w:right="-28"/>
      </w:pP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K</w:t>
      </w:r>
      <w:r>
        <w:rPr>
          <w:rFonts w:cs="Arial" w:hAnsi="Arial" w:eastAsia="Arial" w:ascii="Arial"/>
          <w:color w:val="535070"/>
          <w:spacing w:val="0"/>
          <w:w w:val="151"/>
          <w:sz w:val="8"/>
          <w:szCs w:val="8"/>
        </w:rPr>
        <w:t>E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M</w:t>
      </w:r>
      <w:r>
        <w:rPr>
          <w:rFonts w:cs="Arial" w:hAnsi="Arial" w:eastAsia="Arial" w:ascii="Arial"/>
          <w:color w:val="535070"/>
          <w:spacing w:val="0"/>
          <w:w w:val="151"/>
          <w:sz w:val="8"/>
          <w:szCs w:val="8"/>
        </w:rPr>
        <w:t>E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N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T</w:t>
      </w:r>
      <w:r>
        <w:rPr>
          <w:rFonts w:cs="Arial" w:hAnsi="Arial" w:eastAsia="Arial" w:ascii="Arial"/>
          <w:color w:val="535070"/>
          <w:spacing w:val="0"/>
          <w:w w:val="151"/>
          <w:sz w:val="8"/>
          <w:szCs w:val="8"/>
        </w:rPr>
        <w:t>E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R</w:t>
      </w:r>
      <w:r>
        <w:rPr>
          <w:rFonts w:cs="Arial" w:hAnsi="Arial" w:eastAsia="Arial" w:ascii="Arial"/>
          <w:color w:val="24214B"/>
          <w:spacing w:val="0"/>
          <w:w w:val="151"/>
          <w:sz w:val="8"/>
          <w:szCs w:val="8"/>
        </w:rPr>
        <w:t>I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A</w:t>
      </w:r>
      <w:r>
        <w:rPr>
          <w:rFonts w:cs="Arial" w:hAnsi="Arial" w:eastAsia="Arial" w:ascii="Arial"/>
          <w:color w:val="24214B"/>
          <w:spacing w:val="0"/>
          <w:w w:val="151"/>
          <w:sz w:val="8"/>
          <w:szCs w:val="8"/>
        </w:rPr>
        <w:t>N</w:t>
      </w:r>
      <w:r>
        <w:rPr>
          <w:rFonts w:cs="Arial" w:hAnsi="Arial" w:eastAsia="Arial" w:ascii="Arial"/>
          <w:color w:val="24214B"/>
          <w:spacing w:val="22"/>
          <w:w w:val="151"/>
          <w:sz w:val="8"/>
          <w:szCs w:val="8"/>
        </w:rPr>
        <w:t> 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K</w:t>
      </w:r>
      <w:r>
        <w:rPr>
          <w:rFonts w:cs="Arial" w:hAnsi="Arial" w:eastAsia="Arial" w:ascii="Arial"/>
          <w:color w:val="535070"/>
          <w:spacing w:val="0"/>
          <w:w w:val="151"/>
          <w:sz w:val="8"/>
          <w:szCs w:val="8"/>
        </w:rPr>
        <w:t>O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MU</w:t>
      </w:r>
      <w:r>
        <w:rPr>
          <w:rFonts w:cs="Arial" w:hAnsi="Arial" w:eastAsia="Arial" w:ascii="Arial"/>
          <w:color w:val="24214B"/>
          <w:spacing w:val="0"/>
          <w:w w:val="151"/>
          <w:sz w:val="8"/>
          <w:szCs w:val="8"/>
        </w:rPr>
        <w:t>N</w:t>
      </w:r>
      <w:r>
        <w:rPr>
          <w:rFonts w:cs="Arial" w:hAnsi="Arial" w:eastAsia="Arial" w:ascii="Arial"/>
          <w:color w:val="24214B"/>
          <w:spacing w:val="0"/>
          <w:w w:val="151"/>
          <w:sz w:val="8"/>
          <w:szCs w:val="8"/>
        </w:rPr>
        <w:t>I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K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A</w:t>
      </w:r>
      <w:r>
        <w:rPr>
          <w:rFonts w:cs="Arial" w:hAnsi="Arial" w:eastAsia="Arial" w:ascii="Arial"/>
          <w:color w:val="535070"/>
          <w:spacing w:val="0"/>
          <w:w w:val="151"/>
          <w:sz w:val="8"/>
          <w:szCs w:val="8"/>
        </w:rPr>
        <w:t>S</w:t>
      </w:r>
      <w:r>
        <w:rPr>
          <w:rFonts w:cs="Arial" w:hAnsi="Arial" w:eastAsia="Arial" w:ascii="Arial"/>
          <w:color w:val="201D25"/>
          <w:spacing w:val="0"/>
          <w:w w:val="151"/>
          <w:sz w:val="8"/>
          <w:szCs w:val="8"/>
        </w:rPr>
        <w:t>I</w:t>
      </w:r>
      <w:r>
        <w:rPr>
          <w:rFonts w:cs="Arial" w:hAnsi="Arial" w:eastAsia="Arial" w:ascii="Arial"/>
          <w:color w:val="201D25"/>
          <w:spacing w:val="18"/>
          <w:w w:val="151"/>
          <w:sz w:val="8"/>
          <w:szCs w:val="8"/>
        </w:rPr>
        <w:t> 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D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A</w:t>
      </w:r>
      <w:r>
        <w:rPr>
          <w:rFonts w:cs="Arial" w:hAnsi="Arial" w:eastAsia="Arial" w:ascii="Arial"/>
          <w:color w:val="3A395F"/>
          <w:spacing w:val="0"/>
          <w:w w:val="151"/>
          <w:sz w:val="8"/>
          <w:szCs w:val="8"/>
        </w:rPr>
        <w:t>N</w:t>
      </w:r>
      <w:r>
        <w:rPr>
          <w:rFonts w:cs="Arial" w:hAnsi="Arial" w:eastAsia="Arial" w:ascii="Arial"/>
          <w:color w:val="3A395F"/>
          <w:spacing w:val="19"/>
          <w:w w:val="151"/>
          <w:sz w:val="8"/>
          <w:szCs w:val="8"/>
        </w:rPr>
        <w:t> </w:t>
      </w:r>
      <w:r>
        <w:rPr>
          <w:rFonts w:cs="Arial" w:hAnsi="Arial" w:eastAsia="Arial" w:ascii="Arial"/>
          <w:color w:val="24214B"/>
          <w:spacing w:val="0"/>
          <w:w w:val="88"/>
          <w:sz w:val="8"/>
          <w:szCs w:val="8"/>
        </w:rPr>
        <w:t>I</w:t>
      </w:r>
      <w:r>
        <w:rPr>
          <w:rFonts w:cs="Arial" w:hAnsi="Arial" w:eastAsia="Arial" w:ascii="Arial"/>
          <w:color w:val="24214B"/>
          <w:spacing w:val="0"/>
          <w:w w:val="158"/>
          <w:sz w:val="8"/>
          <w:szCs w:val="8"/>
        </w:rPr>
        <w:t>N</w:t>
      </w:r>
      <w:r>
        <w:rPr>
          <w:rFonts w:cs="Arial" w:hAnsi="Arial" w:eastAsia="Arial" w:ascii="Arial"/>
          <w:color w:val="535070"/>
          <w:spacing w:val="0"/>
          <w:w w:val="188"/>
          <w:sz w:val="8"/>
          <w:szCs w:val="8"/>
        </w:rPr>
        <w:t>F</w:t>
      </w:r>
      <w:r>
        <w:rPr>
          <w:rFonts w:cs="Arial" w:hAnsi="Arial" w:eastAsia="Arial" w:ascii="Arial"/>
          <w:color w:val="535070"/>
          <w:spacing w:val="0"/>
          <w:w w:val="147"/>
          <w:sz w:val="8"/>
          <w:szCs w:val="8"/>
        </w:rPr>
        <w:t>O</w:t>
      </w:r>
      <w:r>
        <w:rPr>
          <w:rFonts w:cs="Arial" w:hAnsi="Arial" w:eastAsia="Arial" w:ascii="Arial"/>
          <w:color w:val="3A395F"/>
          <w:spacing w:val="0"/>
          <w:w w:val="136"/>
          <w:sz w:val="8"/>
          <w:szCs w:val="8"/>
        </w:rPr>
        <w:t>R</w:t>
      </w:r>
      <w:r>
        <w:rPr>
          <w:rFonts w:cs="Arial" w:hAnsi="Arial" w:eastAsia="Arial" w:ascii="Arial"/>
          <w:color w:val="3A395F"/>
          <w:spacing w:val="0"/>
          <w:w w:val="158"/>
          <w:sz w:val="8"/>
          <w:szCs w:val="8"/>
        </w:rPr>
        <w:t>MA</w:t>
      </w:r>
      <w:r>
        <w:rPr>
          <w:rFonts w:cs="Arial" w:hAnsi="Arial" w:eastAsia="Arial" w:ascii="Arial"/>
          <w:color w:val="3A395F"/>
          <w:spacing w:val="0"/>
          <w:w w:val="147"/>
          <w:sz w:val="8"/>
          <w:szCs w:val="8"/>
        </w:rPr>
        <w:t>T</w:t>
      </w:r>
      <w:r>
        <w:rPr>
          <w:rFonts w:cs="Arial" w:hAnsi="Arial" w:eastAsia="Arial" w:ascii="Arial"/>
          <w:color w:val="24214B"/>
          <w:spacing w:val="0"/>
          <w:w w:val="148"/>
          <w:sz w:val="8"/>
          <w:szCs w:val="8"/>
        </w:rPr>
        <w:t>I</w:t>
      </w:r>
      <w:r>
        <w:rPr>
          <w:rFonts w:cs="Arial" w:hAnsi="Arial" w:eastAsia="Arial" w:ascii="Arial"/>
          <w:color w:val="535070"/>
          <w:spacing w:val="0"/>
          <w:w w:val="159"/>
          <w:sz w:val="8"/>
          <w:szCs w:val="8"/>
        </w:rPr>
        <w:t>KA</w:t>
      </w:r>
      <w:r>
        <w:rPr>
          <w:rFonts w:cs="Arial" w:hAnsi="Arial" w:eastAsia="Arial" w:ascii="Arial"/>
          <w:color w:val="000000"/>
          <w:spacing w:val="0"/>
          <w:w w:val="100"/>
          <w:sz w:val="8"/>
          <w:szCs w:val="8"/>
        </w:rPr>
      </w:r>
    </w:p>
    <w:p>
      <w:pPr>
        <w:rPr>
          <w:rFonts w:cs="Arial" w:hAnsi="Arial" w:eastAsia="Arial" w:ascii="Arial"/>
          <w:sz w:val="9"/>
          <w:szCs w:val="9"/>
        </w:rPr>
        <w:jc w:val="center"/>
        <w:spacing w:before="3" w:lineRule="exact" w:line="60"/>
        <w:ind w:left="871" w:right="759"/>
      </w:pPr>
      <w:r>
        <w:pict>
          <v:shape type="#_x0000_t75" style="position:absolute;margin-left:96.8837pt;margin-top:-30.32pt;width:32.0764pt;height:22.5818pt;mso-position-horizontal-relative:page;mso-position-vertical-relative:paragraph;z-index:-2160">
            <v:imagedata o:title="" r:id="rId119"/>
          </v:shape>
        </w:pict>
      </w:r>
      <w:r>
        <w:rPr>
          <w:rFonts w:cs="Arial" w:hAnsi="Arial" w:eastAsia="Arial" w:ascii="Arial"/>
          <w:color w:val="3A395F"/>
          <w:spacing w:val="0"/>
          <w:w w:val="132"/>
          <w:position w:val="-3"/>
          <w:sz w:val="9"/>
          <w:szCs w:val="9"/>
        </w:rPr>
        <w:t>R</w:t>
      </w:r>
      <w:r>
        <w:rPr>
          <w:rFonts w:cs="Arial" w:hAnsi="Arial" w:eastAsia="Arial" w:ascii="Arial"/>
          <w:color w:val="535070"/>
          <w:spacing w:val="0"/>
          <w:w w:val="132"/>
          <w:position w:val="-3"/>
          <w:sz w:val="9"/>
          <w:szCs w:val="9"/>
        </w:rPr>
        <w:t>E</w:t>
      </w:r>
      <w:r>
        <w:rPr>
          <w:rFonts w:cs="Arial" w:hAnsi="Arial" w:eastAsia="Arial" w:ascii="Arial"/>
          <w:color w:val="535070"/>
          <w:spacing w:val="0"/>
          <w:w w:val="132"/>
          <w:position w:val="-3"/>
          <w:sz w:val="9"/>
          <w:szCs w:val="9"/>
        </w:rPr>
        <w:t>P</w:t>
      </w:r>
      <w:r>
        <w:rPr>
          <w:rFonts w:cs="Arial" w:hAnsi="Arial" w:eastAsia="Arial" w:ascii="Arial"/>
          <w:color w:val="3A395F"/>
          <w:spacing w:val="0"/>
          <w:w w:val="132"/>
          <w:position w:val="-3"/>
          <w:sz w:val="9"/>
          <w:szCs w:val="9"/>
        </w:rPr>
        <w:t>U</w:t>
      </w:r>
      <w:r>
        <w:rPr>
          <w:rFonts w:cs="Arial" w:hAnsi="Arial" w:eastAsia="Arial" w:ascii="Arial"/>
          <w:color w:val="3A395F"/>
          <w:spacing w:val="0"/>
          <w:w w:val="132"/>
          <w:position w:val="-3"/>
          <w:sz w:val="9"/>
          <w:szCs w:val="9"/>
        </w:rPr>
        <w:t>O</w:t>
      </w:r>
      <w:r>
        <w:rPr>
          <w:rFonts w:cs="Arial" w:hAnsi="Arial" w:eastAsia="Arial" w:ascii="Arial"/>
          <w:color w:val="3A395F"/>
          <w:spacing w:val="0"/>
          <w:w w:val="132"/>
          <w:position w:val="-3"/>
          <w:sz w:val="9"/>
          <w:szCs w:val="9"/>
        </w:rPr>
        <w:t>L</w:t>
      </w:r>
      <w:r>
        <w:rPr>
          <w:rFonts w:cs="Arial" w:hAnsi="Arial" w:eastAsia="Arial" w:ascii="Arial"/>
          <w:color w:val="24214B"/>
          <w:spacing w:val="0"/>
          <w:w w:val="132"/>
          <w:position w:val="-3"/>
          <w:sz w:val="9"/>
          <w:szCs w:val="9"/>
        </w:rPr>
        <w:t>I</w:t>
      </w:r>
      <w:r>
        <w:rPr>
          <w:rFonts w:cs="Arial" w:hAnsi="Arial" w:eastAsia="Arial" w:ascii="Arial"/>
          <w:color w:val="3A395F"/>
          <w:spacing w:val="0"/>
          <w:w w:val="132"/>
          <w:position w:val="-3"/>
          <w:sz w:val="9"/>
          <w:szCs w:val="9"/>
        </w:rPr>
        <w:t>K</w:t>
      </w:r>
      <w:r>
        <w:rPr>
          <w:rFonts w:cs="Arial" w:hAnsi="Arial" w:eastAsia="Arial" w:ascii="Arial"/>
          <w:color w:val="3A395F"/>
          <w:spacing w:val="14"/>
          <w:w w:val="132"/>
          <w:position w:val="-3"/>
          <w:sz w:val="9"/>
          <w:szCs w:val="9"/>
        </w:rPr>
        <w:t> </w:t>
      </w:r>
      <w:r>
        <w:rPr>
          <w:rFonts w:cs="Arial" w:hAnsi="Arial" w:eastAsia="Arial" w:ascii="Arial"/>
          <w:color w:val="24214B"/>
          <w:spacing w:val="0"/>
          <w:w w:val="105"/>
          <w:position w:val="-3"/>
          <w:sz w:val="9"/>
          <w:szCs w:val="9"/>
        </w:rPr>
        <w:t>I</w:t>
      </w:r>
      <w:r>
        <w:rPr>
          <w:rFonts w:cs="Arial" w:hAnsi="Arial" w:eastAsia="Arial" w:ascii="Arial"/>
          <w:color w:val="24214B"/>
          <w:spacing w:val="0"/>
          <w:w w:val="141"/>
          <w:position w:val="-3"/>
          <w:sz w:val="9"/>
          <w:szCs w:val="9"/>
        </w:rPr>
        <w:t>N</w:t>
      </w:r>
      <w:r>
        <w:rPr>
          <w:rFonts w:cs="Arial" w:hAnsi="Arial" w:eastAsia="Arial" w:ascii="Arial"/>
          <w:color w:val="3A395F"/>
          <w:spacing w:val="0"/>
          <w:w w:val="131"/>
          <w:position w:val="-3"/>
          <w:sz w:val="9"/>
          <w:szCs w:val="9"/>
        </w:rPr>
        <w:t>O</w:t>
      </w:r>
      <w:r>
        <w:rPr>
          <w:rFonts w:cs="Arial" w:hAnsi="Arial" w:eastAsia="Arial" w:ascii="Arial"/>
          <w:color w:val="535070"/>
          <w:spacing w:val="0"/>
          <w:w w:val="140"/>
          <w:position w:val="-3"/>
          <w:sz w:val="9"/>
          <w:szCs w:val="9"/>
        </w:rPr>
        <w:t>O</w:t>
      </w:r>
      <w:r>
        <w:rPr>
          <w:rFonts w:cs="Arial" w:hAnsi="Arial" w:eastAsia="Arial" w:ascii="Arial"/>
          <w:color w:val="24214B"/>
          <w:spacing w:val="0"/>
          <w:w w:val="130"/>
          <w:position w:val="-3"/>
          <w:sz w:val="9"/>
          <w:szCs w:val="9"/>
        </w:rPr>
        <w:t>N</w:t>
      </w:r>
      <w:r>
        <w:rPr>
          <w:rFonts w:cs="Arial" w:hAnsi="Arial" w:eastAsia="Arial" w:ascii="Arial"/>
          <w:color w:val="535070"/>
          <w:spacing w:val="0"/>
          <w:w w:val="142"/>
          <w:position w:val="-3"/>
          <w:sz w:val="9"/>
          <w:szCs w:val="9"/>
        </w:rPr>
        <w:t>E</w:t>
      </w:r>
      <w:r>
        <w:rPr>
          <w:rFonts w:cs="Arial" w:hAnsi="Arial" w:eastAsia="Arial" w:ascii="Arial"/>
          <w:color w:val="535070"/>
          <w:spacing w:val="0"/>
          <w:w w:val="109"/>
          <w:position w:val="-3"/>
          <w:sz w:val="9"/>
          <w:szCs w:val="9"/>
        </w:rPr>
        <w:t>S</w:t>
      </w:r>
      <w:r>
        <w:rPr>
          <w:rFonts w:cs="Arial" w:hAnsi="Arial" w:eastAsia="Arial" w:ascii="Arial"/>
          <w:color w:val="201D25"/>
          <w:spacing w:val="0"/>
          <w:w w:val="131"/>
          <w:position w:val="-3"/>
          <w:sz w:val="9"/>
          <w:szCs w:val="9"/>
        </w:rPr>
        <w:t>I</w:t>
      </w:r>
      <w:r>
        <w:rPr>
          <w:rFonts w:cs="Arial" w:hAnsi="Arial" w:eastAsia="Arial" w:ascii="Arial"/>
          <w:color w:val="3A395F"/>
          <w:spacing w:val="0"/>
          <w:w w:val="153"/>
          <w:position w:val="-3"/>
          <w:sz w:val="9"/>
          <w:szCs w:val="9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9"/>
          <w:szCs w:val="9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spacing w:lineRule="exact" w:line="160"/>
        <w:ind w:left="1525" w:right="-44"/>
      </w:pPr>
      <w:r>
        <w:pict>
          <v:shape type="#_x0000_t75" style="position:absolute;margin-left:331.892pt;margin-top:-7.22337pt;width:65.7893pt;height:39.6pt;mso-position-horizontal-relative:page;mso-position-vertical-relative:paragraph;z-index:-2161">
            <v:imagedata o:title="" r:id="rId120"/>
          </v:shape>
        </w:pict>
      </w:r>
      <w:r>
        <w:rPr>
          <w:rFonts w:cs="Arial" w:hAnsi="Arial" w:eastAsia="Arial" w:ascii="Arial"/>
          <w:color w:val="201D25"/>
          <w:w w:val="164"/>
          <w:position w:val="-1"/>
          <w:sz w:val="16"/>
          <w:szCs w:val="16"/>
        </w:rPr>
        <w:t>D</w:t>
      </w:r>
      <w:r>
        <w:rPr>
          <w:rFonts w:cs="Arial" w:hAnsi="Arial" w:eastAsia="Arial" w:ascii="Arial"/>
          <w:color w:val="505050"/>
          <w:spacing w:val="-1"/>
          <w:w w:val="414"/>
          <w:position w:val="-1"/>
          <w:sz w:val="16"/>
          <w:szCs w:val="16"/>
        </w:rPr>
        <w:t>I</w:t>
      </w:r>
      <w:r>
        <w:rPr>
          <w:rFonts w:cs="Arial" w:hAnsi="Arial" w:eastAsia="Arial" w:ascii="Arial"/>
          <w:color w:val="201D25"/>
          <w:spacing w:val="0"/>
          <w:w w:val="279"/>
          <w:position w:val="-1"/>
          <w:sz w:val="16"/>
          <w:szCs w:val="16"/>
        </w:rPr>
        <w:t>G</w:t>
      </w:r>
      <w:r>
        <w:rPr>
          <w:rFonts w:cs="Arial" w:hAnsi="Arial" w:eastAsia="Arial" w:ascii="Arial"/>
          <w:color w:val="505050"/>
          <w:spacing w:val="-1"/>
          <w:w w:val="414"/>
          <w:position w:val="-1"/>
          <w:sz w:val="16"/>
          <w:szCs w:val="16"/>
        </w:rPr>
        <w:t>I</w:t>
      </w:r>
      <w:r>
        <w:rPr>
          <w:rFonts w:cs="Arial" w:hAnsi="Arial" w:eastAsia="Arial" w:ascii="Arial"/>
          <w:color w:val="505050"/>
          <w:spacing w:val="0"/>
          <w:w w:val="282"/>
          <w:position w:val="-1"/>
          <w:sz w:val="16"/>
          <w:szCs w:val="16"/>
        </w:rPr>
        <w:t>T</w:t>
      </w:r>
      <w:r>
        <w:rPr>
          <w:rFonts w:cs="Arial" w:hAnsi="Arial" w:eastAsia="Arial" w:ascii="Arial"/>
          <w:color w:val="201D25"/>
          <w:spacing w:val="0"/>
          <w:w w:val="258"/>
          <w:position w:val="-1"/>
          <w:sz w:val="16"/>
          <w:szCs w:val="16"/>
        </w:rPr>
        <w:t>A</w:t>
      </w:r>
      <w:r>
        <w:rPr>
          <w:rFonts w:cs="Arial" w:hAnsi="Arial" w:eastAsia="Arial" w:ascii="Arial"/>
          <w:color w:val="3D3D3D"/>
          <w:spacing w:val="0"/>
          <w:w w:val="287"/>
          <w:position w:val="-1"/>
          <w:sz w:val="16"/>
          <w:szCs w:val="16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spacing w:lineRule="exact" w:line="160"/>
        <w:ind w:left="1506"/>
      </w:pPr>
      <w:r>
        <w:rPr>
          <w:rFonts w:cs="Times New Roman" w:hAnsi="Times New Roman" w:eastAsia="Times New Roman" w:ascii="Times New Roman"/>
          <w:color w:val="AEAEB2"/>
          <w:w w:val="57"/>
          <w:position w:val="-1"/>
          <w:sz w:val="19"/>
          <w:szCs w:val="19"/>
        </w:rPr>
        <w:t>'</w:t>
      </w:r>
      <w:r>
        <w:rPr>
          <w:rFonts w:cs="Times New Roman" w:hAnsi="Times New Roman" w:eastAsia="Times New Roman" w:ascii="Times New Roman"/>
          <w:color w:val="201D25"/>
          <w:w w:val="152"/>
          <w:position w:val="-1"/>
          <w:sz w:val="19"/>
          <w:szCs w:val="19"/>
        </w:rPr>
        <w:t>T</w:t>
      </w:r>
      <w:r>
        <w:rPr>
          <w:rFonts w:cs="Times New Roman" w:hAnsi="Times New Roman" w:eastAsia="Times New Roman" w:ascii="Times New Roman"/>
          <w:color w:val="201D25"/>
          <w:w w:val="229"/>
          <w:position w:val="-1"/>
          <w:sz w:val="19"/>
          <w:szCs w:val="19"/>
        </w:rPr>
        <w:t>A</w:t>
      </w:r>
      <w:r>
        <w:rPr>
          <w:rFonts w:cs="Times New Roman" w:hAnsi="Times New Roman" w:eastAsia="Times New Roman" w:ascii="Times New Roman"/>
          <w:color w:val="201D25"/>
          <w:w w:val="214"/>
          <w:position w:val="-1"/>
          <w:sz w:val="19"/>
          <w:szCs w:val="19"/>
        </w:rPr>
        <w:t>L</w:t>
      </w:r>
      <w:r>
        <w:rPr>
          <w:rFonts w:cs="Times New Roman" w:hAnsi="Times New Roman" w:eastAsia="Times New Roman" w:ascii="Times New Roman"/>
          <w:color w:val="201D25"/>
          <w:w w:val="243"/>
          <w:position w:val="-1"/>
          <w:sz w:val="19"/>
          <w:szCs w:val="19"/>
        </w:rPr>
        <w:t>E</w:t>
      </w:r>
      <w:r>
        <w:rPr>
          <w:rFonts w:cs="Times New Roman" w:hAnsi="Times New Roman" w:eastAsia="Times New Roman" w:ascii="Times New Roman"/>
          <w:color w:val="201D25"/>
          <w:w w:val="267"/>
          <w:position w:val="-1"/>
          <w:sz w:val="19"/>
          <w:szCs w:val="19"/>
        </w:rPr>
        <w:t>N</w:t>
      </w:r>
      <w:r>
        <w:rPr>
          <w:rFonts w:cs="Times New Roman" w:hAnsi="Times New Roman" w:eastAsia="Times New Roman" w:ascii="Times New Roman"/>
          <w:color w:val="201D25"/>
          <w:w w:val="243"/>
          <w:position w:val="-1"/>
          <w:sz w:val="19"/>
          <w:szCs w:val="19"/>
        </w:rPr>
        <w:t>T</w:t>
      </w:r>
      <w:r>
        <w:rPr>
          <w:rFonts w:cs="Times New Roman" w:hAnsi="Times New Roman" w:eastAsia="Times New Roman" w:ascii="Times New Roman"/>
          <w:color w:val="000000"/>
          <w:w w:val="100"/>
          <w:position w:val="0"/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120"/>
        <w:ind w:left="1525"/>
      </w:pPr>
      <w:r>
        <w:rPr>
          <w:rFonts w:cs="Times New Roman" w:hAnsi="Times New Roman" w:eastAsia="Times New Roman" w:ascii="Times New Roman"/>
          <w:color w:val="505050"/>
          <w:w w:val="144"/>
          <w:sz w:val="13"/>
          <w:szCs w:val="13"/>
        </w:rPr>
        <w:t>S</w:t>
      </w:r>
      <w:r>
        <w:rPr>
          <w:rFonts w:cs="Times New Roman" w:hAnsi="Times New Roman" w:eastAsia="Times New Roman" w:ascii="Times New Roman"/>
          <w:color w:val="505050"/>
          <w:w w:val="204"/>
          <w:sz w:val="13"/>
          <w:szCs w:val="13"/>
        </w:rPr>
        <w:t>C</w:t>
      </w:r>
      <w:r>
        <w:rPr>
          <w:rFonts w:cs="Times New Roman" w:hAnsi="Times New Roman" w:eastAsia="Times New Roman" w:ascii="Times New Roman"/>
          <w:color w:val="505050"/>
          <w:w w:val="195"/>
          <w:sz w:val="13"/>
          <w:szCs w:val="13"/>
        </w:rPr>
        <w:t>H</w:t>
      </w:r>
      <w:r>
        <w:rPr>
          <w:rFonts w:cs="Times New Roman" w:hAnsi="Times New Roman" w:eastAsia="Times New Roman" w:ascii="Times New Roman"/>
          <w:color w:val="505050"/>
          <w:w w:val="230"/>
          <w:sz w:val="13"/>
          <w:szCs w:val="13"/>
        </w:rPr>
        <w:t>O</w:t>
      </w:r>
      <w:r>
        <w:rPr>
          <w:rFonts w:cs="Times New Roman" w:hAnsi="Times New Roman" w:eastAsia="Times New Roman" w:ascii="Times New Roman"/>
          <w:color w:val="696974"/>
          <w:w w:val="125"/>
          <w:sz w:val="13"/>
          <w:szCs w:val="13"/>
        </w:rPr>
        <w:t>ll.</w:t>
      </w:r>
      <w:r>
        <w:rPr>
          <w:rFonts w:cs="Times New Roman" w:hAnsi="Times New Roman" w:eastAsia="Times New Roman" w:ascii="Times New Roman"/>
          <w:color w:val="505050"/>
          <w:w w:val="174"/>
          <w:sz w:val="13"/>
          <w:szCs w:val="13"/>
        </w:rPr>
        <w:t>A</w:t>
      </w:r>
      <w:r>
        <w:rPr>
          <w:rFonts w:cs="Times New Roman" w:hAnsi="Times New Roman" w:eastAsia="Times New Roman" w:ascii="Times New Roman"/>
          <w:color w:val="505050"/>
          <w:w w:val="173"/>
          <w:sz w:val="13"/>
          <w:szCs w:val="13"/>
        </w:rPr>
        <w:t>!t</w:t>
      </w:r>
      <w:r>
        <w:rPr>
          <w:rFonts w:cs="Times New Roman" w:hAnsi="Times New Roman" w:eastAsia="Times New Roman" w:ascii="Times New Roman"/>
          <w:color w:val="505050"/>
          <w:w w:val="199"/>
          <w:sz w:val="13"/>
          <w:szCs w:val="13"/>
        </w:rPr>
        <w:t>S</w:t>
      </w:r>
      <w:r>
        <w:rPr>
          <w:rFonts w:cs="Times New Roman" w:hAnsi="Times New Roman" w:eastAsia="Times New Roman" w:ascii="Times New Roman"/>
          <w:color w:val="797979"/>
          <w:w w:val="188"/>
          <w:sz w:val="13"/>
          <w:szCs w:val="13"/>
        </w:rPr>
        <w:t>H</w:t>
      </w:r>
      <w:r>
        <w:rPr>
          <w:rFonts w:cs="Times New Roman" w:hAnsi="Times New Roman" w:eastAsia="Times New Roman" w:ascii="Times New Roman"/>
          <w:color w:val="797979"/>
          <w:w w:val="211"/>
          <w:sz w:val="13"/>
          <w:szCs w:val="13"/>
        </w:rPr>
        <w:t>I</w:t>
      </w:r>
      <w:r>
        <w:rPr>
          <w:rFonts w:cs="Times New Roman" w:hAnsi="Times New Roman" w:eastAsia="Times New Roman" w:ascii="Times New Roman"/>
          <w:color w:val="505050"/>
          <w:w w:val="142"/>
          <w:sz w:val="13"/>
          <w:szCs w:val="13"/>
        </w:rPr>
        <w:t>I"</w:t>
      </w:r>
      <w:r>
        <w:rPr>
          <w:rFonts w:cs="Times New Roman" w:hAnsi="Times New Roman" w:eastAsia="Times New Roman" w:ascii="Times New Roman"/>
          <w:color w:val="000000"/>
          <w:w w:val="100"/>
          <w:sz w:val="13"/>
          <w:szCs w:val="13"/>
        </w:rPr>
      </w:r>
    </w:p>
    <w:p>
      <w:pPr>
        <w:rPr>
          <w:rFonts w:cs="Arial" w:hAnsi="Arial" w:eastAsia="Arial" w:ascii="Arial"/>
          <w:sz w:val="54"/>
          <w:szCs w:val="54"/>
        </w:rPr>
        <w:jc w:val="left"/>
        <w:spacing w:lineRule="exact" w:line="600"/>
        <w:sectPr>
          <w:type w:val="continuous"/>
          <w:pgSz w:w="19200" w:h="10800" w:orient="landscape"/>
          <w:pgMar w:top="280" w:bottom="280" w:left="700" w:right="1560"/>
          <w:cols w:num="3" w:equalWidth="off">
            <w:col w:w="2999" w:space="2938"/>
            <w:col w:w="3234" w:space="4700"/>
            <w:col w:w="3069"/>
          </w:cols>
        </w:sectPr>
      </w:pPr>
      <w:r>
        <w:br w:type="column"/>
      </w:r>
      <w:r>
        <w:rPr>
          <w:rFonts w:cs="Arial" w:hAnsi="Arial" w:eastAsia="Arial" w:ascii="Arial"/>
          <w:color w:val="0A0A13"/>
          <w:spacing w:val="-1"/>
          <w:w w:val="107"/>
          <w:position w:val="-1"/>
          <w:sz w:val="54"/>
          <w:szCs w:val="54"/>
        </w:rPr>
        <w:t>V</w:t>
      </w:r>
      <w:r>
        <w:rPr>
          <w:rFonts w:cs="Arial" w:hAnsi="Arial" w:eastAsia="Arial" w:ascii="Arial"/>
          <w:color w:val="0A0A13"/>
          <w:spacing w:val="0"/>
          <w:w w:val="87"/>
          <w:position w:val="-1"/>
          <w:sz w:val="54"/>
          <w:szCs w:val="54"/>
        </w:rPr>
        <w:t>S</w:t>
      </w:r>
      <w:r>
        <w:rPr>
          <w:rFonts w:cs="Arial" w:hAnsi="Arial" w:eastAsia="Arial" w:ascii="Arial"/>
          <w:color w:val="0A0A13"/>
          <w:spacing w:val="-1"/>
          <w:w w:val="117"/>
          <w:position w:val="-1"/>
          <w:sz w:val="54"/>
          <w:szCs w:val="54"/>
        </w:rPr>
        <w:t>Q</w:t>
      </w:r>
      <w:r>
        <w:rPr>
          <w:rFonts w:cs="Arial" w:hAnsi="Arial" w:eastAsia="Arial" w:ascii="Arial"/>
          <w:color w:val="201D25"/>
          <w:spacing w:val="-1"/>
          <w:w w:val="132"/>
          <w:position w:val="-1"/>
          <w:sz w:val="54"/>
          <w:szCs w:val="54"/>
        </w:rPr>
        <w:t>Q</w:t>
      </w:r>
      <w:r>
        <w:rPr>
          <w:rFonts w:cs="Arial" w:hAnsi="Arial" w:eastAsia="Arial" w:ascii="Arial"/>
          <w:color w:val="505050"/>
          <w:spacing w:val="0"/>
          <w:w w:val="21"/>
          <w:position w:val="-1"/>
          <w:sz w:val="54"/>
          <w:szCs w:val="54"/>
        </w:rPr>
        <w:t>.</w:t>
      </w:r>
      <w:r>
        <w:rPr>
          <w:rFonts w:cs="Arial" w:hAnsi="Arial" w:eastAsia="Arial" w:ascii="Arial"/>
          <w:color w:val="24B2C0"/>
          <w:spacing w:val="0"/>
          <w:w w:val="22"/>
          <w:position w:val="-1"/>
          <w:sz w:val="54"/>
          <w:szCs w:val="54"/>
        </w:rPr>
        <w:t>==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4"/>
          <w:szCs w:val="54"/>
        </w:rPr>
      </w:r>
    </w:p>
    <w:p>
      <w:pPr>
        <w:rPr>
          <w:rFonts w:cs="Times New Roman" w:hAnsi="Times New Roman" w:eastAsia="Times New Roman" w:ascii="Times New Roman"/>
          <w:sz w:val="15"/>
          <w:szCs w:val="15"/>
        </w:rPr>
        <w:jc w:val="right"/>
        <w:spacing w:lineRule="exact" w:line="140"/>
      </w:pPr>
      <w:r>
        <w:pict>
          <v:group style="position:absolute;margin-left:65.1347pt;margin-top:7.14266pt;width:7.20082pt;height:0pt;mso-position-horizontal-relative:page;mso-position-vertical-relative:paragraph;z-index:-2159" coordorigin="1303,143" coordsize="144,0">
            <v:shape style="position:absolute;left:1303;top:143;width:144;height:0" coordorigin="1303,143" coordsize="144,0" path="m1303,143l1447,143e" filled="f" stroked="t" strokeweight="0.210881pt" strokecolor="#53507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i/>
          <w:color w:val="535070"/>
          <w:spacing w:val="0"/>
          <w:w w:val="73"/>
          <w:sz w:val="15"/>
          <w:szCs w:val="15"/>
        </w:rPr>
        <w:t>.,..,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9"/>
          <w:szCs w:val="9"/>
        </w:rPr>
        <w:jc w:val="left"/>
        <w:spacing w:lineRule="exact" w:line="140"/>
      </w:pPr>
      <w:r>
        <w:br w:type="column"/>
      </w:r>
      <w:r>
        <w:rPr>
          <w:rFonts w:cs="Times New Roman" w:hAnsi="Times New Roman" w:eastAsia="Times New Roman" w:ascii="Times New Roman"/>
          <w:i/>
          <w:color w:val="535070"/>
          <w:spacing w:val="0"/>
          <w:w w:val="100"/>
          <w:sz w:val="15"/>
          <w:szCs w:val="15"/>
        </w:rPr>
        <w:t>,,_</w:t>
      </w:r>
      <w:r>
        <w:rPr>
          <w:rFonts w:cs="Times New Roman" w:hAnsi="Times New Roman" w:eastAsia="Times New Roman" w:ascii="Times New Roman"/>
          <w:i/>
          <w:color w:val="535070"/>
          <w:spacing w:val="-4"/>
          <w:w w:val="100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i/>
          <w:color w:val="9C99AB"/>
          <w:spacing w:val="0"/>
          <w:w w:val="69"/>
          <w:sz w:val="15"/>
          <w:szCs w:val="15"/>
        </w:rPr>
        <w:t>.</w:t>
      </w:r>
      <w:r>
        <w:rPr>
          <w:rFonts w:cs="Times New Roman" w:hAnsi="Times New Roman" w:eastAsia="Times New Roman" w:ascii="Times New Roman"/>
          <w:i/>
          <w:color w:val="3A395F"/>
          <w:spacing w:val="0"/>
          <w:w w:val="98"/>
          <w:sz w:val="15"/>
          <w:szCs w:val="15"/>
        </w:rPr>
        <w:t>,.,</w:t>
      </w:r>
      <w:r>
        <w:rPr>
          <w:rFonts w:cs="Malgun Gothic" w:hAnsi="Malgun Gothic" w:eastAsia="Malgun Gothic" w:ascii="Malgun Gothic"/>
          <w:color w:val="535070"/>
          <w:spacing w:val="0"/>
          <w:w w:val="349"/>
          <w:sz w:val="15"/>
          <w:szCs w:val="15"/>
        </w:rPr>
        <w:t>�</w:t>
      </w:r>
      <w:r>
        <w:rPr>
          <w:rFonts w:cs="Times New Roman" w:hAnsi="Times New Roman" w:eastAsia="Times New Roman" w:ascii="Times New Roman"/>
          <w:i/>
          <w:color w:val="696974"/>
          <w:spacing w:val="0"/>
          <w:w w:val="96"/>
          <w:sz w:val="15"/>
          <w:szCs w:val="15"/>
        </w:rPr>
        <w:t>?</w:t>
      </w:r>
      <w:r>
        <w:rPr>
          <w:rFonts w:cs="Times New Roman" w:hAnsi="Times New Roman" w:eastAsia="Times New Roman" w:ascii="Times New Roman"/>
          <w:i/>
          <w:color w:val="535070"/>
          <w:spacing w:val="0"/>
          <w:w w:val="290"/>
          <w:sz w:val="15"/>
          <w:szCs w:val="15"/>
        </w:rPr>
        <w:t>+-</w:t>
      </w:r>
      <w:r>
        <w:rPr>
          <w:rFonts w:cs="Times New Roman" w:hAnsi="Times New Roman" w:eastAsia="Times New Roman" w:ascii="Times New Roman"/>
          <w:i/>
          <w:color w:val="535070"/>
          <w:spacing w:val="1"/>
          <w:w w:val="100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color w:val="535070"/>
          <w:spacing w:val="0"/>
          <w:w w:val="148"/>
          <w:sz w:val="9"/>
          <w:szCs w:val="9"/>
        </w:rPr>
        <w:t>?</w:t>
      </w:r>
      <w:r>
        <w:rPr>
          <w:rFonts w:cs="Times New Roman" w:hAnsi="Times New Roman" w:eastAsia="Times New Roman" w:ascii="Times New Roman"/>
          <w:color w:val="535070"/>
          <w:spacing w:val="0"/>
          <w:w w:val="235"/>
          <w:sz w:val="9"/>
          <w:szCs w:val="9"/>
        </w:rPr>
        <w:t>-4</w:t>
      </w:r>
      <w:r>
        <w:rPr>
          <w:rFonts w:cs="Times New Roman" w:hAnsi="Times New Roman" w:eastAsia="Times New Roman" w:ascii="Times New Roman"/>
          <w:color w:val="535070"/>
          <w:spacing w:val="0"/>
          <w:w w:val="600"/>
          <w:sz w:val="9"/>
          <w:szCs w:val="9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9"/>
          <w:szCs w:val="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48"/>
          <w:szCs w:val="48"/>
        </w:rPr>
        <w:jc w:val="left"/>
        <w:spacing w:lineRule="exact" w:line="560"/>
        <w:ind w:left="133"/>
        <w:sectPr>
          <w:type w:val="continuous"/>
          <w:pgSz w:w="19200" w:h="10800" w:orient="landscape"/>
          <w:pgMar w:top="280" w:bottom="280" w:left="700" w:right="1560"/>
          <w:cols w:num="2" w:equalWidth="off">
            <w:col w:w="603" w:space="144"/>
            <w:col w:w="16193"/>
          </w:cols>
        </w:sectPr>
      </w:pP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T</w:t>
      </w:r>
      <w:r>
        <w:rPr>
          <w:rFonts w:cs="Verdana" w:hAnsi="Verdana" w:eastAsia="Verdana" w:ascii="Verdana"/>
          <w:b/>
          <w:color w:val="FFFFFF"/>
          <w:spacing w:val="-2"/>
          <w:w w:val="100"/>
          <w:position w:val="-3"/>
          <w:sz w:val="48"/>
          <w:szCs w:val="48"/>
        </w:rPr>
        <w:t>u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g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3"/>
          <w:sz w:val="48"/>
          <w:szCs w:val="48"/>
        </w:rPr>
        <w:t>a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s</w:t>
      </w:r>
      <w:r>
        <w:rPr>
          <w:rFonts w:cs="Verdana" w:hAnsi="Verdana" w:eastAsia="Verdana" w:ascii="Verdana"/>
          <w:b/>
          <w:color w:val="FFFFFF"/>
          <w:spacing w:val="4"/>
          <w:w w:val="100"/>
          <w:position w:val="-3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SQL</w:t>
      </w:r>
      <w:r>
        <w:rPr>
          <w:rFonts w:cs="Verdana" w:hAnsi="Verdana" w:eastAsia="Verdana" w:ascii="Verdana"/>
          <w:b/>
          <w:color w:val="FFFFFF"/>
          <w:spacing w:val="-4"/>
          <w:w w:val="100"/>
          <w:position w:val="-3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–</w:t>
      </w:r>
      <w:r>
        <w:rPr>
          <w:rFonts w:cs="Verdana" w:hAnsi="Verdana" w:eastAsia="Verdana" w:ascii="Verdana"/>
          <w:b/>
          <w:color w:val="FFFFFF"/>
          <w:spacing w:val="4"/>
          <w:w w:val="100"/>
          <w:position w:val="-3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-2"/>
          <w:w w:val="100"/>
          <w:position w:val="-3"/>
          <w:sz w:val="48"/>
          <w:szCs w:val="48"/>
        </w:rPr>
        <w:t>C</w:t>
      </w:r>
      <w:r>
        <w:rPr>
          <w:rFonts w:cs="Verdana" w:hAnsi="Verdana" w:eastAsia="Verdana" w:ascii="Verdana"/>
          <w:b/>
          <w:color w:val="FFFFFF"/>
          <w:spacing w:val="1"/>
          <w:w w:val="100"/>
          <w:position w:val="-3"/>
          <w:sz w:val="48"/>
          <w:szCs w:val="48"/>
        </w:rPr>
        <w:t>o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nt</w:t>
      </w:r>
      <w:r>
        <w:rPr>
          <w:rFonts w:cs="Verdana" w:hAnsi="Verdana" w:eastAsia="Verdana" w:ascii="Verdana"/>
          <w:b/>
          <w:color w:val="FFFFFF"/>
          <w:spacing w:val="2"/>
          <w:w w:val="100"/>
          <w:position w:val="-3"/>
          <w:sz w:val="48"/>
          <w:szCs w:val="48"/>
        </w:rPr>
        <w:t>o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h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 </w:t>
      </w:r>
      <w:r>
        <w:rPr>
          <w:rFonts w:cs="Verdana" w:hAnsi="Verdana" w:eastAsia="Verdana" w:ascii="Verdana"/>
          <w:b/>
          <w:color w:val="FFFFFF"/>
          <w:spacing w:val="0"/>
          <w:w w:val="100"/>
          <w:position w:val="-3"/>
          <w:sz w:val="48"/>
          <w:szCs w:val="48"/>
        </w:rPr>
        <w:t>SQL</w:t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48"/>
          <w:szCs w:val="48"/>
        </w:rPr>
        <w:jc w:val="left"/>
        <w:spacing w:lineRule="exact" w:line="560"/>
        <w:ind w:left="880"/>
      </w:pPr>
      <w:r>
        <w:rPr>
          <w:rFonts w:cs="MS UI Gothic" w:hAnsi="MS UI Gothic" w:eastAsia="MS UI Gothic" w:ascii="MS UI Gothic"/>
          <w:color w:val="17347C"/>
          <w:spacing w:val="23"/>
          <w:w w:val="100"/>
          <w:position w:val="1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Jal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51"/>
          <w:w w:val="100"/>
          <w:position w:val="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in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6"/>
          <w:w w:val="100"/>
          <w:position w:val="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QL</w:t>
      </w:r>
      <w:r>
        <w:rPr>
          <w:rFonts w:cs="Arial" w:hAnsi="Arial" w:eastAsia="Arial" w:ascii="Arial"/>
          <w:color w:val="17347C"/>
          <w:spacing w:val="-20"/>
          <w:w w:val="100"/>
          <w:position w:val="1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1"/>
          <w:sz w:val="48"/>
          <w:szCs w:val="48"/>
        </w:rPr>
        <w:t>SELECT</w:t>
      </w:r>
      <w:r>
        <w:rPr>
          <w:rFonts w:cs="Courier New" w:hAnsi="Courier New" w:eastAsia="Courier New" w:ascii="Courier New"/>
          <w:color w:val="17347C"/>
          <w:spacing w:val="-159"/>
          <w:w w:val="100"/>
          <w:position w:val="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position w:val="1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1"/>
          <w:sz w:val="48"/>
          <w:szCs w:val="48"/>
        </w:rPr>
        <w:t>JOIN…USING,</w:t>
      </w:r>
      <w:r>
        <w:rPr>
          <w:rFonts w:cs="Courier New" w:hAnsi="Courier New" w:eastAsia="Courier New" w:ascii="Courier New"/>
          <w:color w:val="17347C"/>
          <w:spacing w:val="-5"/>
          <w:w w:val="100"/>
          <w:position w:val="1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1"/>
          <w:sz w:val="48"/>
          <w:szCs w:val="48"/>
        </w:rPr>
        <w:t>NATURAL</w:t>
      </w:r>
      <w:r>
        <w:rPr>
          <w:rFonts w:cs="Courier New" w:hAnsi="Courier New" w:eastAsia="Courier New" w:ascii="Courier New"/>
          <w:color w:val="17347C"/>
          <w:spacing w:val="-5"/>
          <w:w w:val="100"/>
          <w:position w:val="1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1"/>
          <w:sz w:val="48"/>
          <w:szCs w:val="48"/>
        </w:rPr>
        <w:t>JOIN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59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976" w:hRule="exact"/>
        </w:trPr>
        <w:tc>
          <w:tcPr>
            <w:tcW w:w="26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83"/>
                <w:szCs w:val="83"/>
              </w:rPr>
              <w:jc w:val="left"/>
              <w:spacing w:before="22"/>
              <w:ind w:left="40"/>
            </w:pPr>
            <w:r>
              <w:rPr>
                <w:rFonts w:cs="Courier New" w:hAnsi="Courier New" w:eastAsia="Courier New" w:ascii="Courier New"/>
                <w:color w:val="201D25"/>
                <w:w w:val="51"/>
                <w:sz w:val="83"/>
                <w:szCs w:val="83"/>
              </w:rPr>
              <w:t>s</w:t>
            </w:r>
            <w:r>
              <w:rPr>
                <w:rFonts w:cs="Courier New" w:hAnsi="Courier New" w:eastAsia="Courier New" w:ascii="Courier New"/>
                <w:color w:val="201D25"/>
                <w:w w:val="73"/>
                <w:sz w:val="83"/>
                <w:szCs w:val="83"/>
              </w:rPr>
              <w:t>ql</w:t>
            </w:r>
            <w:r>
              <w:rPr>
                <w:rFonts w:cs="Courier New" w:hAnsi="Courier New" w:eastAsia="Courier New" w:ascii="Courier New"/>
                <w:color w:val="201D25"/>
                <w:w w:val="69"/>
                <w:sz w:val="83"/>
                <w:szCs w:val="83"/>
              </w:rPr>
              <w:t>i</w:t>
            </w:r>
            <w:r>
              <w:rPr>
                <w:rFonts w:cs="Courier New" w:hAnsi="Courier New" w:eastAsia="Courier New" w:ascii="Courier New"/>
                <w:color w:val="201D25"/>
                <w:w w:val="72"/>
                <w:sz w:val="83"/>
                <w:szCs w:val="83"/>
              </w:rPr>
              <w:t>t</w:t>
            </w:r>
            <w:r>
              <w:rPr>
                <w:rFonts w:cs="Courier New" w:hAnsi="Courier New" w:eastAsia="Courier New" w:ascii="Courier New"/>
                <w:color w:val="201D25"/>
                <w:w w:val="73"/>
                <w:sz w:val="83"/>
                <w:szCs w:val="83"/>
              </w:rPr>
              <w:t>e</w:t>
            </w:r>
            <w:r>
              <w:rPr>
                <w:rFonts w:cs="Courier New" w:hAnsi="Courier New" w:eastAsia="Courier New" w:ascii="Courier New"/>
                <w:color w:val="201D25"/>
                <w:w w:val="68"/>
                <w:sz w:val="83"/>
                <w:szCs w:val="83"/>
              </w:rPr>
              <w:t>&gt;</w:t>
            </w:r>
            <w:r>
              <w:rPr>
                <w:rFonts w:cs="Courier New" w:hAnsi="Courier New" w:eastAsia="Courier New" w:ascii="Courier New"/>
                <w:color w:val="000000"/>
                <w:w w:val="100"/>
                <w:sz w:val="83"/>
                <w:szCs w:val="83"/>
              </w:rPr>
            </w:r>
          </w:p>
        </w:tc>
        <w:tc>
          <w:tcPr>
            <w:tcW w:w="32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65"/>
                <w:szCs w:val="65"/>
              </w:rPr>
              <w:jc w:val="left"/>
              <w:ind w:left="196"/>
            </w:pPr>
            <w:r>
              <w:rPr>
                <w:rFonts w:cs="Arial" w:hAnsi="Arial" w:eastAsia="Arial" w:ascii="Arial"/>
                <w:color w:val="201D25"/>
                <w:w w:val="72"/>
                <w:sz w:val="65"/>
                <w:szCs w:val="65"/>
              </w:rPr>
              <w:t>S</w:t>
            </w:r>
            <w:r>
              <w:rPr>
                <w:rFonts w:cs="Arial" w:hAnsi="Arial" w:eastAsia="Arial" w:ascii="Arial"/>
                <w:color w:val="0A0A13"/>
                <w:w w:val="77"/>
                <w:sz w:val="65"/>
                <w:szCs w:val="65"/>
              </w:rPr>
              <w:t>E</w:t>
            </w:r>
            <w:r>
              <w:rPr>
                <w:rFonts w:cs="Arial" w:hAnsi="Arial" w:eastAsia="Arial" w:ascii="Arial"/>
                <w:color w:val="201D25"/>
                <w:w w:val="110"/>
                <w:sz w:val="65"/>
                <w:szCs w:val="65"/>
              </w:rPr>
              <w:t>L</w:t>
            </w:r>
            <w:r>
              <w:rPr>
                <w:rFonts w:cs="Arial" w:hAnsi="Arial" w:eastAsia="Arial" w:ascii="Arial"/>
                <w:color w:val="201D25"/>
                <w:w w:val="77"/>
                <w:sz w:val="65"/>
                <w:szCs w:val="65"/>
              </w:rPr>
              <w:t>E</w:t>
            </w:r>
            <w:r>
              <w:rPr>
                <w:rFonts w:cs="Arial" w:hAnsi="Arial" w:eastAsia="Arial" w:ascii="Arial"/>
                <w:color w:val="201D25"/>
                <w:w w:val="78"/>
                <w:sz w:val="65"/>
                <w:szCs w:val="65"/>
              </w:rPr>
              <w:t>C</w:t>
            </w:r>
            <w:r>
              <w:rPr>
                <w:rFonts w:cs="Arial" w:hAnsi="Arial" w:eastAsia="Arial" w:ascii="Arial"/>
                <w:color w:val="0A0A13"/>
                <w:w w:val="90"/>
                <w:sz w:val="65"/>
                <w:szCs w:val="65"/>
              </w:rPr>
              <w:t>T</w:t>
            </w:r>
            <w:r>
              <w:rPr>
                <w:rFonts w:cs="Arial" w:hAnsi="Arial" w:eastAsia="Arial" w:ascii="Arial"/>
                <w:color w:val="201D25"/>
                <w:w w:val="282"/>
                <w:sz w:val="65"/>
                <w:szCs w:val="65"/>
              </w:rPr>
              <w:t>*</w:t>
            </w:r>
            <w:r>
              <w:rPr>
                <w:rFonts w:cs="Arial" w:hAnsi="Arial" w:eastAsia="Arial" w:ascii="Arial"/>
                <w:color w:val="000000"/>
                <w:w w:val="100"/>
                <w:sz w:val="65"/>
                <w:szCs w:val="65"/>
              </w:rPr>
            </w:r>
          </w:p>
        </w:tc>
        <w:tc>
          <w:tcPr>
            <w:tcW w:w="17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65"/>
                <w:szCs w:val="65"/>
              </w:rPr>
              <w:jc w:val="left"/>
              <w:ind w:left="206"/>
            </w:pPr>
            <w:r>
              <w:rPr>
                <w:rFonts w:cs="Arial" w:hAnsi="Arial" w:eastAsia="Arial" w:ascii="Arial"/>
                <w:color w:val="201D25"/>
                <w:w w:val="72"/>
                <w:sz w:val="65"/>
                <w:szCs w:val="65"/>
              </w:rPr>
              <w:t>F</w:t>
            </w:r>
            <w:r>
              <w:rPr>
                <w:rFonts w:cs="Arial" w:hAnsi="Arial" w:eastAsia="Arial" w:ascii="Arial"/>
                <w:color w:val="201D25"/>
                <w:w w:val="83"/>
                <w:sz w:val="65"/>
                <w:szCs w:val="65"/>
              </w:rPr>
              <w:t>R</w:t>
            </w:r>
            <w:r>
              <w:rPr>
                <w:rFonts w:cs="Arial" w:hAnsi="Arial" w:eastAsia="Arial" w:ascii="Arial"/>
                <w:color w:val="201D25"/>
                <w:w w:val="66"/>
                <w:sz w:val="65"/>
                <w:szCs w:val="65"/>
              </w:rPr>
              <w:t>O</w:t>
            </w:r>
            <w:r>
              <w:rPr>
                <w:rFonts w:cs="Arial" w:hAnsi="Arial" w:eastAsia="Arial" w:ascii="Arial"/>
                <w:color w:val="201D25"/>
                <w:w w:val="67"/>
                <w:sz w:val="65"/>
                <w:szCs w:val="65"/>
              </w:rPr>
              <w:t>M</w:t>
            </w:r>
            <w:r>
              <w:rPr>
                <w:rFonts w:cs="Arial" w:hAnsi="Arial" w:eastAsia="Arial" w:ascii="Arial"/>
                <w:color w:val="000000"/>
                <w:w w:val="100"/>
                <w:sz w:val="65"/>
                <w:szCs w:val="65"/>
              </w:rPr>
            </w:r>
          </w:p>
        </w:tc>
        <w:tc>
          <w:tcPr>
            <w:tcW w:w="7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83"/>
                <w:szCs w:val="83"/>
              </w:rPr>
              <w:jc w:val="left"/>
              <w:spacing w:before="22"/>
              <w:ind w:left="180"/>
            </w:pPr>
            <w:r>
              <w:rPr>
                <w:rFonts w:cs="Courier New" w:hAnsi="Courier New" w:eastAsia="Courier New" w:ascii="Courier New"/>
                <w:color w:val="201D25"/>
                <w:spacing w:val="0"/>
                <w:w w:val="70"/>
                <w:sz w:val="83"/>
                <w:szCs w:val="83"/>
              </w:rPr>
              <w:t>x</w:t>
            </w:r>
            <w:r>
              <w:rPr>
                <w:rFonts w:cs="Courier New" w:hAnsi="Courier New" w:eastAsia="Courier New" w:ascii="Courier New"/>
                <w:color w:val="000000"/>
                <w:spacing w:val="0"/>
                <w:w w:val="100"/>
                <w:sz w:val="83"/>
                <w:szCs w:val="83"/>
              </w:rPr>
            </w:r>
          </w:p>
        </w:tc>
        <w:tc>
          <w:tcPr>
            <w:tcW w:w="26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83"/>
                <w:szCs w:val="83"/>
              </w:rPr>
              <w:jc w:val="left"/>
              <w:spacing w:before="22"/>
              <w:ind w:left="187"/>
            </w:pPr>
            <w:r>
              <w:rPr>
                <w:rFonts w:cs="Arial" w:hAnsi="Arial" w:eastAsia="Arial" w:ascii="Arial"/>
                <w:color w:val="201D25"/>
                <w:w w:val="88"/>
                <w:sz w:val="65"/>
                <w:szCs w:val="65"/>
              </w:rPr>
              <w:t>J</w:t>
            </w:r>
            <w:r>
              <w:rPr>
                <w:rFonts w:cs="Arial" w:hAnsi="Arial" w:eastAsia="Arial" w:ascii="Arial"/>
                <w:color w:val="201D25"/>
                <w:w w:val="79"/>
                <w:sz w:val="65"/>
                <w:szCs w:val="65"/>
              </w:rPr>
              <w:t>O</w:t>
            </w:r>
            <w:r>
              <w:rPr>
                <w:rFonts w:cs="Arial" w:hAnsi="Arial" w:eastAsia="Arial" w:ascii="Arial"/>
                <w:color w:val="201D25"/>
                <w:spacing w:val="-1"/>
                <w:w w:val="178"/>
                <w:sz w:val="65"/>
                <w:szCs w:val="65"/>
              </w:rPr>
              <w:t>I</w:t>
            </w:r>
            <w:r>
              <w:rPr>
                <w:rFonts w:cs="Arial" w:hAnsi="Arial" w:eastAsia="Arial" w:ascii="Arial"/>
                <w:color w:val="201D25"/>
                <w:spacing w:val="0"/>
                <w:w w:val="79"/>
                <w:sz w:val="65"/>
                <w:szCs w:val="65"/>
              </w:rPr>
              <w:t>N</w:t>
            </w:r>
            <w:r>
              <w:rPr>
                <w:rFonts w:cs="Arial" w:hAnsi="Arial" w:eastAsia="Arial" w:ascii="Arial"/>
                <w:color w:val="201D25"/>
                <w:spacing w:val="0"/>
                <w:w w:val="100"/>
                <w:sz w:val="65"/>
                <w:szCs w:val="65"/>
              </w:rPr>
              <w:t> </w:t>
            </w:r>
            <w:r>
              <w:rPr>
                <w:rFonts w:cs="Arial" w:hAnsi="Arial" w:eastAsia="Arial" w:ascii="Arial"/>
                <w:color w:val="201D25"/>
                <w:spacing w:val="59"/>
                <w:w w:val="100"/>
                <w:sz w:val="65"/>
                <w:szCs w:val="65"/>
              </w:rPr>
              <w:t> </w:t>
            </w:r>
            <w:r>
              <w:rPr>
                <w:rFonts w:cs="Courier New" w:hAnsi="Courier New" w:eastAsia="Courier New" w:ascii="Courier New"/>
                <w:color w:val="0A0A13"/>
                <w:spacing w:val="0"/>
                <w:w w:val="56"/>
                <w:sz w:val="83"/>
                <w:szCs w:val="83"/>
              </w:rPr>
              <w:t>z</w:t>
            </w:r>
            <w:r>
              <w:rPr>
                <w:rFonts w:cs="Courier New" w:hAnsi="Courier New" w:eastAsia="Courier New" w:ascii="Courier New"/>
                <w:color w:val="000000"/>
                <w:spacing w:val="0"/>
                <w:w w:val="100"/>
                <w:sz w:val="83"/>
                <w:szCs w:val="83"/>
              </w:rPr>
            </w:r>
          </w:p>
        </w:tc>
        <w:tc>
          <w:tcPr>
            <w:tcW w:w="19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65"/>
                <w:szCs w:val="65"/>
              </w:rPr>
              <w:jc w:val="left"/>
              <w:ind w:left="16"/>
            </w:pPr>
            <w:r>
              <w:rPr>
                <w:rFonts w:cs="Arial" w:hAnsi="Arial" w:eastAsia="Arial" w:ascii="Arial"/>
                <w:color w:val="201D25"/>
                <w:w w:val="71"/>
                <w:sz w:val="65"/>
                <w:szCs w:val="65"/>
              </w:rPr>
              <w:t>U</w:t>
            </w:r>
            <w:r>
              <w:rPr>
                <w:rFonts w:cs="Arial" w:hAnsi="Arial" w:eastAsia="Arial" w:ascii="Arial"/>
                <w:color w:val="201D25"/>
                <w:w w:val="77"/>
                <w:sz w:val="65"/>
                <w:szCs w:val="65"/>
              </w:rPr>
              <w:t>S</w:t>
            </w:r>
            <w:r>
              <w:rPr>
                <w:rFonts w:cs="Arial" w:hAnsi="Arial" w:eastAsia="Arial" w:ascii="Arial"/>
                <w:color w:val="201D25"/>
                <w:spacing w:val="-1"/>
                <w:w w:val="193"/>
                <w:sz w:val="65"/>
                <w:szCs w:val="65"/>
              </w:rPr>
              <w:t>I</w:t>
            </w:r>
            <w:r>
              <w:rPr>
                <w:rFonts w:cs="Arial" w:hAnsi="Arial" w:eastAsia="Arial" w:ascii="Arial"/>
                <w:color w:val="201D25"/>
                <w:spacing w:val="0"/>
                <w:w w:val="76"/>
                <w:sz w:val="65"/>
                <w:szCs w:val="65"/>
              </w:rPr>
              <w:t>N</w:t>
            </w:r>
            <w:r>
              <w:rPr>
                <w:rFonts w:cs="Arial" w:hAnsi="Arial" w:eastAsia="Arial" w:ascii="Arial"/>
                <w:color w:val="201D25"/>
                <w:spacing w:val="0"/>
                <w:w w:val="72"/>
                <w:sz w:val="65"/>
                <w:szCs w:val="65"/>
              </w:rPr>
              <w:t>G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65"/>
                <w:szCs w:val="65"/>
              </w:rPr>
            </w:r>
          </w:p>
        </w:tc>
        <w:tc>
          <w:tcPr>
            <w:tcW w:w="22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83"/>
                <w:szCs w:val="83"/>
              </w:rPr>
              <w:jc w:val="left"/>
              <w:spacing w:before="22"/>
              <w:ind w:left="222" w:right="-105"/>
            </w:pPr>
            <w:r>
              <w:rPr>
                <w:rFonts w:cs="Courier New" w:hAnsi="Courier New" w:eastAsia="Courier New" w:ascii="Courier New"/>
                <w:color w:val="201D25"/>
                <w:w w:val="47"/>
                <w:sz w:val="83"/>
                <w:szCs w:val="83"/>
              </w:rPr>
              <w:t>(</w:t>
            </w:r>
            <w:r>
              <w:rPr>
                <w:rFonts w:cs="Courier New" w:hAnsi="Courier New" w:eastAsia="Courier New" w:ascii="Courier New"/>
                <w:color w:val="201D25"/>
                <w:w w:val="147"/>
                <w:sz w:val="83"/>
                <w:szCs w:val="83"/>
              </w:rPr>
              <w:t>a</w:t>
            </w:r>
            <w:r>
              <w:rPr>
                <w:rFonts w:cs="Courier New" w:hAnsi="Courier New" w:eastAsia="Courier New" w:ascii="Courier New"/>
                <w:color w:val="201D25"/>
                <w:w w:val="132"/>
                <w:sz w:val="83"/>
                <w:szCs w:val="83"/>
              </w:rPr>
              <w:t>)</w:t>
            </w:r>
            <w:r>
              <w:rPr>
                <w:rFonts w:cs="Courier New" w:hAnsi="Courier New" w:eastAsia="Courier New" w:ascii="Courier New"/>
                <w:color w:val="201D25"/>
                <w:w w:val="67"/>
                <w:sz w:val="83"/>
                <w:szCs w:val="83"/>
              </w:rPr>
              <w:t>;</w:t>
            </w:r>
            <w:r>
              <w:rPr>
                <w:rFonts w:cs="Courier New" w:hAnsi="Courier New" w:eastAsia="Courier New" w:ascii="Courier New"/>
                <w:color w:val="000000"/>
                <w:w w:val="100"/>
                <w:sz w:val="83"/>
                <w:szCs w:val="83"/>
              </w:rPr>
            </w:r>
          </w:p>
        </w:tc>
      </w:tr>
      <w:tr>
        <w:trPr>
          <w:trHeight w:val="792" w:hRule="exact"/>
        </w:trPr>
        <w:tc>
          <w:tcPr>
            <w:tcW w:w="26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83"/>
                <w:szCs w:val="83"/>
              </w:rPr>
              <w:jc w:val="left"/>
              <w:spacing w:lineRule="exact" w:line="780"/>
              <w:ind w:left="20"/>
            </w:pPr>
            <w:r>
              <w:rPr>
                <w:rFonts w:cs="Courier New" w:hAnsi="Courier New" w:eastAsia="Courier New" w:ascii="Courier New"/>
                <w:color w:val="201D25"/>
                <w:w w:val="55"/>
                <w:position w:val="6"/>
                <w:sz w:val="83"/>
                <w:szCs w:val="83"/>
              </w:rPr>
              <w:t>s</w:t>
            </w:r>
            <w:r>
              <w:rPr>
                <w:rFonts w:cs="Courier New" w:hAnsi="Courier New" w:eastAsia="Courier New" w:ascii="Courier New"/>
                <w:color w:val="201D25"/>
                <w:w w:val="73"/>
                <w:position w:val="6"/>
                <w:sz w:val="83"/>
                <w:szCs w:val="83"/>
              </w:rPr>
              <w:t>ql</w:t>
            </w:r>
            <w:r>
              <w:rPr>
                <w:rFonts w:cs="Courier New" w:hAnsi="Courier New" w:eastAsia="Courier New" w:ascii="Courier New"/>
                <w:color w:val="201D25"/>
                <w:w w:val="69"/>
                <w:position w:val="6"/>
                <w:sz w:val="83"/>
                <w:szCs w:val="83"/>
              </w:rPr>
              <w:t>i</w:t>
            </w:r>
            <w:r>
              <w:rPr>
                <w:rFonts w:cs="Courier New" w:hAnsi="Courier New" w:eastAsia="Courier New" w:ascii="Courier New"/>
                <w:color w:val="201D25"/>
                <w:w w:val="72"/>
                <w:position w:val="6"/>
                <w:sz w:val="83"/>
                <w:szCs w:val="83"/>
              </w:rPr>
              <w:t>t</w:t>
            </w:r>
            <w:r>
              <w:rPr>
                <w:rFonts w:cs="Courier New" w:hAnsi="Courier New" w:eastAsia="Courier New" w:ascii="Courier New"/>
                <w:color w:val="201D25"/>
                <w:w w:val="73"/>
                <w:position w:val="6"/>
                <w:sz w:val="83"/>
                <w:szCs w:val="83"/>
              </w:rPr>
              <w:t>e</w:t>
            </w:r>
            <w:r>
              <w:rPr>
                <w:rFonts w:cs="Courier New" w:hAnsi="Courier New" w:eastAsia="Courier New" w:ascii="Courier New"/>
                <w:color w:val="201D25"/>
                <w:w w:val="68"/>
                <w:position w:val="6"/>
                <w:sz w:val="83"/>
                <w:szCs w:val="83"/>
              </w:rPr>
              <w:t>&gt;</w:t>
            </w:r>
            <w:r>
              <w:rPr>
                <w:rFonts w:cs="Courier New" w:hAnsi="Courier New" w:eastAsia="Courier New" w:ascii="Courier New"/>
                <w:color w:val="000000"/>
                <w:w w:val="100"/>
                <w:position w:val="0"/>
                <w:sz w:val="83"/>
                <w:szCs w:val="83"/>
              </w:rPr>
            </w:r>
          </w:p>
        </w:tc>
        <w:tc>
          <w:tcPr>
            <w:tcW w:w="32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65"/>
                <w:szCs w:val="65"/>
              </w:rPr>
              <w:jc w:val="left"/>
              <w:spacing w:lineRule="exact" w:line="700"/>
              <w:ind w:left="196"/>
            </w:pPr>
            <w:r>
              <w:rPr>
                <w:rFonts w:cs="Arial" w:hAnsi="Arial" w:eastAsia="Arial" w:ascii="Arial"/>
                <w:color w:val="201D25"/>
                <w:w w:val="72"/>
                <w:sz w:val="65"/>
                <w:szCs w:val="65"/>
              </w:rPr>
              <w:t>S</w:t>
            </w:r>
            <w:r>
              <w:rPr>
                <w:rFonts w:cs="Arial" w:hAnsi="Arial" w:eastAsia="Arial" w:ascii="Arial"/>
                <w:color w:val="0A0A13"/>
                <w:w w:val="77"/>
                <w:sz w:val="65"/>
                <w:szCs w:val="65"/>
              </w:rPr>
              <w:t>E</w:t>
            </w:r>
            <w:r>
              <w:rPr>
                <w:rFonts w:cs="Arial" w:hAnsi="Arial" w:eastAsia="Arial" w:ascii="Arial"/>
                <w:color w:val="201D25"/>
                <w:w w:val="110"/>
                <w:sz w:val="65"/>
                <w:szCs w:val="65"/>
              </w:rPr>
              <w:t>L</w:t>
            </w:r>
            <w:r>
              <w:rPr>
                <w:rFonts w:cs="Arial" w:hAnsi="Arial" w:eastAsia="Arial" w:ascii="Arial"/>
                <w:color w:val="201D25"/>
                <w:w w:val="77"/>
                <w:sz w:val="65"/>
                <w:szCs w:val="65"/>
              </w:rPr>
              <w:t>E</w:t>
            </w:r>
            <w:r>
              <w:rPr>
                <w:rFonts w:cs="Arial" w:hAnsi="Arial" w:eastAsia="Arial" w:ascii="Arial"/>
                <w:color w:val="201D25"/>
                <w:w w:val="78"/>
                <w:sz w:val="65"/>
                <w:szCs w:val="65"/>
              </w:rPr>
              <w:t>C</w:t>
            </w:r>
            <w:r>
              <w:rPr>
                <w:rFonts w:cs="Arial" w:hAnsi="Arial" w:eastAsia="Arial" w:ascii="Arial"/>
                <w:color w:val="0A0A13"/>
                <w:w w:val="90"/>
                <w:sz w:val="65"/>
                <w:szCs w:val="65"/>
              </w:rPr>
              <w:t>T</w:t>
            </w:r>
            <w:r>
              <w:rPr>
                <w:rFonts w:cs="Arial" w:hAnsi="Arial" w:eastAsia="Arial" w:ascii="Arial"/>
                <w:color w:val="0A0A13"/>
                <w:w w:val="100"/>
                <w:sz w:val="65"/>
                <w:szCs w:val="65"/>
              </w:rPr>
              <w:t> </w:t>
            </w:r>
            <w:r>
              <w:rPr>
                <w:rFonts w:cs="Arial" w:hAnsi="Arial" w:eastAsia="Arial" w:ascii="Arial"/>
                <w:color w:val="0A0A13"/>
                <w:spacing w:val="39"/>
                <w:w w:val="100"/>
                <w:sz w:val="65"/>
                <w:szCs w:val="65"/>
              </w:rPr>
              <w:t> </w:t>
            </w:r>
            <w:r>
              <w:rPr>
                <w:rFonts w:cs="Arial" w:hAnsi="Arial" w:eastAsia="Arial" w:ascii="Arial"/>
                <w:color w:val="201D25"/>
                <w:spacing w:val="0"/>
                <w:w w:val="124"/>
                <w:sz w:val="65"/>
                <w:szCs w:val="65"/>
              </w:rPr>
              <w:t>*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65"/>
                <w:szCs w:val="65"/>
              </w:rPr>
            </w:r>
          </w:p>
        </w:tc>
        <w:tc>
          <w:tcPr>
            <w:tcW w:w="17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65"/>
                <w:szCs w:val="65"/>
              </w:rPr>
              <w:jc w:val="left"/>
              <w:spacing w:lineRule="exact" w:line="700"/>
              <w:ind w:left="206"/>
            </w:pPr>
            <w:r>
              <w:rPr>
                <w:rFonts w:cs="Arial" w:hAnsi="Arial" w:eastAsia="Arial" w:ascii="Arial"/>
                <w:color w:val="201D25"/>
                <w:w w:val="72"/>
                <w:sz w:val="65"/>
                <w:szCs w:val="65"/>
              </w:rPr>
              <w:t>F</w:t>
            </w:r>
            <w:r>
              <w:rPr>
                <w:rFonts w:cs="Arial" w:hAnsi="Arial" w:eastAsia="Arial" w:ascii="Arial"/>
                <w:color w:val="201D25"/>
                <w:w w:val="83"/>
                <w:sz w:val="65"/>
                <w:szCs w:val="65"/>
              </w:rPr>
              <w:t>R</w:t>
            </w:r>
            <w:r>
              <w:rPr>
                <w:rFonts w:cs="Arial" w:hAnsi="Arial" w:eastAsia="Arial" w:ascii="Arial"/>
                <w:color w:val="201D25"/>
                <w:w w:val="66"/>
                <w:sz w:val="65"/>
                <w:szCs w:val="65"/>
              </w:rPr>
              <w:t>O</w:t>
            </w:r>
            <w:r>
              <w:rPr>
                <w:rFonts w:cs="Arial" w:hAnsi="Arial" w:eastAsia="Arial" w:ascii="Arial"/>
                <w:color w:val="201D25"/>
                <w:w w:val="67"/>
                <w:sz w:val="65"/>
                <w:szCs w:val="65"/>
              </w:rPr>
              <w:t>M</w:t>
            </w:r>
            <w:r>
              <w:rPr>
                <w:rFonts w:cs="Arial" w:hAnsi="Arial" w:eastAsia="Arial" w:ascii="Arial"/>
                <w:color w:val="000000"/>
                <w:w w:val="100"/>
                <w:sz w:val="65"/>
                <w:szCs w:val="65"/>
              </w:rPr>
            </w:r>
          </w:p>
        </w:tc>
        <w:tc>
          <w:tcPr>
            <w:tcW w:w="7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ourier New" w:hAnsi="Courier New" w:eastAsia="Courier New" w:ascii="Courier New"/>
                <w:sz w:val="83"/>
                <w:szCs w:val="83"/>
              </w:rPr>
              <w:jc w:val="left"/>
              <w:spacing w:lineRule="exact" w:line="780"/>
              <w:ind w:left="180"/>
            </w:pPr>
            <w:r>
              <w:rPr>
                <w:rFonts w:cs="Courier New" w:hAnsi="Courier New" w:eastAsia="Courier New" w:ascii="Courier New"/>
                <w:color w:val="201D25"/>
                <w:spacing w:val="0"/>
                <w:w w:val="70"/>
                <w:position w:val="6"/>
                <w:sz w:val="83"/>
                <w:szCs w:val="83"/>
              </w:rPr>
              <w:t>x</w:t>
            </w:r>
            <w:r>
              <w:rPr>
                <w:rFonts w:cs="Courier New" w:hAnsi="Courier New" w:eastAsia="Courier New" w:ascii="Courier New"/>
                <w:color w:val="000000"/>
                <w:spacing w:val="0"/>
                <w:w w:val="100"/>
                <w:position w:val="0"/>
                <w:sz w:val="83"/>
                <w:szCs w:val="83"/>
              </w:rPr>
            </w:r>
          </w:p>
        </w:tc>
        <w:tc>
          <w:tcPr>
            <w:tcW w:w="26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65"/>
                <w:szCs w:val="65"/>
              </w:rPr>
              <w:jc w:val="left"/>
              <w:spacing w:lineRule="exact" w:line="700"/>
              <w:ind w:left="187" w:right="-101"/>
            </w:pPr>
            <w:r>
              <w:rPr>
                <w:rFonts w:cs="Arial" w:hAnsi="Arial" w:eastAsia="Arial" w:ascii="Arial"/>
                <w:color w:val="201D25"/>
                <w:w w:val="65"/>
                <w:sz w:val="65"/>
                <w:szCs w:val="65"/>
              </w:rPr>
              <w:t>N</w:t>
            </w:r>
            <w:r>
              <w:rPr>
                <w:rFonts w:cs="Arial" w:hAnsi="Arial" w:eastAsia="Arial" w:ascii="Arial"/>
                <w:color w:val="201D25"/>
                <w:spacing w:val="-1"/>
                <w:w w:val="87"/>
                <w:sz w:val="65"/>
                <w:szCs w:val="65"/>
              </w:rPr>
              <w:t>A</w:t>
            </w:r>
            <w:r>
              <w:rPr>
                <w:rFonts w:cs="Arial" w:hAnsi="Arial" w:eastAsia="Arial" w:ascii="Arial"/>
                <w:color w:val="0A0A13"/>
                <w:spacing w:val="0"/>
                <w:w w:val="85"/>
                <w:sz w:val="65"/>
                <w:szCs w:val="65"/>
              </w:rPr>
              <w:t>T</w:t>
            </w:r>
            <w:r>
              <w:rPr>
                <w:rFonts w:cs="Arial" w:hAnsi="Arial" w:eastAsia="Arial" w:ascii="Arial"/>
                <w:color w:val="201D25"/>
                <w:spacing w:val="0"/>
                <w:w w:val="79"/>
                <w:sz w:val="65"/>
                <w:szCs w:val="65"/>
              </w:rPr>
              <w:t>U</w:t>
            </w:r>
            <w:r>
              <w:rPr>
                <w:rFonts w:cs="Arial" w:hAnsi="Arial" w:eastAsia="Arial" w:ascii="Arial"/>
                <w:color w:val="201D25"/>
                <w:spacing w:val="0"/>
                <w:w w:val="71"/>
                <w:sz w:val="65"/>
                <w:szCs w:val="65"/>
              </w:rPr>
              <w:t>R</w:t>
            </w:r>
            <w:r>
              <w:rPr>
                <w:rFonts w:cs="Arial" w:hAnsi="Arial" w:eastAsia="Arial" w:ascii="Arial"/>
                <w:color w:val="201D25"/>
                <w:spacing w:val="-1"/>
                <w:w w:val="89"/>
                <w:sz w:val="65"/>
                <w:szCs w:val="65"/>
              </w:rPr>
              <w:t>A</w:t>
            </w:r>
            <w:r>
              <w:rPr>
                <w:rFonts w:cs="Arial" w:hAnsi="Arial" w:eastAsia="Arial" w:ascii="Arial"/>
                <w:color w:val="201D25"/>
                <w:spacing w:val="0"/>
                <w:w w:val="90"/>
                <w:sz w:val="65"/>
                <w:szCs w:val="65"/>
              </w:rPr>
              <w:t>L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65"/>
                <w:szCs w:val="65"/>
              </w:rPr>
            </w:r>
          </w:p>
        </w:tc>
        <w:tc>
          <w:tcPr>
            <w:tcW w:w="19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65"/>
                <w:szCs w:val="65"/>
              </w:rPr>
              <w:jc w:val="left"/>
              <w:spacing w:lineRule="exact" w:line="700"/>
              <w:ind w:left="383"/>
            </w:pPr>
            <w:r>
              <w:rPr>
                <w:rFonts w:cs="Arial" w:hAnsi="Arial" w:eastAsia="Arial" w:ascii="Arial"/>
                <w:color w:val="201D25"/>
                <w:w w:val="86"/>
                <w:sz w:val="65"/>
                <w:szCs w:val="65"/>
              </w:rPr>
              <w:t>J</w:t>
            </w:r>
            <w:r>
              <w:rPr>
                <w:rFonts w:cs="Arial" w:hAnsi="Arial" w:eastAsia="Arial" w:ascii="Arial"/>
                <w:color w:val="201D25"/>
                <w:w w:val="81"/>
                <w:sz w:val="65"/>
                <w:szCs w:val="65"/>
              </w:rPr>
              <w:t>O</w:t>
            </w:r>
            <w:r>
              <w:rPr>
                <w:rFonts w:cs="Arial" w:hAnsi="Arial" w:eastAsia="Arial" w:ascii="Arial"/>
                <w:color w:val="201D25"/>
                <w:spacing w:val="-1"/>
                <w:w w:val="175"/>
                <w:sz w:val="65"/>
                <w:szCs w:val="65"/>
              </w:rPr>
              <w:t>I</w:t>
            </w:r>
            <w:r>
              <w:rPr>
                <w:rFonts w:cs="Arial" w:hAnsi="Arial" w:eastAsia="Arial" w:ascii="Arial"/>
                <w:color w:val="201D25"/>
                <w:spacing w:val="0"/>
                <w:w w:val="73"/>
                <w:sz w:val="65"/>
                <w:szCs w:val="65"/>
              </w:rPr>
              <w:t>N</w:t>
            </w:r>
            <w:r>
              <w:rPr>
                <w:rFonts w:cs="Arial" w:hAnsi="Arial" w:eastAsia="Arial" w:ascii="Arial"/>
                <w:color w:val="69B9ED"/>
                <w:spacing w:val="0"/>
                <w:w w:val="10"/>
                <w:sz w:val="65"/>
                <w:szCs w:val="65"/>
              </w:rPr>
              <w:t>I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65"/>
                <w:szCs w:val="65"/>
              </w:rPr>
            </w:r>
          </w:p>
        </w:tc>
        <w:tc>
          <w:tcPr>
            <w:tcW w:w="22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80"/>
                <w:szCs w:val="80"/>
              </w:rPr>
              <w:jc w:val="left"/>
              <w:spacing w:lineRule="exact" w:line="740"/>
              <w:ind w:left="177"/>
            </w:pPr>
            <w:r>
              <w:rPr>
                <w:rFonts w:cs="Times New Roman" w:hAnsi="Times New Roman" w:eastAsia="Times New Roman" w:ascii="Times New Roman"/>
                <w:color w:val="0A0A13"/>
                <w:spacing w:val="-1"/>
                <w:w w:val="100"/>
                <w:position w:val="2"/>
                <w:sz w:val="80"/>
                <w:szCs w:val="80"/>
              </w:rPr>
              <w:t>z</w:t>
            </w:r>
            <w:r>
              <w:rPr>
                <w:rFonts w:cs="Times New Roman" w:hAnsi="Times New Roman" w:eastAsia="Times New Roman" w:ascii="Times New Roman"/>
                <w:color w:val="201D25"/>
                <w:spacing w:val="0"/>
                <w:w w:val="100"/>
                <w:position w:val="2"/>
                <w:sz w:val="80"/>
                <w:szCs w:val="80"/>
              </w:rPr>
              <w:t>;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80"/>
                <w:szCs w:val="8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  <w:sectPr>
          <w:type w:val="continuous"/>
          <w:pgSz w:w="19200" w:h="10800" w:orient="landscape"/>
          <w:pgMar w:top="280" w:bottom="280" w:left="700" w:right="156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9"/>
          <w:szCs w:val="69"/>
        </w:rPr>
        <w:jc w:val="left"/>
        <w:spacing w:lineRule="exact" w:line="820"/>
        <w:ind w:left="1617"/>
      </w:pPr>
      <w:r>
        <w:pict>
          <v:group style="position:absolute;margin-left:0pt;margin-top:53.5pt;width:960pt;height:486.5pt;mso-position-horizontal-relative:page;mso-position-vertical-relative:page;z-index:-2162" coordorigin="0,1070" coordsize="19200,9730">
            <v:shape type="#_x0000_t75" style="position:absolute;left:10867;top:7351;width:3463;height:105">
              <v:imagedata o:title="" r:id="rId121"/>
            </v:shape>
            <v:shape style="position:absolute;left:0;top:1320;width:19200;height:9480" coordorigin="0,1320" coordsize="19200,9480" path="m19200,1320l0,1320,0,10800,19200,10800,19200,1320xe" filled="t" fillcolor="#FFFFFF" stroked="f">
              <v:path arrowok="t"/>
              <v:fill/>
            </v:shape>
            <v:shape style="position:absolute;left:0;top:1080;width:1205;height:240" coordorigin="0,1080" coordsize="1205,240" path="m0,1320l1205,1320,1205,1080,0,1080,0,1320xe" filled="t" fillcolor="#17347C" stroked="f">
              <v:path arrowok="t"/>
              <v:fill/>
            </v:shape>
            <v:shape style="position:absolute;left:1205;top:1080;width:17995;height:960" coordorigin="1205,1080" coordsize="17995,960" path="m1205,2040l19200,2040,19200,1080,1205,1080,1205,2040xe" filled="t" fillcolor="#17347C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201D25"/>
          <w:spacing w:val="0"/>
          <w:w w:val="76"/>
          <w:sz w:val="75"/>
          <w:szCs w:val="75"/>
        </w:rPr>
        <w:t>a</w:t>
      </w:r>
      <w:r>
        <w:rPr>
          <w:rFonts w:cs="Times New Roman" w:hAnsi="Times New Roman" w:eastAsia="Times New Roman" w:ascii="Times New Roman"/>
          <w:color w:val="201D25"/>
          <w:spacing w:val="0"/>
          <w:w w:val="76"/>
          <w:sz w:val="75"/>
          <w:szCs w:val="75"/>
        </w:rPr>
        <w:t>                           </w:t>
      </w:r>
      <w:r>
        <w:rPr>
          <w:rFonts w:cs="Times New Roman" w:hAnsi="Times New Roman" w:eastAsia="Times New Roman" w:ascii="Times New Roman"/>
          <w:color w:val="201D25"/>
          <w:spacing w:val="35"/>
          <w:w w:val="76"/>
          <w:sz w:val="75"/>
          <w:szCs w:val="75"/>
        </w:rPr>
        <w:t> </w:t>
      </w:r>
      <w:r>
        <w:rPr>
          <w:rFonts w:cs="Arial" w:hAnsi="Arial" w:eastAsia="Arial" w:ascii="Arial"/>
          <w:color w:val="201D25"/>
          <w:spacing w:val="0"/>
          <w:w w:val="76"/>
          <w:sz w:val="69"/>
          <w:szCs w:val="69"/>
        </w:rPr>
        <w:t>b</w:t>
      </w:r>
      <w:r>
        <w:rPr>
          <w:rFonts w:cs="Arial" w:hAnsi="Arial" w:eastAsia="Arial" w:ascii="Arial"/>
          <w:color w:val="000000"/>
          <w:spacing w:val="0"/>
          <w:w w:val="100"/>
          <w:sz w:val="69"/>
          <w:szCs w:val="69"/>
        </w:rPr>
      </w:r>
    </w:p>
    <w:p>
      <w:pPr>
        <w:rPr>
          <w:rFonts w:cs="Courier New" w:hAnsi="Courier New" w:eastAsia="Courier New" w:ascii="Courier New"/>
          <w:sz w:val="99"/>
          <w:szCs w:val="99"/>
        </w:rPr>
        <w:jc w:val="left"/>
        <w:spacing w:lineRule="exact" w:line="1020"/>
        <w:ind w:left="1637" w:right="-169"/>
      </w:pPr>
      <w:r>
        <w:rPr>
          <w:rFonts w:cs="Courier New" w:hAnsi="Courier New" w:eastAsia="Courier New" w:ascii="Courier New"/>
          <w:color w:val="201D25"/>
          <w:w w:val="40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w w:val="57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w w:val="60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w w:val="57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w w:val="61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w w:val="60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w w:val="57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w w:val="61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w w:val="57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w w:val="61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spacing w:val="263"/>
          <w:w w:val="100"/>
          <w:position w:val="3"/>
          <w:sz w:val="99"/>
          <w:szCs w:val="99"/>
        </w:rPr>
        <w:t> </w:t>
      </w:r>
      <w:r>
        <w:rPr>
          <w:rFonts w:cs="Courier New" w:hAnsi="Courier New" w:eastAsia="Courier New" w:ascii="Courier New"/>
          <w:color w:val="201D25"/>
          <w:spacing w:val="0"/>
          <w:w w:val="36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spacing w:val="0"/>
          <w:w w:val="57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spacing w:val="0"/>
          <w:w w:val="60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spacing w:val="0"/>
          <w:w w:val="62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spacing w:val="0"/>
          <w:w w:val="57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spacing w:val="0"/>
          <w:w w:val="60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spacing w:val="0"/>
          <w:w w:val="61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spacing w:val="0"/>
          <w:w w:val="57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spacing w:val="0"/>
          <w:w w:val="60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201D25"/>
          <w:spacing w:val="0"/>
          <w:w w:val="58"/>
          <w:position w:val="3"/>
          <w:sz w:val="99"/>
          <w:szCs w:val="99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99"/>
          <w:szCs w:val="99"/>
        </w:rPr>
      </w:r>
    </w:p>
    <w:p>
      <w:pPr>
        <w:rPr>
          <w:rFonts w:cs="Courier New" w:hAnsi="Courier New" w:eastAsia="Courier New" w:ascii="Courier New"/>
          <w:sz w:val="78"/>
          <w:szCs w:val="78"/>
        </w:rPr>
        <w:jc w:val="left"/>
        <w:spacing w:lineRule="exact" w:line="740"/>
        <w:ind w:left="1617"/>
      </w:pPr>
      <w:r>
        <w:rPr>
          <w:rFonts w:cs="Times New Roman" w:hAnsi="Times New Roman" w:eastAsia="Times New Roman" w:ascii="Times New Roman"/>
          <w:color w:val="201D25"/>
          <w:spacing w:val="0"/>
          <w:w w:val="100"/>
          <w:position w:val="9"/>
          <w:sz w:val="62"/>
          <w:szCs w:val="62"/>
        </w:rPr>
        <w:t>1</w:t>
      </w:r>
      <w:r>
        <w:rPr>
          <w:rFonts w:cs="Times New Roman" w:hAnsi="Times New Roman" w:eastAsia="Times New Roman" w:ascii="Times New Roman"/>
          <w:color w:val="201D25"/>
          <w:spacing w:val="0"/>
          <w:w w:val="100"/>
          <w:position w:val="9"/>
          <w:sz w:val="62"/>
          <w:szCs w:val="62"/>
        </w:rPr>
        <w:t>                        </w:t>
      </w:r>
      <w:r>
        <w:rPr>
          <w:rFonts w:cs="Times New Roman" w:hAnsi="Times New Roman" w:eastAsia="Times New Roman" w:ascii="Times New Roman"/>
          <w:color w:val="201D25"/>
          <w:spacing w:val="50"/>
          <w:w w:val="100"/>
          <w:position w:val="9"/>
          <w:sz w:val="62"/>
          <w:szCs w:val="62"/>
        </w:rPr>
        <w:t> </w:t>
      </w:r>
      <w:r>
        <w:rPr>
          <w:rFonts w:cs="Courier New" w:hAnsi="Courier New" w:eastAsia="Courier New" w:ascii="Courier New"/>
          <w:color w:val="201D25"/>
          <w:spacing w:val="0"/>
          <w:w w:val="74"/>
          <w:position w:val="9"/>
          <w:sz w:val="78"/>
          <w:szCs w:val="78"/>
        </w:rPr>
        <w:t>A</w:t>
      </w:r>
      <w:r>
        <w:rPr>
          <w:rFonts w:cs="Courier New" w:hAnsi="Courier New" w:eastAsia="Courier New" w:ascii="Courier New"/>
          <w:color w:val="201D25"/>
          <w:spacing w:val="0"/>
          <w:w w:val="68"/>
          <w:position w:val="9"/>
          <w:sz w:val="78"/>
          <w:szCs w:val="78"/>
        </w:rPr>
        <w:t>l</w:t>
      </w:r>
      <w:r>
        <w:rPr>
          <w:rFonts w:cs="Courier New" w:hAnsi="Courier New" w:eastAsia="Courier New" w:ascii="Courier New"/>
          <w:color w:val="0A0A13"/>
          <w:spacing w:val="0"/>
          <w:w w:val="76"/>
          <w:position w:val="9"/>
          <w:sz w:val="78"/>
          <w:szCs w:val="78"/>
        </w:rPr>
        <w:t>i</w:t>
      </w:r>
      <w:r>
        <w:rPr>
          <w:rFonts w:cs="Courier New" w:hAnsi="Courier New" w:eastAsia="Courier New" w:ascii="Courier New"/>
          <w:color w:val="201D25"/>
          <w:spacing w:val="0"/>
          <w:w w:val="74"/>
          <w:position w:val="9"/>
          <w:sz w:val="78"/>
          <w:szCs w:val="78"/>
        </w:rPr>
        <w:t>c</w:t>
      </w:r>
      <w:r>
        <w:rPr>
          <w:rFonts w:cs="Courier New" w:hAnsi="Courier New" w:eastAsia="Courier New" w:ascii="Courier New"/>
          <w:color w:val="201D25"/>
          <w:spacing w:val="0"/>
          <w:w w:val="76"/>
          <w:position w:val="9"/>
          <w:sz w:val="78"/>
          <w:szCs w:val="78"/>
        </w:rPr>
        <w:t>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78"/>
          <w:szCs w:val="78"/>
        </w:rPr>
      </w:r>
    </w:p>
    <w:p>
      <w:pPr>
        <w:rPr>
          <w:rFonts w:cs="Courier New" w:hAnsi="Courier New" w:eastAsia="Courier New" w:ascii="Courier New"/>
          <w:sz w:val="77"/>
          <w:szCs w:val="77"/>
        </w:rPr>
        <w:jc w:val="left"/>
        <w:spacing w:lineRule="exact" w:line="820"/>
        <w:ind w:left="1617"/>
      </w:pPr>
      <w:r>
        <w:rPr>
          <w:rFonts w:cs="Times New Roman" w:hAnsi="Times New Roman" w:eastAsia="Times New Roman" w:ascii="Times New Roman"/>
          <w:color w:val="201D25"/>
          <w:spacing w:val="0"/>
          <w:w w:val="100"/>
          <w:position w:val="6"/>
          <w:sz w:val="62"/>
          <w:szCs w:val="62"/>
        </w:rPr>
        <w:t>1</w:t>
      </w:r>
      <w:r>
        <w:rPr>
          <w:rFonts w:cs="Times New Roman" w:hAnsi="Times New Roman" w:eastAsia="Times New Roman" w:ascii="Times New Roman"/>
          <w:color w:val="201D25"/>
          <w:spacing w:val="0"/>
          <w:w w:val="100"/>
          <w:position w:val="6"/>
          <w:sz w:val="62"/>
          <w:szCs w:val="62"/>
        </w:rPr>
        <w:t>                        </w:t>
      </w:r>
      <w:r>
        <w:rPr>
          <w:rFonts w:cs="Times New Roman" w:hAnsi="Times New Roman" w:eastAsia="Times New Roman" w:ascii="Times New Roman"/>
          <w:color w:val="201D25"/>
          <w:spacing w:val="50"/>
          <w:w w:val="100"/>
          <w:position w:val="6"/>
          <w:sz w:val="62"/>
          <w:szCs w:val="62"/>
        </w:rPr>
        <w:t> </w:t>
      </w:r>
      <w:r>
        <w:rPr>
          <w:rFonts w:cs="Courier New" w:hAnsi="Courier New" w:eastAsia="Courier New" w:ascii="Courier New"/>
          <w:color w:val="201D25"/>
          <w:spacing w:val="0"/>
          <w:w w:val="75"/>
          <w:position w:val="6"/>
          <w:sz w:val="77"/>
          <w:szCs w:val="77"/>
        </w:rPr>
        <w:t>A</w:t>
      </w:r>
      <w:r>
        <w:rPr>
          <w:rFonts w:cs="Courier New" w:hAnsi="Courier New" w:eastAsia="Courier New" w:ascii="Courier New"/>
          <w:color w:val="201D25"/>
          <w:spacing w:val="0"/>
          <w:w w:val="69"/>
          <w:position w:val="6"/>
          <w:sz w:val="77"/>
          <w:szCs w:val="77"/>
        </w:rPr>
        <w:t>l</w:t>
      </w:r>
      <w:r>
        <w:rPr>
          <w:rFonts w:cs="Courier New" w:hAnsi="Courier New" w:eastAsia="Courier New" w:ascii="Courier New"/>
          <w:color w:val="0A0A13"/>
          <w:spacing w:val="0"/>
          <w:w w:val="77"/>
          <w:position w:val="6"/>
          <w:sz w:val="77"/>
          <w:szCs w:val="77"/>
        </w:rPr>
        <w:t>i</w:t>
      </w:r>
      <w:r>
        <w:rPr>
          <w:rFonts w:cs="Courier New" w:hAnsi="Courier New" w:eastAsia="Courier New" w:ascii="Courier New"/>
          <w:color w:val="201D25"/>
          <w:spacing w:val="0"/>
          <w:w w:val="75"/>
          <w:position w:val="6"/>
          <w:sz w:val="77"/>
          <w:szCs w:val="77"/>
        </w:rPr>
        <w:t>c</w:t>
      </w:r>
      <w:r>
        <w:rPr>
          <w:rFonts w:cs="Courier New" w:hAnsi="Courier New" w:eastAsia="Courier New" w:ascii="Courier New"/>
          <w:color w:val="201D25"/>
          <w:spacing w:val="0"/>
          <w:w w:val="77"/>
          <w:position w:val="6"/>
          <w:sz w:val="77"/>
          <w:szCs w:val="77"/>
        </w:rPr>
        <w:t>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77"/>
          <w:szCs w:val="77"/>
        </w:rPr>
      </w:r>
    </w:p>
    <w:p>
      <w:pPr>
        <w:rPr>
          <w:rFonts w:cs="Courier New" w:hAnsi="Courier New" w:eastAsia="Courier New" w:ascii="Courier New"/>
          <w:sz w:val="78"/>
          <w:szCs w:val="78"/>
        </w:rPr>
        <w:jc w:val="left"/>
        <w:spacing w:lineRule="exact" w:line="860"/>
        <w:ind w:left="1617"/>
      </w:pPr>
      <w:r>
        <w:rPr>
          <w:rFonts w:cs="Courier New" w:hAnsi="Courier New" w:eastAsia="Courier New" w:ascii="Courier New"/>
          <w:color w:val="201D25"/>
          <w:spacing w:val="0"/>
          <w:w w:val="58"/>
          <w:position w:val="6"/>
          <w:sz w:val="78"/>
          <w:szCs w:val="78"/>
        </w:rPr>
        <w:t>3</w:t>
      </w:r>
      <w:r>
        <w:rPr>
          <w:rFonts w:cs="Courier New" w:hAnsi="Courier New" w:eastAsia="Courier New" w:ascii="Courier New"/>
          <w:color w:val="201D25"/>
          <w:spacing w:val="0"/>
          <w:w w:val="58"/>
          <w:position w:val="6"/>
          <w:sz w:val="78"/>
          <w:szCs w:val="78"/>
        </w:rPr>
        <w:t>             </w:t>
      </w:r>
      <w:r>
        <w:rPr>
          <w:rFonts w:cs="Courier New" w:hAnsi="Courier New" w:eastAsia="Courier New" w:ascii="Courier New"/>
          <w:color w:val="201D25"/>
          <w:spacing w:val="180"/>
          <w:w w:val="58"/>
          <w:position w:val="6"/>
          <w:sz w:val="78"/>
          <w:szCs w:val="78"/>
        </w:rPr>
        <w:t> </w:t>
      </w:r>
      <w:r>
        <w:rPr>
          <w:rFonts w:cs="Courier New" w:hAnsi="Courier New" w:eastAsia="Courier New" w:ascii="Courier New"/>
          <w:color w:val="201D25"/>
          <w:spacing w:val="0"/>
          <w:w w:val="64"/>
          <w:position w:val="6"/>
          <w:sz w:val="78"/>
          <w:szCs w:val="78"/>
        </w:rPr>
        <w:t>C</w:t>
      </w:r>
      <w:r>
        <w:rPr>
          <w:rFonts w:cs="Courier New" w:hAnsi="Courier New" w:eastAsia="Courier New" w:ascii="Courier New"/>
          <w:color w:val="201D25"/>
          <w:spacing w:val="0"/>
          <w:w w:val="74"/>
          <w:position w:val="6"/>
          <w:sz w:val="78"/>
          <w:szCs w:val="78"/>
        </w:rPr>
        <w:t>h</w:t>
      </w:r>
      <w:r>
        <w:rPr>
          <w:rFonts w:cs="Courier New" w:hAnsi="Courier New" w:eastAsia="Courier New" w:ascii="Courier New"/>
          <w:color w:val="201D25"/>
          <w:spacing w:val="0"/>
          <w:w w:val="72"/>
          <w:position w:val="6"/>
          <w:sz w:val="78"/>
          <w:szCs w:val="78"/>
        </w:rPr>
        <w:t>a</w:t>
      </w:r>
      <w:r>
        <w:rPr>
          <w:rFonts w:cs="Courier New" w:hAnsi="Courier New" w:eastAsia="Courier New" w:ascii="Courier New"/>
          <w:color w:val="201D25"/>
          <w:spacing w:val="0"/>
          <w:w w:val="82"/>
          <w:position w:val="6"/>
          <w:sz w:val="78"/>
          <w:szCs w:val="78"/>
        </w:rPr>
        <w:t>r</w:t>
      </w:r>
      <w:r>
        <w:rPr>
          <w:rFonts w:cs="Courier New" w:hAnsi="Courier New" w:eastAsia="Courier New" w:ascii="Courier New"/>
          <w:color w:val="201D25"/>
          <w:spacing w:val="0"/>
          <w:w w:val="72"/>
          <w:position w:val="6"/>
          <w:sz w:val="78"/>
          <w:szCs w:val="78"/>
        </w:rPr>
        <w:t>l</w:t>
      </w:r>
      <w:r>
        <w:rPr>
          <w:rFonts w:cs="Courier New" w:hAnsi="Courier New" w:eastAsia="Courier New" w:ascii="Courier New"/>
          <w:color w:val="0A0A13"/>
          <w:spacing w:val="0"/>
          <w:w w:val="78"/>
          <w:position w:val="6"/>
          <w:sz w:val="78"/>
          <w:szCs w:val="78"/>
        </w:rPr>
        <w:t>i</w:t>
      </w:r>
      <w:r>
        <w:rPr>
          <w:rFonts w:cs="Courier New" w:hAnsi="Courier New" w:eastAsia="Courier New" w:ascii="Courier New"/>
          <w:color w:val="201D25"/>
          <w:spacing w:val="0"/>
          <w:w w:val="78"/>
          <w:position w:val="6"/>
          <w:sz w:val="78"/>
          <w:szCs w:val="78"/>
        </w:rPr>
        <w:t>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78"/>
          <w:szCs w:val="78"/>
        </w:rPr>
      </w:r>
    </w:p>
    <w:p>
      <w:pPr>
        <w:rPr>
          <w:rFonts w:cs="Times New Roman" w:hAnsi="Times New Roman" w:eastAsia="Times New Roman" w:ascii="Times New Roman"/>
          <w:sz w:val="6"/>
          <w:szCs w:val="6"/>
        </w:rPr>
        <w:jc w:val="left"/>
        <w:spacing w:before="59"/>
      </w:pPr>
      <w:r>
        <w:br w:type="column"/>
      </w:r>
      <w:r>
        <w:rPr>
          <w:rFonts w:cs="Arial" w:hAnsi="Arial" w:eastAsia="Arial" w:ascii="Arial"/>
          <w:color w:val="201D25"/>
          <w:spacing w:val="-105"/>
          <w:w w:val="83"/>
          <w:position w:val="-5"/>
          <w:sz w:val="65"/>
          <w:szCs w:val="65"/>
        </w:rPr>
        <w:t>e</w:t>
      </w:r>
      <w:r>
        <w:rPr>
          <w:rFonts w:cs="Times New Roman" w:hAnsi="Times New Roman" w:eastAsia="Times New Roman" w:ascii="Times New Roman"/>
          <w:color w:val="0A0A13"/>
          <w:spacing w:val="0"/>
          <w:w w:val="163"/>
          <w:position w:val="0"/>
          <w:sz w:val="6"/>
          <w:szCs w:val="6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6"/>
          <w:szCs w:val="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60"/>
          <w:szCs w:val="60"/>
        </w:rPr>
        <w:jc w:val="left"/>
        <w:ind w:left="20"/>
      </w:pPr>
      <w:r>
        <w:rPr>
          <w:rFonts w:cs="Courier New" w:hAnsi="Courier New" w:eastAsia="Courier New" w:ascii="Courier New"/>
          <w:color w:val="201D25"/>
          <w:spacing w:val="0"/>
          <w:w w:val="93"/>
          <w:sz w:val="60"/>
          <w:szCs w:val="60"/>
        </w:rPr>
        <w:t>1</w:t>
      </w:r>
      <w:r>
        <w:rPr>
          <w:rFonts w:cs="Courier New" w:hAnsi="Courier New" w:eastAsia="Courier New" w:ascii="Courier New"/>
          <w:color w:val="201D25"/>
          <w:spacing w:val="0"/>
          <w:w w:val="93"/>
          <w:sz w:val="60"/>
          <w:szCs w:val="60"/>
        </w:rPr>
        <w:t>0</w:t>
      </w:r>
      <w:r>
        <w:rPr>
          <w:rFonts w:cs="Courier New" w:hAnsi="Courier New" w:eastAsia="Courier New" w:ascii="Courier New"/>
          <w:color w:val="201D25"/>
          <w:spacing w:val="0"/>
          <w:w w:val="93"/>
          <w:sz w:val="60"/>
          <w:szCs w:val="60"/>
        </w:rPr>
        <w:t>0</w:t>
      </w:r>
      <w:r>
        <w:rPr>
          <w:rFonts w:cs="Courier New" w:hAnsi="Courier New" w:eastAsia="Courier New" w:ascii="Courier New"/>
          <w:color w:val="000000"/>
          <w:spacing w:val="0"/>
          <w:w w:val="93"/>
          <w:sz w:val="60"/>
          <w:szCs w:val="6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60"/>
          <w:szCs w:val="60"/>
        </w:rPr>
        <w:jc w:val="left"/>
        <w:ind w:left="20"/>
      </w:pPr>
      <w:r>
        <w:rPr>
          <w:rFonts w:cs="Courier New" w:hAnsi="Courier New" w:eastAsia="Courier New" w:ascii="Courier New"/>
          <w:color w:val="201D25"/>
          <w:spacing w:val="0"/>
          <w:w w:val="93"/>
          <w:sz w:val="60"/>
          <w:szCs w:val="60"/>
        </w:rPr>
        <w:t>1</w:t>
      </w:r>
      <w:r>
        <w:rPr>
          <w:rFonts w:cs="Courier New" w:hAnsi="Courier New" w:eastAsia="Courier New" w:ascii="Courier New"/>
          <w:color w:val="201D25"/>
          <w:spacing w:val="0"/>
          <w:w w:val="93"/>
          <w:sz w:val="60"/>
          <w:szCs w:val="60"/>
        </w:rPr>
        <w:t>5</w:t>
      </w:r>
      <w:r>
        <w:rPr>
          <w:rFonts w:cs="Courier New" w:hAnsi="Courier New" w:eastAsia="Courier New" w:ascii="Courier New"/>
          <w:color w:val="201D25"/>
          <w:spacing w:val="0"/>
          <w:w w:val="93"/>
          <w:sz w:val="60"/>
          <w:szCs w:val="60"/>
        </w:rPr>
        <w:t>0</w:t>
      </w:r>
      <w:r>
        <w:rPr>
          <w:rFonts w:cs="Courier New" w:hAnsi="Courier New" w:eastAsia="Courier New" w:ascii="Courier New"/>
          <w:color w:val="000000"/>
          <w:spacing w:val="0"/>
          <w:w w:val="100"/>
          <w:sz w:val="60"/>
          <w:szCs w:val="6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60"/>
          <w:szCs w:val="60"/>
        </w:rPr>
        <w:jc w:val="left"/>
        <w:ind w:left="20"/>
        <w:sectPr>
          <w:type w:val="continuous"/>
          <w:pgSz w:w="19200" w:h="10800" w:orient="landscape"/>
          <w:pgMar w:top="280" w:bottom="280" w:left="700" w:right="1560"/>
          <w:cols w:num="2" w:equalWidth="off">
            <w:col w:w="9323" w:space="811"/>
            <w:col w:w="6806"/>
          </w:cols>
        </w:sectPr>
      </w:pPr>
      <w:r>
        <w:rPr>
          <w:rFonts w:cs="Courier New" w:hAnsi="Courier New" w:eastAsia="Courier New" w:ascii="Courier New"/>
          <w:color w:val="201D25"/>
          <w:w w:val="72"/>
          <w:sz w:val="60"/>
          <w:szCs w:val="60"/>
        </w:rPr>
        <w:t>3</w:t>
      </w:r>
      <w:r>
        <w:rPr>
          <w:rFonts w:cs="Courier New" w:hAnsi="Courier New" w:eastAsia="Courier New" w:ascii="Courier New"/>
          <w:color w:val="201D25"/>
          <w:w w:val="107"/>
          <w:sz w:val="60"/>
          <w:szCs w:val="60"/>
        </w:rPr>
        <w:t>0</w:t>
      </w:r>
      <w:r>
        <w:rPr>
          <w:rFonts w:cs="Courier New" w:hAnsi="Courier New" w:eastAsia="Courier New" w:ascii="Courier New"/>
          <w:color w:val="201D25"/>
          <w:w w:val="100"/>
          <w:sz w:val="60"/>
          <w:szCs w:val="60"/>
        </w:rPr>
        <w:t>0</w:t>
      </w:r>
      <w:r>
        <w:rPr>
          <w:rFonts w:cs="Courier New" w:hAnsi="Courier New" w:eastAsia="Courier New" w:ascii="Courier New"/>
          <w:color w:val="000000"/>
          <w:w w:val="100"/>
          <w:sz w:val="60"/>
          <w:szCs w:val="6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48"/>
          <w:szCs w:val="48"/>
        </w:rPr>
        <w:jc w:val="left"/>
        <w:spacing w:lineRule="exact" w:line="580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position w:val="3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Jal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51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3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in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6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QL</w:t>
      </w:r>
      <w:r>
        <w:rPr>
          <w:rFonts w:cs="Arial" w:hAnsi="Arial" w:eastAsia="Arial" w:ascii="Arial"/>
          <w:color w:val="17347C"/>
          <w:spacing w:val="-20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SELECT</w:t>
      </w:r>
      <w:r>
        <w:rPr>
          <w:rFonts w:cs="Courier New" w:hAnsi="Courier New" w:eastAsia="Courier New" w:ascii="Courier New"/>
          <w:color w:val="17347C"/>
          <w:spacing w:val="-159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3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OUTER</w:t>
      </w:r>
      <w:r>
        <w:rPr>
          <w:rFonts w:cs="Courier New" w:hAnsi="Courier New" w:eastAsia="Courier New" w:ascii="Courier New"/>
          <w:color w:val="17347C"/>
          <w:spacing w:val="-7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JOIN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6"/>
        <w:ind w:left="1891"/>
        <w:sectPr>
          <w:pgMar w:header="53" w:footer="0" w:top="2040" w:bottom="280" w:left="0" w:right="0"/>
          <w:headerReference w:type="default" r:id="rId122"/>
          <w:pgSz w:w="19200" w:h="10800" w:orient="landscape"/>
        </w:sectPr>
      </w:pPr>
      <w:r>
        <w:pict>
          <v:shape type="#_x0000_t75" style="width:757.44pt;height:282.24pt">
            <v:imagedata o:title="" r:id="rId1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48"/>
          <w:szCs w:val="48"/>
        </w:rPr>
        <w:jc w:val="left"/>
        <w:spacing w:lineRule="exact" w:line="580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position w:val="3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Jal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51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3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in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6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QL</w:t>
      </w:r>
      <w:r>
        <w:rPr>
          <w:rFonts w:cs="Arial" w:hAnsi="Arial" w:eastAsia="Arial" w:ascii="Arial"/>
          <w:color w:val="17347C"/>
          <w:spacing w:val="-20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SELECT</w:t>
      </w:r>
      <w:r>
        <w:rPr>
          <w:rFonts w:cs="Courier New" w:hAnsi="Courier New" w:eastAsia="Courier New" w:ascii="Courier New"/>
          <w:color w:val="17347C"/>
          <w:spacing w:val="-159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3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COMPOUND</w:t>
      </w:r>
      <w:r>
        <w:rPr>
          <w:rFonts w:cs="Courier New" w:hAnsi="Courier New" w:eastAsia="Courier New" w:ascii="Courier New"/>
          <w:color w:val="17347C"/>
          <w:spacing w:val="-5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JOIN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6"/>
        <w:ind w:left="1776"/>
        <w:sectPr>
          <w:pgMar w:header="53" w:footer="0" w:top="2040" w:bottom="280" w:left="0" w:right="0"/>
          <w:pgSz w:w="19200" w:h="10800" w:orient="landscape"/>
        </w:sectPr>
      </w:pPr>
      <w:r>
        <w:pict>
          <v:shape type="#_x0000_t75" style="width:850.56pt;height:257.76pt">
            <v:imagedata o:title="" r:id="rId1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80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position w:val="3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Jal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51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3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in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6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QL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20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SELECT</w:t>
      </w:r>
      <w:r>
        <w:rPr>
          <w:rFonts w:cs="Courier New" w:hAnsi="Courier New" w:eastAsia="Courier New" w:ascii="Courier New"/>
          <w:color w:val="17347C"/>
          <w:spacing w:val="-5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3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WHERE</w:t>
      </w:r>
      <w:r>
        <w:rPr>
          <w:rFonts w:cs="Courier New" w:hAnsi="Courier New" w:eastAsia="Courier New" w:ascii="Courier New"/>
          <w:color w:val="17347C"/>
          <w:spacing w:val="-158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3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ikut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332"/>
      </w:pPr>
      <w:r>
        <w:rPr>
          <w:rFonts w:cs="Arial" w:hAnsi="Arial" w:eastAsia="Arial" w:ascii="Arial"/>
          <w:b/>
          <w:color w:val="17347C"/>
          <w:spacing w:val="0"/>
          <w:w w:val="100"/>
          <w:sz w:val="36"/>
          <w:szCs w:val="36"/>
        </w:rPr>
        <w:t>Contoh</w:t>
      </w:r>
      <w:r>
        <w:rPr>
          <w:rFonts w:cs="Arial" w:hAnsi="Arial" w:eastAsia="Arial" w:ascii="Arial"/>
          <w:b/>
          <w:color w:val="17347C"/>
          <w:spacing w:val="-3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36"/>
          <w:szCs w:val="36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4912"/>
        <w:sectPr>
          <w:pgMar w:header="53" w:footer="0" w:top="2040" w:bottom="280" w:left="0" w:right="0"/>
          <w:pgSz w:w="19200" w:h="10800" w:orient="landscape"/>
        </w:sectPr>
      </w:pPr>
      <w:r>
        <w:pict>
          <v:group style="position:absolute;margin-left:88.8pt;margin-top:163.44pt;width:864.24pt;height:346.08pt;mso-position-horizontal-relative:page;mso-position-vertical-relative:page;z-index:-2158" coordorigin="1776,3269" coordsize="17285,6922">
            <v:shape type="#_x0000_t75" style="position:absolute;left:1776;top:3269;width:12365;height:3542">
              <v:imagedata o:title="" r:id="rId125"/>
            </v:shape>
            <v:shape type="#_x0000_t75" style="position:absolute;left:6427;top:6648;width:12634;height:3542">
              <v:imagedata o:title="" r:id="rId126"/>
            </v:shape>
            <w10:wrap type="none"/>
          </v:group>
        </w:pict>
      </w:r>
      <w:r>
        <w:rPr>
          <w:rFonts w:cs="Arial" w:hAnsi="Arial" w:eastAsia="Arial" w:ascii="Arial"/>
          <w:b/>
          <w:color w:val="17347C"/>
          <w:spacing w:val="0"/>
          <w:w w:val="100"/>
          <w:sz w:val="36"/>
          <w:szCs w:val="36"/>
        </w:rPr>
        <w:t>Con</w:t>
      </w:r>
      <w:r>
        <w:rPr>
          <w:rFonts w:cs="Arial" w:hAnsi="Arial" w:eastAsia="Arial" w:ascii="Arial"/>
          <w:b/>
          <w:color w:val="17347C"/>
          <w:spacing w:val="1"/>
          <w:w w:val="100"/>
          <w:sz w:val="36"/>
          <w:szCs w:val="36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36"/>
          <w:szCs w:val="36"/>
        </w:rPr>
        <w:t>oh</w:t>
      </w:r>
      <w:r>
        <w:rPr>
          <w:rFonts w:cs="Arial" w:hAnsi="Arial" w:eastAsia="Arial" w:ascii="Arial"/>
          <w:b/>
          <w:color w:val="17347C"/>
          <w:spacing w:val="-2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36"/>
          <w:szCs w:val="36"/>
        </w:rPr>
        <w:t>2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pict>
          <v:group style="position:absolute;margin-left:168.96pt;margin-top:179.04pt;width:543.6pt;height:360.96pt;mso-position-horizontal-relative:page;mso-position-vertical-relative:page;z-index:-2157" coordorigin="3379,3581" coordsize="10872,7219">
            <v:shape type="#_x0000_t75" style="position:absolute;left:3379;top:3581;width:10872;height:3518">
              <v:imagedata o:title="" r:id="rId127"/>
            </v:shape>
            <v:shape type="#_x0000_t75" style="position:absolute;left:3538;top:7099;width:9514;height:3701">
              <v:imagedata o:title="" r:id="rId128"/>
            </v:shape>
            <w10:wrap type="none"/>
          </v:group>
        </w:pict>
      </w: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60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position w:val="1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Jal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51"/>
          <w:w w:val="100"/>
          <w:position w:val="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in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6"/>
          <w:w w:val="100"/>
          <w:position w:val="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QL</w:t>
      </w:r>
      <w:r>
        <w:rPr>
          <w:rFonts w:cs="Arial" w:hAnsi="Arial" w:eastAsia="Arial" w:ascii="Arial"/>
          <w:color w:val="17347C"/>
          <w:spacing w:val="-20"/>
          <w:w w:val="100"/>
          <w:position w:val="1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1"/>
          <w:sz w:val="48"/>
          <w:szCs w:val="48"/>
        </w:rPr>
        <w:t>SELECT</w:t>
      </w:r>
      <w:r>
        <w:rPr>
          <w:rFonts w:cs="Courier New" w:hAnsi="Courier New" w:eastAsia="Courier New" w:ascii="Courier New"/>
          <w:color w:val="17347C"/>
          <w:spacing w:val="-159"/>
          <w:w w:val="100"/>
          <w:position w:val="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1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position w:val="1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1"/>
          <w:sz w:val="48"/>
          <w:szCs w:val="48"/>
        </w:rPr>
        <w:t>GROUP</w:t>
      </w:r>
      <w:r>
        <w:rPr>
          <w:rFonts w:cs="Courier New" w:hAnsi="Courier New" w:eastAsia="Courier New" w:ascii="Courier New"/>
          <w:color w:val="17347C"/>
          <w:spacing w:val="-7"/>
          <w:w w:val="100"/>
          <w:position w:val="1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1"/>
          <w:sz w:val="48"/>
          <w:szCs w:val="48"/>
        </w:rPr>
        <w:t>BY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1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1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1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1"/>
          <w:sz w:val="48"/>
          <w:szCs w:val="48"/>
        </w:rPr>
        <w:t>ikut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1892"/>
      </w:pP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Co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h</w:t>
      </w:r>
      <w:r>
        <w:rPr>
          <w:rFonts w:cs="Arial" w:hAnsi="Arial" w:eastAsia="Arial" w:ascii="Arial"/>
          <w:color w:val="17347C"/>
          <w:spacing w:val="-2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ind w:left="1892"/>
        <w:sectPr>
          <w:pgMar w:header="53" w:footer="0" w:top="2040" w:bottom="280" w:left="0" w:right="0"/>
          <w:pgSz w:w="19200" w:h="10800" w:orient="landscape"/>
        </w:sectPr>
      </w:pP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Co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t</w:t>
      </w:r>
      <w:r>
        <w:rPr>
          <w:rFonts w:cs="Arial" w:hAnsi="Arial" w:eastAsia="Arial" w:ascii="Arial"/>
          <w:color w:val="17347C"/>
          <w:spacing w:val="2"/>
          <w:w w:val="100"/>
          <w:sz w:val="36"/>
          <w:szCs w:val="36"/>
        </w:rPr>
        <w:t>o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h</w:t>
      </w:r>
      <w:r>
        <w:rPr>
          <w:rFonts w:cs="Arial" w:hAnsi="Arial" w:eastAsia="Arial" w:ascii="Arial"/>
          <w:color w:val="17347C"/>
          <w:spacing w:val="-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36"/>
          <w:szCs w:val="36"/>
        </w:rPr>
        <w:t>2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80"/>
        <w:ind w:left="1580"/>
      </w:pPr>
      <w:r>
        <w:rPr>
          <w:rFonts w:cs="MS UI Gothic" w:hAnsi="MS UI Gothic" w:eastAsia="MS UI Gothic" w:ascii="MS UI Gothic"/>
          <w:color w:val="17347C"/>
          <w:spacing w:val="23"/>
          <w:w w:val="100"/>
          <w:position w:val="3"/>
          <w:sz w:val="48"/>
          <w:szCs w:val="48"/>
        </w:rPr>
        <w:t>❖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Jal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kan</w:t>
      </w:r>
      <w:r>
        <w:rPr>
          <w:rFonts w:cs="Arial" w:hAnsi="Arial" w:eastAsia="Arial" w:ascii="Arial"/>
          <w:color w:val="17347C"/>
          <w:spacing w:val="-51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p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3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in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t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h</w:t>
      </w:r>
      <w:r>
        <w:rPr>
          <w:rFonts w:cs="Arial" w:hAnsi="Arial" w:eastAsia="Arial" w:ascii="Arial"/>
          <w:color w:val="17347C"/>
          <w:spacing w:val="-6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SQL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SELECT</w:t>
      </w:r>
      <w:r>
        <w:rPr>
          <w:rFonts w:cs="Courier New" w:hAnsi="Courier New" w:eastAsia="Courier New" w:ascii="Courier New"/>
          <w:color w:val="17347C"/>
          <w:spacing w:val="-9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d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-3"/>
          <w:w w:val="100"/>
          <w:position w:val="3"/>
          <w:sz w:val="48"/>
          <w:szCs w:val="48"/>
        </w:rPr>
        <w:t>g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n</w:t>
      </w:r>
      <w:r>
        <w:rPr>
          <w:rFonts w:cs="Arial" w:hAnsi="Arial" w:eastAsia="Arial" w:ascii="Arial"/>
          <w:color w:val="17347C"/>
          <w:spacing w:val="2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ORDER</w:t>
      </w:r>
      <w:r>
        <w:rPr>
          <w:rFonts w:cs="Courier New" w:hAnsi="Courier New" w:eastAsia="Courier New" w:ascii="Courier New"/>
          <w:color w:val="17347C"/>
          <w:spacing w:val="-7"/>
          <w:w w:val="100"/>
          <w:position w:val="3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BY</w:t>
      </w:r>
      <w:r>
        <w:rPr>
          <w:rFonts w:cs="Courier New" w:hAnsi="Courier New" w:eastAsia="Courier New" w:ascii="Courier New"/>
          <w:color w:val="17347C"/>
          <w:spacing w:val="0"/>
          <w:w w:val="100"/>
          <w:position w:val="3"/>
          <w:sz w:val="48"/>
          <w:szCs w:val="48"/>
        </w:rPr>
        <w:t> 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b</w:t>
      </w:r>
      <w:r>
        <w:rPr>
          <w:rFonts w:cs="Arial" w:hAnsi="Arial" w:eastAsia="Arial" w:ascii="Arial"/>
          <w:color w:val="17347C"/>
          <w:spacing w:val="1"/>
          <w:w w:val="100"/>
          <w:position w:val="3"/>
          <w:sz w:val="48"/>
          <w:szCs w:val="48"/>
        </w:rPr>
        <w:t>e</w:t>
      </w:r>
      <w:r>
        <w:rPr>
          <w:rFonts w:cs="Arial" w:hAnsi="Arial" w:eastAsia="Arial" w:ascii="Arial"/>
          <w:color w:val="17347C"/>
          <w:spacing w:val="-1"/>
          <w:w w:val="100"/>
          <w:position w:val="3"/>
          <w:sz w:val="48"/>
          <w:szCs w:val="48"/>
        </w:rPr>
        <w:t>r</w:t>
      </w:r>
      <w:r>
        <w:rPr>
          <w:rFonts w:cs="Arial" w:hAnsi="Arial" w:eastAsia="Arial" w:ascii="Arial"/>
          <w:color w:val="17347C"/>
          <w:spacing w:val="0"/>
          <w:w w:val="100"/>
          <w:position w:val="3"/>
          <w:sz w:val="48"/>
          <w:szCs w:val="48"/>
        </w:rPr>
        <w:t>ikut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50"/>
        <w:sectPr>
          <w:pgMar w:header="53" w:footer="0" w:top="2040" w:bottom="280" w:left="0" w:right="0"/>
          <w:pgSz w:w="19200" w:h="10800" w:orient="landscape"/>
        </w:sectPr>
      </w:pPr>
      <w:r>
        <w:pict>
          <v:shape type="#_x0000_t75" style="width:575.52pt;height:270.96pt">
            <v:imagedata o:title="" r:id="rId1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Arial" w:hAnsi="Arial" w:eastAsia="Arial" w:ascii="Arial"/>
          <w:sz w:val="72"/>
          <w:szCs w:val="72"/>
        </w:rPr>
        <w:jc w:val="left"/>
        <w:ind w:left="1693"/>
      </w:pPr>
      <w:r>
        <w:rPr>
          <w:rFonts w:cs="Arial" w:hAnsi="Arial" w:eastAsia="Arial" w:ascii="Arial"/>
          <w:color w:val="17347C"/>
          <w:spacing w:val="0"/>
          <w:w w:val="100"/>
          <w:sz w:val="72"/>
          <w:szCs w:val="72"/>
        </w:rPr>
        <w:t>Kes</w:t>
      </w:r>
      <w:r>
        <w:rPr>
          <w:rFonts w:cs="Arial" w:hAnsi="Arial" w:eastAsia="Arial" w:ascii="Arial"/>
          <w:color w:val="17347C"/>
          <w:spacing w:val="-2"/>
          <w:w w:val="100"/>
          <w:sz w:val="72"/>
          <w:szCs w:val="72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72"/>
          <w:szCs w:val="72"/>
        </w:rPr>
        <w:t>mpu</w:t>
      </w:r>
      <w:r>
        <w:rPr>
          <w:rFonts w:cs="Arial" w:hAnsi="Arial" w:eastAsia="Arial" w:ascii="Arial"/>
          <w:color w:val="17347C"/>
          <w:spacing w:val="-4"/>
          <w:w w:val="100"/>
          <w:sz w:val="72"/>
          <w:szCs w:val="72"/>
        </w:rPr>
        <w:t>l</w:t>
      </w:r>
      <w:r>
        <w:rPr>
          <w:rFonts w:cs="Arial" w:hAnsi="Arial" w:eastAsia="Arial" w:ascii="Arial"/>
          <w:color w:val="17347C"/>
          <w:spacing w:val="0"/>
          <w:w w:val="100"/>
          <w:sz w:val="72"/>
          <w:szCs w:val="72"/>
        </w:rPr>
        <w:t>an</w:t>
      </w:r>
      <w:r>
        <w:rPr>
          <w:rFonts w:cs="Arial" w:hAnsi="Arial" w:eastAsia="Arial" w:ascii="Arial"/>
          <w:color w:val="000000"/>
          <w:spacing w:val="0"/>
          <w:w w:val="100"/>
          <w:sz w:val="72"/>
          <w:szCs w:val="72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ind w:left="1693"/>
      </w:pPr>
      <w:r>
        <w:rPr>
          <w:rFonts w:cs="Arial" w:hAnsi="Arial" w:eastAsia="Arial" w:ascii="Arial"/>
          <w:color w:val="17347C"/>
          <w:sz w:val="56"/>
          <w:szCs w:val="56"/>
        </w:rPr>
        <w:t>1.</w:t>
      </w:r>
      <w:r>
        <w:rPr>
          <w:rFonts w:cs="Arial" w:hAnsi="Arial" w:eastAsia="Arial" w:ascii="Arial"/>
          <w:color w:val="17347C"/>
          <w:spacing w:val="-81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sz w:val="56"/>
          <w:szCs w:val="56"/>
        </w:rPr>
        <w:t>D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esain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  </w:t>
      </w:r>
      <w:r>
        <w:rPr>
          <w:rFonts w:cs="Arial" w:hAnsi="Arial" w:eastAsia="Arial" w:ascii="Arial"/>
          <w:color w:val="17347C"/>
          <w:spacing w:val="78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d</w:t>
      </w:r>
      <w:r>
        <w:rPr>
          <w:rFonts w:cs="Arial" w:hAnsi="Arial" w:eastAsia="Arial" w:ascii="Arial"/>
          <w:color w:val="17347C"/>
          <w:spacing w:val="-6"/>
          <w:w w:val="100"/>
          <w:sz w:val="56"/>
          <w:szCs w:val="5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abase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  </w:t>
      </w:r>
      <w:r>
        <w:rPr>
          <w:rFonts w:cs="Arial" w:hAnsi="Arial" w:eastAsia="Arial" w:ascii="Arial"/>
          <w:color w:val="17347C"/>
          <w:spacing w:val="68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qlite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  </w:t>
      </w:r>
      <w:r>
        <w:rPr>
          <w:rFonts w:cs="Arial" w:hAnsi="Arial" w:eastAsia="Arial" w:ascii="Arial"/>
          <w:color w:val="17347C"/>
          <w:spacing w:val="74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dap</w:t>
      </w:r>
      <w:r>
        <w:rPr>
          <w:rFonts w:cs="Arial" w:hAnsi="Arial" w:eastAsia="Arial" w:ascii="Arial"/>
          <w:color w:val="17347C"/>
          <w:spacing w:val="-7"/>
          <w:w w:val="100"/>
          <w:sz w:val="56"/>
          <w:szCs w:val="5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  </w:t>
      </w:r>
      <w:r>
        <w:rPr>
          <w:rFonts w:cs="Arial" w:hAnsi="Arial" w:eastAsia="Arial" w:ascii="Arial"/>
          <w:color w:val="17347C"/>
          <w:spacing w:val="75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-2"/>
          <w:w w:val="100"/>
          <w:sz w:val="56"/>
          <w:szCs w:val="56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eng</w:t>
      </w:r>
      <w:r>
        <w:rPr>
          <w:rFonts w:cs="Arial" w:hAnsi="Arial" w:eastAsia="Arial" w:ascii="Arial"/>
          <w:color w:val="17347C"/>
          <w:spacing w:val="-2"/>
          <w:w w:val="100"/>
          <w:sz w:val="56"/>
          <w:szCs w:val="56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unakan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  </w:t>
      </w:r>
      <w:r>
        <w:rPr>
          <w:rFonts w:cs="Arial" w:hAnsi="Arial" w:eastAsia="Arial" w:ascii="Arial"/>
          <w:color w:val="17347C"/>
          <w:spacing w:val="77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pende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k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t</w:t>
      </w:r>
      <w:r>
        <w:rPr>
          <w:rFonts w:cs="Arial" w:hAnsi="Arial" w:eastAsia="Arial" w:ascii="Arial"/>
          <w:color w:val="17347C"/>
          <w:spacing w:val="-5"/>
          <w:w w:val="100"/>
          <w:sz w:val="56"/>
          <w:szCs w:val="56"/>
        </w:rPr>
        <w:t>a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56"/>
          <w:szCs w:val="56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spacing w:before="28"/>
        <w:ind w:left="2236"/>
      </w:pP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perangkat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edi</w:t>
      </w:r>
      <w:r>
        <w:rPr>
          <w:rFonts w:cs="Arial" w:hAnsi="Arial" w:eastAsia="Arial" w:ascii="Arial"/>
          <w:color w:val="17347C"/>
          <w:spacing w:val="1"/>
          <w:w w:val="100"/>
          <w:sz w:val="56"/>
          <w:szCs w:val="5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or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-2"/>
          <w:w w:val="100"/>
          <w:sz w:val="56"/>
          <w:szCs w:val="56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aupun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pe</w:t>
      </w:r>
      <w:r>
        <w:rPr>
          <w:rFonts w:cs="Arial" w:hAnsi="Arial" w:eastAsia="Arial" w:ascii="Arial"/>
          <w:color w:val="17347C"/>
          <w:spacing w:val="-3"/>
          <w:w w:val="100"/>
          <w:sz w:val="56"/>
          <w:szCs w:val="56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rogra</w:t>
      </w:r>
      <w:r>
        <w:rPr>
          <w:rFonts w:cs="Arial" w:hAnsi="Arial" w:eastAsia="Arial" w:ascii="Arial"/>
          <w:color w:val="17347C"/>
          <w:spacing w:val="-3"/>
          <w:w w:val="100"/>
          <w:sz w:val="56"/>
          <w:szCs w:val="56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an</w:t>
      </w:r>
      <w:r>
        <w:rPr>
          <w:rFonts w:cs="Arial" w:hAnsi="Arial" w:eastAsia="Arial" w:ascii="Arial"/>
          <w:color w:val="17347C"/>
          <w:spacing w:val="9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berbas</w:t>
      </w:r>
      <w:r>
        <w:rPr>
          <w:rFonts w:cs="Arial" w:hAnsi="Arial" w:eastAsia="Arial" w:ascii="Arial"/>
          <w:color w:val="17347C"/>
          <w:spacing w:val="1"/>
          <w:w w:val="100"/>
          <w:sz w:val="56"/>
          <w:szCs w:val="5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s</w:t>
      </w:r>
      <w:r>
        <w:rPr>
          <w:rFonts w:cs="Arial" w:hAnsi="Arial" w:eastAsia="Arial" w:ascii="Arial"/>
          <w:color w:val="17347C"/>
          <w:spacing w:val="-3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-2"/>
          <w:w w:val="100"/>
          <w:sz w:val="56"/>
          <w:szCs w:val="56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obile</w:t>
      </w:r>
      <w:r>
        <w:rPr>
          <w:rFonts w:cs="Arial" w:hAnsi="Arial" w:eastAsia="Arial" w:ascii="Arial"/>
          <w:color w:val="000000"/>
          <w:spacing w:val="0"/>
          <w:w w:val="100"/>
          <w:sz w:val="56"/>
          <w:szCs w:val="56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ind w:left="1693"/>
      </w:pPr>
      <w:r>
        <w:rPr>
          <w:rFonts w:cs="Arial" w:hAnsi="Arial" w:eastAsia="Arial" w:ascii="Arial"/>
          <w:color w:val="17347C"/>
          <w:sz w:val="56"/>
          <w:szCs w:val="56"/>
        </w:rPr>
        <w:t>2.</w:t>
      </w:r>
      <w:r>
        <w:rPr>
          <w:rFonts w:cs="Arial" w:hAnsi="Arial" w:eastAsia="Arial" w:ascii="Arial"/>
          <w:color w:val="17347C"/>
          <w:spacing w:val="-81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Aplika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22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berb</w:t>
      </w:r>
      <w:r>
        <w:rPr>
          <w:rFonts w:cs="Arial" w:hAnsi="Arial" w:eastAsia="Arial" w:ascii="Arial"/>
          <w:color w:val="17347C"/>
          <w:spacing w:val="-2"/>
          <w:w w:val="100"/>
          <w:sz w:val="56"/>
          <w:szCs w:val="56"/>
        </w:rPr>
        <w:t>a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s</w:t>
      </w:r>
      <w:r>
        <w:rPr>
          <w:rFonts w:cs="Arial" w:hAnsi="Arial" w:eastAsia="Arial" w:ascii="Arial"/>
          <w:color w:val="17347C"/>
          <w:spacing w:val="-5"/>
          <w:w w:val="100"/>
          <w:sz w:val="56"/>
          <w:szCs w:val="56"/>
        </w:rPr>
        <w:t>i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24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sz w:val="56"/>
          <w:szCs w:val="56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obile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25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-1"/>
          <w:w w:val="100"/>
          <w:sz w:val="56"/>
          <w:szCs w:val="56"/>
        </w:rPr>
        <w:t>dapa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28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sz w:val="56"/>
          <w:szCs w:val="56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eng</w:t>
      </w:r>
      <w:r>
        <w:rPr>
          <w:rFonts w:cs="Arial" w:hAnsi="Arial" w:eastAsia="Arial" w:ascii="Arial"/>
          <w:color w:val="17347C"/>
          <w:spacing w:val="-2"/>
          <w:w w:val="100"/>
          <w:sz w:val="56"/>
          <w:szCs w:val="56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unakan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27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ql</w:t>
      </w:r>
      <w:r>
        <w:rPr>
          <w:rFonts w:cs="Arial" w:hAnsi="Arial" w:eastAsia="Arial" w:ascii="Arial"/>
          <w:color w:val="17347C"/>
          <w:spacing w:val="-5"/>
          <w:w w:val="100"/>
          <w:sz w:val="56"/>
          <w:szCs w:val="56"/>
        </w:rPr>
        <w:t>i</w:t>
      </w: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e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22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-3"/>
          <w:w w:val="100"/>
          <w:sz w:val="56"/>
          <w:szCs w:val="56"/>
        </w:rPr>
        <w:t>s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eba</w:t>
      </w:r>
      <w:r>
        <w:rPr>
          <w:rFonts w:cs="Arial" w:hAnsi="Arial" w:eastAsia="Arial" w:ascii="Arial"/>
          <w:color w:val="17347C"/>
          <w:spacing w:val="-2"/>
          <w:w w:val="100"/>
          <w:sz w:val="56"/>
          <w:szCs w:val="56"/>
        </w:rPr>
        <w:t>g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ai</w:t>
      </w:r>
      <w:r>
        <w:rPr>
          <w:rFonts w:cs="Arial" w:hAnsi="Arial" w:eastAsia="Arial" w:ascii="Arial"/>
          <w:color w:val="000000"/>
          <w:spacing w:val="0"/>
          <w:w w:val="100"/>
          <w:sz w:val="56"/>
          <w:szCs w:val="56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spacing w:before="28"/>
        <w:ind w:left="2236"/>
        <w:sectPr>
          <w:pgMar w:header="53" w:footer="0" w:top="2020" w:bottom="280" w:left="0" w:right="0"/>
          <w:headerReference w:type="default" r:id="rId130"/>
          <w:pgSz w:w="19200" w:h="10800" w:orient="landscape"/>
        </w:sectPr>
      </w:pPr>
      <w:r>
        <w:rPr>
          <w:rFonts w:cs="Arial" w:hAnsi="Arial" w:eastAsia="Arial" w:ascii="Arial"/>
          <w:color w:val="17347C"/>
          <w:spacing w:val="2"/>
          <w:w w:val="100"/>
          <w:sz w:val="56"/>
          <w:szCs w:val="5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e</w:t>
      </w:r>
      <w:r>
        <w:rPr>
          <w:rFonts w:cs="Arial" w:hAnsi="Arial" w:eastAsia="Arial" w:ascii="Arial"/>
          <w:color w:val="17347C"/>
          <w:spacing w:val="-2"/>
          <w:w w:val="100"/>
          <w:sz w:val="56"/>
          <w:szCs w:val="56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pat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pen</w:t>
      </w:r>
      <w:r>
        <w:rPr>
          <w:rFonts w:cs="Arial" w:hAnsi="Arial" w:eastAsia="Arial" w:ascii="Arial"/>
          <w:color w:val="17347C"/>
          <w:spacing w:val="-8"/>
          <w:w w:val="100"/>
          <w:sz w:val="56"/>
          <w:szCs w:val="56"/>
        </w:rPr>
        <w:t>y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i</w:t>
      </w:r>
      <w:r>
        <w:rPr>
          <w:rFonts w:cs="Arial" w:hAnsi="Arial" w:eastAsia="Arial" w:ascii="Arial"/>
          <w:color w:val="17347C"/>
          <w:spacing w:val="-2"/>
          <w:w w:val="100"/>
          <w:sz w:val="56"/>
          <w:szCs w:val="56"/>
        </w:rPr>
        <w:t>m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panan</w:t>
      </w:r>
      <w:r>
        <w:rPr>
          <w:rFonts w:cs="Arial" w:hAnsi="Arial" w:eastAsia="Arial" w:ascii="Arial"/>
          <w:color w:val="17347C"/>
          <w:spacing w:val="8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da</w:t>
      </w:r>
      <w:r>
        <w:rPr>
          <w:rFonts w:cs="Arial" w:hAnsi="Arial" w:eastAsia="Arial" w:ascii="Arial"/>
          <w:color w:val="17347C"/>
          <w:spacing w:val="1"/>
          <w:w w:val="100"/>
          <w:sz w:val="56"/>
          <w:szCs w:val="56"/>
        </w:rPr>
        <w:t>t</w:t>
      </w:r>
      <w:r>
        <w:rPr>
          <w:rFonts w:cs="Arial" w:hAnsi="Arial" w:eastAsia="Arial" w:ascii="Arial"/>
          <w:color w:val="17347C"/>
          <w:spacing w:val="0"/>
          <w:w w:val="100"/>
          <w:sz w:val="56"/>
          <w:szCs w:val="56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56"/>
          <w:szCs w:val="56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48"/>
          <w:szCs w:val="48"/>
        </w:rPr>
        <w:jc w:val="left"/>
        <w:spacing w:before="13"/>
        <w:ind w:left="1693"/>
      </w:pPr>
      <w:hyperlink r:id="rId132">
        <w:r>
          <w:rPr>
            <w:rFonts w:cs="Courier New" w:hAnsi="Courier New" w:eastAsia="Courier New" w:ascii="Courier New"/>
            <w:color w:val="17347C"/>
            <w:spacing w:val="0"/>
            <w:w w:val="100"/>
            <w:sz w:val="48"/>
            <w:szCs w:val="48"/>
          </w:rPr>
          <w:t>1.</w:t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</w:rPr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  <w:t>https</w:t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</w:r>
        <w:r>
          <w:rPr>
            <w:rFonts w:cs="Courier New" w:hAnsi="Courier New" w:eastAsia="Courier New" w:ascii="Courier New"/>
            <w:color w:val="9999FF"/>
            <w:spacing w:val="1"/>
            <w:w w:val="100"/>
            <w:sz w:val="48"/>
            <w:szCs w:val="48"/>
            <w:u w:val="thick" w:color="9999FF"/>
          </w:rPr>
          <w:t>:</w:t>
        </w:r>
        <w:r>
          <w:rPr>
            <w:rFonts w:cs="Courier New" w:hAnsi="Courier New" w:eastAsia="Courier New" w:ascii="Courier New"/>
            <w:color w:val="9999FF"/>
            <w:spacing w:val="1"/>
            <w:w w:val="100"/>
            <w:sz w:val="48"/>
            <w:szCs w:val="48"/>
            <w:u w:val="thick" w:color="9999FF"/>
          </w:rPr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  <w:t>//demonuts</w:t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  <w:t>.</w:t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  <w:t>com/sqlit</w:t>
        </w:r>
        <w:r>
          <w:rPr>
            <w:rFonts w:cs="Courier New" w:hAnsi="Courier New" w:eastAsia="Courier New" w:ascii="Courier New"/>
            <w:color w:val="9999FF"/>
            <w:spacing w:val="1"/>
            <w:w w:val="100"/>
            <w:sz w:val="48"/>
            <w:szCs w:val="48"/>
            <w:u w:val="thick" w:color="9999FF"/>
          </w:rPr>
          <w:t>e</w:t>
        </w:r>
        <w:r>
          <w:rPr>
            <w:rFonts w:cs="Courier New" w:hAnsi="Courier New" w:eastAsia="Courier New" w:ascii="Courier New"/>
            <w:color w:val="9999FF"/>
            <w:spacing w:val="1"/>
            <w:w w:val="100"/>
            <w:sz w:val="48"/>
            <w:szCs w:val="48"/>
            <w:u w:val="thick" w:color="9999FF"/>
          </w:rPr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  <w:t>-</w:t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  <w:t>andro</w:t>
        </w:r>
        <w:r>
          <w:rPr>
            <w:rFonts w:cs="Courier New" w:hAnsi="Courier New" w:eastAsia="Courier New" w:ascii="Courier New"/>
            <w:color w:val="9999FF"/>
            <w:spacing w:val="-5"/>
            <w:w w:val="100"/>
            <w:sz w:val="48"/>
            <w:szCs w:val="48"/>
            <w:u w:val="thick" w:color="9999FF"/>
          </w:rPr>
          <w:t>i</w:t>
        </w:r>
        <w:r>
          <w:rPr>
            <w:rFonts w:cs="Courier New" w:hAnsi="Courier New" w:eastAsia="Courier New" w:ascii="Courier New"/>
            <w:color w:val="9999FF"/>
            <w:spacing w:val="-5"/>
            <w:w w:val="100"/>
            <w:sz w:val="48"/>
            <w:szCs w:val="48"/>
            <w:u w:val="thick" w:color="9999FF"/>
          </w:rPr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  <w:t>d/</w:t>
        </w:r>
      </w:hyperlink>
      <w:r>
        <w:rPr>
          <w:rFonts w:cs="Courier New" w:hAnsi="Courier New" w:eastAsia="Courier New" w:ascii="Courier New"/>
          <w:color w:val="9999FF"/>
          <w:spacing w:val="0"/>
          <w:w w:val="100"/>
          <w:sz w:val="48"/>
          <w:szCs w:val="48"/>
        </w:rPr>
      </w:r>
      <w:r>
        <w:rPr>
          <w:rFonts w:cs="Courier New" w:hAnsi="Courier New" w:eastAsia="Courier New" w:ascii="Courier New"/>
          <w:color w:val="000000"/>
          <w:spacing w:val="0"/>
          <w:w w:val="100"/>
          <w:sz w:val="48"/>
          <w:szCs w:val="48"/>
        </w:rPr>
      </w:r>
    </w:p>
    <w:p>
      <w:pPr>
        <w:rPr>
          <w:rFonts w:cs="Courier New" w:hAnsi="Courier New" w:eastAsia="Courier New" w:ascii="Courier New"/>
          <w:sz w:val="48"/>
          <w:szCs w:val="48"/>
        </w:rPr>
        <w:jc w:val="left"/>
        <w:spacing w:before="33"/>
        <w:ind w:left="1693"/>
      </w:pPr>
      <w:r>
        <w:rPr>
          <w:rFonts w:cs="Courier New" w:hAnsi="Courier New" w:eastAsia="Courier New" w:ascii="Courier New"/>
          <w:color w:val="17347C"/>
          <w:spacing w:val="0"/>
          <w:w w:val="100"/>
          <w:sz w:val="48"/>
          <w:szCs w:val="48"/>
        </w:rPr>
        <w:t>2.Owens,</w:t>
      </w:r>
      <w:r>
        <w:rPr>
          <w:rFonts w:cs="Courier New" w:hAnsi="Courier New" w:eastAsia="Courier New" w:ascii="Courier New"/>
          <w:color w:val="17347C"/>
          <w:spacing w:val="-4"/>
          <w:w w:val="100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sz w:val="48"/>
          <w:szCs w:val="48"/>
        </w:rPr>
        <w:t>Michael</w:t>
      </w:r>
      <w:r>
        <w:rPr>
          <w:rFonts w:cs="Courier New" w:hAnsi="Courier New" w:eastAsia="Courier New" w:ascii="Courier New"/>
          <w:color w:val="17347C"/>
          <w:spacing w:val="-5"/>
          <w:w w:val="100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sz w:val="48"/>
          <w:szCs w:val="48"/>
        </w:rPr>
        <w:t>(2006).</w:t>
      </w:r>
      <w:r>
        <w:rPr>
          <w:rFonts w:cs="Courier New" w:hAnsi="Courier New" w:eastAsia="Courier New" w:ascii="Courier New"/>
          <w:color w:val="17347C"/>
          <w:spacing w:val="0"/>
          <w:w w:val="100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sz w:val="48"/>
          <w:szCs w:val="48"/>
        </w:rPr>
        <w:t>The</w:t>
      </w:r>
      <w:r>
        <w:rPr>
          <w:rFonts w:cs="Courier New" w:hAnsi="Courier New" w:eastAsia="Courier New" w:ascii="Courier New"/>
          <w:color w:val="17347C"/>
          <w:spacing w:val="-4"/>
          <w:w w:val="100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sz w:val="48"/>
          <w:szCs w:val="48"/>
        </w:rPr>
        <w:t>Definitive</w:t>
      </w:r>
      <w:r>
        <w:rPr>
          <w:rFonts w:cs="Courier New" w:hAnsi="Courier New" w:eastAsia="Courier New" w:ascii="Courier New"/>
          <w:color w:val="17347C"/>
          <w:spacing w:val="-5"/>
          <w:w w:val="100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sz w:val="48"/>
          <w:szCs w:val="48"/>
        </w:rPr>
        <w:t>Guide</w:t>
      </w:r>
      <w:r>
        <w:rPr>
          <w:rFonts w:cs="Courier New" w:hAnsi="Courier New" w:eastAsia="Courier New" w:ascii="Courier New"/>
          <w:color w:val="17347C"/>
          <w:spacing w:val="-6"/>
          <w:w w:val="100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sz w:val="48"/>
          <w:szCs w:val="48"/>
        </w:rPr>
        <w:t>to</w:t>
      </w:r>
      <w:r>
        <w:rPr>
          <w:rFonts w:cs="Courier New" w:hAnsi="Courier New" w:eastAsia="Courier New" w:ascii="Courier New"/>
          <w:color w:val="17347C"/>
          <w:spacing w:val="0"/>
          <w:w w:val="100"/>
          <w:sz w:val="48"/>
          <w:szCs w:val="48"/>
        </w:rPr>
        <w:t> </w:t>
      </w:r>
      <w:r>
        <w:rPr>
          <w:rFonts w:cs="Courier New" w:hAnsi="Courier New" w:eastAsia="Courier New" w:ascii="Courier New"/>
          <w:color w:val="17347C"/>
          <w:spacing w:val="0"/>
          <w:w w:val="100"/>
          <w:sz w:val="48"/>
          <w:szCs w:val="48"/>
        </w:rPr>
        <w:t>SQLite.</w:t>
      </w:r>
      <w:r>
        <w:rPr>
          <w:rFonts w:cs="Courier New" w:hAnsi="Courier New" w:eastAsia="Courier New" w:ascii="Courier New"/>
          <w:color w:val="000000"/>
          <w:spacing w:val="0"/>
          <w:w w:val="100"/>
          <w:sz w:val="48"/>
          <w:szCs w:val="48"/>
        </w:rPr>
      </w:r>
    </w:p>
    <w:p>
      <w:pPr>
        <w:rPr>
          <w:rFonts w:cs="Courier New" w:hAnsi="Courier New" w:eastAsia="Courier New" w:ascii="Courier New"/>
          <w:sz w:val="48"/>
          <w:szCs w:val="48"/>
        </w:rPr>
        <w:jc w:val="left"/>
        <w:spacing w:before="32"/>
        <w:ind w:left="1693"/>
        <w:sectPr>
          <w:pgMar w:header="53" w:footer="0" w:top="2040" w:bottom="280" w:left="0" w:right="0"/>
          <w:headerReference w:type="default" r:id="rId131"/>
          <w:pgSz w:w="19200" w:h="10800" w:orient="landscape"/>
        </w:sectPr>
      </w:pPr>
      <w:hyperlink r:id="rId133">
        <w:r>
          <w:rPr>
            <w:rFonts w:cs="Courier New" w:hAnsi="Courier New" w:eastAsia="Courier New" w:ascii="Courier New"/>
            <w:color w:val="17347C"/>
            <w:spacing w:val="0"/>
            <w:w w:val="100"/>
            <w:sz w:val="48"/>
            <w:szCs w:val="48"/>
          </w:rPr>
          <w:t>3.</w:t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</w:rPr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  <w:t>http</w:t>
        </w:r>
        <w:r>
          <w:rPr>
            <w:rFonts w:cs="Courier New" w:hAnsi="Courier New" w:eastAsia="Courier New" w:ascii="Courier New"/>
            <w:color w:val="9999FF"/>
            <w:spacing w:val="-1"/>
            <w:w w:val="100"/>
            <w:sz w:val="48"/>
            <w:szCs w:val="48"/>
            <w:u w:val="thick" w:color="9999FF"/>
          </w:rPr>
          <w:t>s</w:t>
        </w:r>
        <w:r>
          <w:rPr>
            <w:rFonts w:cs="Courier New" w:hAnsi="Courier New" w:eastAsia="Courier New" w:ascii="Courier New"/>
            <w:color w:val="9999FF"/>
            <w:spacing w:val="-1"/>
            <w:w w:val="100"/>
            <w:sz w:val="48"/>
            <w:szCs w:val="48"/>
            <w:u w:val="thick" w:color="9999FF"/>
          </w:rPr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  <w:t>:</w:t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  <w:t>//ww</w:t>
        </w:r>
        <w:r>
          <w:rPr>
            <w:rFonts w:cs="Courier New" w:hAnsi="Courier New" w:eastAsia="Courier New" w:ascii="Courier New"/>
            <w:color w:val="9999FF"/>
            <w:spacing w:val="-1"/>
            <w:w w:val="100"/>
            <w:sz w:val="48"/>
            <w:szCs w:val="48"/>
            <w:u w:val="thick" w:color="9999FF"/>
          </w:rPr>
          <w:t>w</w:t>
        </w:r>
        <w:r>
          <w:rPr>
            <w:rFonts w:cs="Courier New" w:hAnsi="Courier New" w:eastAsia="Courier New" w:ascii="Courier New"/>
            <w:color w:val="9999FF"/>
            <w:spacing w:val="-1"/>
            <w:w w:val="100"/>
            <w:sz w:val="48"/>
            <w:szCs w:val="48"/>
            <w:u w:val="thick" w:color="9999FF"/>
          </w:rPr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  <w:t>.</w:t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  <w:t>sqlit</w:t>
        </w:r>
        <w:r>
          <w:rPr>
            <w:rFonts w:cs="Courier New" w:hAnsi="Courier New" w:eastAsia="Courier New" w:ascii="Courier New"/>
            <w:color w:val="9999FF"/>
            <w:spacing w:val="-1"/>
            <w:w w:val="100"/>
            <w:sz w:val="48"/>
            <w:szCs w:val="48"/>
            <w:u w:val="thick" w:color="9999FF"/>
          </w:rPr>
          <w:t>e</w:t>
        </w:r>
        <w:r>
          <w:rPr>
            <w:rFonts w:cs="Courier New" w:hAnsi="Courier New" w:eastAsia="Courier New" w:ascii="Courier New"/>
            <w:color w:val="9999FF"/>
            <w:spacing w:val="-1"/>
            <w:w w:val="100"/>
            <w:sz w:val="48"/>
            <w:szCs w:val="48"/>
            <w:u w:val="thick" w:color="9999FF"/>
          </w:rPr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  <w:t>.</w:t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</w:r>
        <w:r>
          <w:rPr>
            <w:rFonts w:cs="Courier New" w:hAnsi="Courier New" w:eastAsia="Courier New" w:ascii="Courier New"/>
            <w:color w:val="9999FF"/>
            <w:spacing w:val="0"/>
            <w:w w:val="100"/>
            <w:sz w:val="48"/>
            <w:szCs w:val="48"/>
            <w:u w:val="thick" w:color="9999FF"/>
          </w:rPr>
          <w:t>org</w:t>
        </w:r>
      </w:hyperlink>
      <w:r>
        <w:rPr>
          <w:rFonts w:cs="Courier New" w:hAnsi="Courier New" w:eastAsia="Courier New" w:ascii="Courier New"/>
          <w:color w:val="9999FF"/>
          <w:spacing w:val="0"/>
          <w:w w:val="100"/>
          <w:sz w:val="48"/>
          <w:szCs w:val="48"/>
        </w:rPr>
      </w:r>
      <w:r>
        <w:rPr>
          <w:rFonts w:cs="Courier New" w:hAnsi="Courier New" w:eastAsia="Courier New" w:ascii="Courier New"/>
          <w:color w:val="000000"/>
          <w:spacing w:val="0"/>
          <w:w w:val="100"/>
          <w:sz w:val="48"/>
          <w:szCs w:val="48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5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f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5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b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F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w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.P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Ba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y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w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);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1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5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w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17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i,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Cs.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h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w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);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1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F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j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h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B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7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Ci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);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1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y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-2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.,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-2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Uj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1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F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W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b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wo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1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h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f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w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Ba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1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H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y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.K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.,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-2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iwij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y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3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1"/>
          <w:w w:val="100"/>
          <w:sz w:val="24"/>
          <w:szCs w:val="24"/>
        </w:rPr>
        <w:t>W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y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Ca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W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.K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.,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.K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Ba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i)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79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h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H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1"/>
          <w:w w:val="100"/>
          <w:sz w:val="24"/>
          <w:szCs w:val="24"/>
        </w:rPr>
        <w:t>V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UG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1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J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-1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6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li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.K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.,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-2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6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b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3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h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.K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.,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v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1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c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ia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y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w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i,</w:t>
      </w:r>
      <w:r>
        <w:rPr>
          <w:rFonts w:cs="Arial" w:hAnsi="Arial" w:eastAsia="Arial" w:ascii="Arial"/>
          <w:b/>
          <w:color w:val="17347C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.K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b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79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y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-2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3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v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v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79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h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Na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h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h</w:t>
      </w:r>
      <w:r>
        <w:rPr>
          <w:rFonts w:cs="Arial" w:hAnsi="Arial" w:eastAsia="Arial" w:ascii="Arial"/>
          <w:b/>
          <w:color w:val="17347C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Ba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1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Na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W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y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.S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.,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.K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.,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c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v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1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Ri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y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1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-2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.K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1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Riz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y</w:t>
      </w:r>
      <w:r>
        <w:rPr>
          <w:rFonts w:cs="Arial" w:hAnsi="Arial" w:eastAsia="Arial" w:ascii="Arial"/>
          <w:b/>
          <w:color w:val="17347C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6"/>
          <w:w w:val="100"/>
          <w:sz w:val="24"/>
          <w:szCs w:val="24"/>
        </w:rPr>
        <w:t>Y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Ha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b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y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1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b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-1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5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-10"/>
          <w:w w:val="100"/>
          <w:sz w:val="24"/>
          <w:szCs w:val="24"/>
        </w:rPr>
        <w:t>W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-2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1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1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.,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-2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1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y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Dwi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Ca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h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y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.K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J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1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y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6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f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1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.K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17347C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4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.Cs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J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b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-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3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Us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in</w:t>
      </w:r>
      <w:r>
        <w:rPr>
          <w:rFonts w:cs="Arial" w:hAnsi="Arial" w:eastAsia="Arial" w:ascii="Arial"/>
          <w:b/>
          <w:color w:val="17347C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v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65"/>
        <w:ind w:left="1580"/>
      </w:pP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17347C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17347C"/>
          <w:spacing w:val="5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11"/>
          <w:w w:val="100"/>
          <w:sz w:val="24"/>
          <w:szCs w:val="24"/>
        </w:rPr>
        <w:t>W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d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y</w:t>
      </w:r>
      <w:r>
        <w:rPr>
          <w:rFonts w:cs="Arial" w:hAnsi="Arial" w:eastAsia="Arial" w:ascii="Arial"/>
          <w:b/>
          <w:color w:val="17347C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5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f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h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u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t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k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ik</w:t>
      </w:r>
      <w:r>
        <w:rPr>
          <w:rFonts w:cs="Arial" w:hAnsi="Arial" w:eastAsia="Arial" w:ascii="Arial"/>
          <w:b/>
          <w:color w:val="17347C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Ne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Ba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j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b/>
          <w:color w:val="17347C"/>
          <w:spacing w:val="1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color w:val="17347C"/>
          <w:spacing w:val="-2"/>
          <w:w w:val="100"/>
          <w:sz w:val="24"/>
          <w:szCs w:val="24"/>
        </w:rPr>
        <w:t>n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17347C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17347C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sectPr>
      <w:pgMar w:header="53" w:footer="0" w:top="2040" w:bottom="280" w:left="0" w:right="0"/>
      <w:headerReference w:type="default" r:id="rId134"/>
      <w:pgSz w:w="19200" w:h="10800" w:orient="landscape"/>
    </w:sectPr>
  </w:body>
</w:document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214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213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212" coordorigin="0,192" coordsize="19200,1858">
          <v:shape style="position:absolute;left:0;top:1200;width:1205;height:0" coordorigin="0,1200" coordsize="1205,0" path="m0,1200l1205,1200e" filled="f" stroked="t" strokeweight="12.1pt" strokecolor="#17347C">
            <v:path arrowok="t"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418.805pt;height:26pt;mso-position-horizontal-relative:page;mso-position-vertical-relative:page;z-index:-2211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Sp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2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2"/>
                    <w:w w:val="100"/>
                    <w:sz w:val="48"/>
                    <w:szCs w:val="48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f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2"/>
                    <w:w w:val="100"/>
                    <w:sz w:val="48"/>
                    <w:szCs w:val="48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kasi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2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r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ngkat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J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ringan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82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81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80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622.374pt;height:26pt;mso-position-horizontal-relative:page;mso-position-vertical-relative:page;z-index:-2179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m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b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ua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3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b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ase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5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g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Pr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g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r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am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78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77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76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622.374pt;height:26pt;mso-position-horizontal-relative:page;mso-position-vertical-relative:page;z-index:-2175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m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b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ua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3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b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ase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5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g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Pr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g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r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am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74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73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72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622.374pt;height:26pt;mso-position-horizontal-relative:page;mso-position-vertical-relative:page;z-index:-2171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m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b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ua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3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b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ase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5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g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Pr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g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r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am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70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69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68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374.37pt;height:26pt;mso-position-horizontal-relative:page;mso-position-vertical-relative:page;z-index:-2167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ru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c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ured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Qu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ry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6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anguage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66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65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64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221.112pt;height:26pt;mso-position-horizontal-relative:page;mso-position-vertical-relative:page;z-index:-2163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ng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nalan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SQL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62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61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60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389.686pt;height:26pt;mso-position-horizontal-relative:page;mso-position-vertical-relative:page;z-index:-2159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DDL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–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2"/>
                    <w:w w:val="100"/>
                    <w:sz w:val="48"/>
                    <w:szCs w:val="48"/>
                  </w:rPr>
                  <w:t>C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rea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Table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ite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58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57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56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367.366pt;height:26pt;mso-position-horizontal-relative:page;mso-position-vertical-relative:page;z-index:-2155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DDL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–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lter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Table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6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ite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210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209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208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86.144pt;margin-top:72.4362pt;width:89.8502pt;height:26pt;mso-position-horizontal-relative:page;mso-position-vertical-relative:page;z-index:-2207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ite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54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53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52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388.726pt;height:26pt;mso-position-horizontal-relative:page;mso-position-vertical-relative:page;z-index:-2151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DDL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–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2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7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Table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6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ite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50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49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48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306.16pt;height:26pt;mso-position-horizontal-relative:page;mso-position-vertical-relative:page;z-index:-2147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DML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–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2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rt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7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ite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46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45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44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319.016pt;height:26pt;mso-position-horizontal-relative:page;mso-position-vertical-relative:page;z-index:-2143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DML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–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Upda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42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41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40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310.048pt;height:26pt;mso-position-horizontal-relative:page;mso-position-vertical-relative:page;z-index:-2139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DML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–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2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7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5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ite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38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37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36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86.144pt;margin-top:72.4362pt;width:444.906pt;height:26pt;mso-position-horizontal-relative:page;mso-position-vertical-relative:page;z-index:-2135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DML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–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rin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ah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5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2"/>
                    <w:w w:val="100"/>
                    <w:sz w:val="48"/>
                    <w:szCs w:val="48"/>
                  </w:rPr>
                  <w:t>C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ite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34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33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32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86.144pt;margin-top:72.4362pt;width:333.702pt;height:26pt;mso-position-horizontal-relative:page;mso-position-vertical-relative:page;z-index:-2131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2"/>
                    <w:w w:val="100"/>
                    <w:sz w:val="48"/>
                    <w:szCs w:val="48"/>
                  </w:rPr>
                  <w:t>u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g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–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2"/>
                    <w:w w:val="100"/>
                    <w:sz w:val="48"/>
                    <w:szCs w:val="48"/>
                  </w:rPr>
                  <w:t>C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nt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h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SQL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30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29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28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333.462pt;height:26pt;mso-position-horizontal-relative:page;mso-position-vertical-relative:page;z-index:-2127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2"/>
                    <w:w w:val="100"/>
                    <w:sz w:val="48"/>
                    <w:szCs w:val="48"/>
                  </w:rPr>
                  <w:t>u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g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–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2"/>
                    <w:w w:val="100"/>
                    <w:sz w:val="48"/>
                    <w:szCs w:val="48"/>
                  </w:rPr>
                  <w:t>C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nt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h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SQL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26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25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24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6024pt;width:163.45pt;height:26pt;mso-position-horizontal-relative:page;mso-position-vertical-relative:page;z-index:-2123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Arial" w:hAnsi="Arial" w:eastAsia="Arial" w:ascii="Arial"/>
                    <w:b/>
                    <w:color w:val="FFFFFF"/>
                    <w:spacing w:val="-34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Arial" w:hAnsi="Arial" w:eastAsia="Arial" w:ascii="Arial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opi</w:t>
                </w:r>
                <w:r>
                  <w:rPr>
                    <w:rFonts w:cs="Arial" w:hAnsi="Arial" w:eastAsia="Arial" w:ascii="Arial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k</w:t>
                </w:r>
                <w:r>
                  <w:rPr>
                    <w:rFonts w:cs="Arial" w:hAnsi="Arial" w:eastAsia="Arial" w:ascii="Arial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_</w:t>
                </w:r>
                <w:r>
                  <w:rPr>
                    <w:rFonts w:cs="Arial" w:hAnsi="Arial" w:eastAsia="Arial" w:ascii="Arial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S</w:t>
                </w:r>
                <w:r>
                  <w:rPr>
                    <w:rFonts w:cs="Arial" w:hAnsi="Arial" w:eastAsia="Arial" w:ascii="Arial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i</w:t>
                </w:r>
                <w:r>
                  <w:rPr>
                    <w:rFonts w:cs="Arial" w:hAnsi="Arial" w:eastAsia="Arial" w:ascii="Arial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Arial" w:hAnsi="Arial" w:eastAsia="Arial" w:ascii="Arial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Arial" w:hAnsi="Arial" w:eastAsia="Arial" w:ascii="Arial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bus</w:t>
                </w:r>
                <w:r>
                  <w:rPr>
                    <w:rFonts w:cs="Arial" w:hAnsi="Arial" w:eastAsia="Arial" w:ascii="Arial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22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21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20" coordorigin="0,192" coordsize="19200,1858">
          <v:shape style="position:absolute;left:0;top:1200;width:1205;height:0" coordorigin="0,1200" coordsize="1205,0" path="m0,1200l1205,1200e" filled="f" stroked="t" strokeweight="12.1pt" strokecolor="#17347C">
            <v:path arrowok="t"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2.32pt;margin-top:63.0292pt;width:165.635pt;height:38.024pt;mso-position-horizontal-relative:page;mso-position-vertical-relative:page;z-index:-2119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72"/>
                    <w:szCs w:val="72"/>
                  </w:rPr>
                  <w:jc w:val="left"/>
                  <w:spacing w:lineRule="exact" w:line="740"/>
                  <w:ind w:left="20" w:right="-108"/>
                </w:pPr>
                <w:r>
                  <w:rPr>
                    <w:rFonts w:cs="Arial" w:hAnsi="Arial" w:eastAsia="Arial" w:ascii="Arial"/>
                    <w:color w:val="FFFFFF"/>
                    <w:spacing w:val="0"/>
                    <w:w w:val="100"/>
                    <w:sz w:val="72"/>
                    <w:szCs w:val="72"/>
                  </w:rPr>
                  <w:t>R</w:t>
                </w:r>
                <w:r>
                  <w:rPr>
                    <w:rFonts w:cs="Arial" w:hAnsi="Arial" w:eastAsia="Arial" w:ascii="Arial"/>
                    <w:color w:val="FFFFFF"/>
                    <w:spacing w:val="-4"/>
                    <w:w w:val="100"/>
                    <w:sz w:val="72"/>
                    <w:szCs w:val="72"/>
                  </w:rPr>
                  <w:t>e</w:t>
                </w:r>
                <w:r>
                  <w:rPr>
                    <w:rFonts w:cs="Arial" w:hAnsi="Arial" w:eastAsia="Arial" w:ascii="Arial"/>
                    <w:color w:val="FFFFFF"/>
                    <w:spacing w:val="0"/>
                    <w:w w:val="100"/>
                    <w:sz w:val="72"/>
                    <w:szCs w:val="72"/>
                  </w:rPr>
                  <w:t>fer</w:t>
                </w:r>
                <w:r>
                  <w:rPr>
                    <w:rFonts w:cs="Arial" w:hAnsi="Arial" w:eastAsia="Arial" w:ascii="Arial"/>
                    <w:color w:val="FFFFFF"/>
                    <w:spacing w:val="-3"/>
                    <w:w w:val="100"/>
                    <w:sz w:val="72"/>
                    <w:szCs w:val="72"/>
                  </w:rPr>
                  <w:t>e</w:t>
                </w:r>
                <w:r>
                  <w:rPr>
                    <w:rFonts w:cs="Arial" w:hAnsi="Arial" w:eastAsia="Arial" w:ascii="Arial"/>
                    <w:color w:val="FFFFFF"/>
                    <w:spacing w:val="-2"/>
                    <w:w w:val="100"/>
                    <w:sz w:val="72"/>
                    <w:szCs w:val="72"/>
                  </w:rPr>
                  <w:t>n</w:t>
                </w:r>
                <w:r>
                  <w:rPr>
                    <w:rFonts w:cs="Arial" w:hAnsi="Arial" w:eastAsia="Arial" w:ascii="Arial"/>
                    <w:color w:val="FFFFFF"/>
                    <w:spacing w:val="0"/>
                    <w:w w:val="100"/>
                    <w:sz w:val="72"/>
                    <w:szCs w:val="72"/>
                  </w:rPr>
                  <w:t>s</w:t>
                </w:r>
                <w:r>
                  <w:rPr>
                    <w:rFonts w:cs="Arial" w:hAnsi="Arial" w:eastAsia="Arial" w:ascii="Arial"/>
                    <w:color w:val="FFFFFF"/>
                    <w:spacing w:val="-1"/>
                    <w:w w:val="100"/>
                    <w:sz w:val="72"/>
                    <w:szCs w:val="72"/>
                  </w:rPr>
                  <w:t>i</w:t>
                </w:r>
                <w:r>
                  <w:rPr>
                    <w:rFonts w:cs="Arial" w:hAnsi="Arial" w:eastAsia="Arial" w:ascii="Arial"/>
                    <w:color w:val="FFFFFF"/>
                    <w:spacing w:val="0"/>
                    <w:w w:val="100"/>
                    <w:sz w:val="72"/>
                    <w:szCs w:val="72"/>
                  </w:rPr>
                  <w:t>:</w:t>
                </w:r>
                <w:r>
                  <w:rPr>
                    <w:rFonts w:cs="Arial" w:hAnsi="Arial" w:eastAsia="Arial" w:ascii="Arial"/>
                    <w:color w:val="000000"/>
                    <w:spacing w:val="0"/>
                    <w:w w:val="100"/>
                    <w:sz w:val="72"/>
                    <w:szCs w:val="7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206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205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204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250.414pt;height:26pt;mso-position-horizontal-relative:page;mso-position-vertical-relative:page;z-index:-2203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ite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–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Ov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1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r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v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w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18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17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16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58.1992pt;width:239.821pt;height:38.024pt;mso-position-horizontal-relative:page;mso-position-vertical-relative:page;z-index:-211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72"/>
                    <w:szCs w:val="72"/>
                  </w:rPr>
                  <w:jc w:val="left"/>
                  <w:spacing w:lineRule="exact" w:line="740"/>
                  <w:ind w:left="20" w:right="-108"/>
                </w:pPr>
                <w:r>
                  <w:rPr>
                    <w:rFonts w:cs="Arial" w:hAnsi="Arial" w:eastAsia="Arial" w:ascii="Arial"/>
                    <w:color w:val="FFFFFF"/>
                    <w:spacing w:val="-22"/>
                    <w:w w:val="100"/>
                    <w:sz w:val="72"/>
                    <w:szCs w:val="72"/>
                  </w:rPr>
                  <w:t>T</w:t>
                </w:r>
                <w:r>
                  <w:rPr>
                    <w:rFonts w:cs="Arial" w:hAnsi="Arial" w:eastAsia="Arial" w:ascii="Arial"/>
                    <w:color w:val="FFFFFF"/>
                    <w:spacing w:val="0"/>
                    <w:w w:val="100"/>
                    <w:sz w:val="72"/>
                    <w:szCs w:val="72"/>
                  </w:rPr>
                  <w:t>im</w:t>
                </w:r>
                <w:r>
                  <w:rPr>
                    <w:rFonts w:cs="Arial" w:hAnsi="Arial" w:eastAsia="Arial" w:ascii="Arial"/>
                    <w:color w:val="FFFFFF"/>
                    <w:spacing w:val="-4"/>
                    <w:w w:val="100"/>
                    <w:sz w:val="72"/>
                    <w:szCs w:val="72"/>
                  </w:rPr>
                  <w:t> </w:t>
                </w:r>
                <w:r>
                  <w:rPr>
                    <w:rFonts w:cs="Arial" w:hAnsi="Arial" w:eastAsia="Arial" w:ascii="Arial"/>
                    <w:color w:val="FFFFFF"/>
                    <w:spacing w:val="0"/>
                    <w:w w:val="100"/>
                    <w:sz w:val="72"/>
                    <w:szCs w:val="72"/>
                  </w:rPr>
                  <w:t>P</w:t>
                </w:r>
                <w:r>
                  <w:rPr>
                    <w:rFonts w:cs="Arial" w:hAnsi="Arial" w:eastAsia="Arial" w:ascii="Arial"/>
                    <w:color w:val="FFFFFF"/>
                    <w:spacing w:val="-3"/>
                    <w:w w:val="100"/>
                    <w:sz w:val="72"/>
                    <w:szCs w:val="72"/>
                  </w:rPr>
                  <w:t>e</w:t>
                </w:r>
                <w:r>
                  <w:rPr>
                    <w:rFonts w:cs="Arial" w:hAnsi="Arial" w:eastAsia="Arial" w:ascii="Arial"/>
                    <w:color w:val="FFFFFF"/>
                    <w:spacing w:val="-2"/>
                    <w:w w:val="100"/>
                    <w:sz w:val="72"/>
                    <w:szCs w:val="72"/>
                  </w:rPr>
                  <w:t>n</w:t>
                </w:r>
                <w:r>
                  <w:rPr>
                    <w:rFonts w:cs="Arial" w:hAnsi="Arial" w:eastAsia="Arial" w:ascii="Arial"/>
                    <w:color w:val="FFFFFF"/>
                    <w:spacing w:val="-10"/>
                    <w:w w:val="100"/>
                    <w:sz w:val="72"/>
                    <w:szCs w:val="72"/>
                  </w:rPr>
                  <w:t>y</w:t>
                </w:r>
                <w:r>
                  <w:rPr>
                    <w:rFonts w:cs="Arial" w:hAnsi="Arial" w:eastAsia="Arial" w:ascii="Arial"/>
                    <w:color w:val="FFFFFF"/>
                    <w:spacing w:val="-2"/>
                    <w:w w:val="100"/>
                    <w:sz w:val="72"/>
                    <w:szCs w:val="72"/>
                  </w:rPr>
                  <w:t>u</w:t>
                </w:r>
                <w:r>
                  <w:rPr>
                    <w:rFonts w:cs="Arial" w:hAnsi="Arial" w:eastAsia="Arial" w:ascii="Arial"/>
                    <w:color w:val="FFFFFF"/>
                    <w:spacing w:val="0"/>
                    <w:w w:val="100"/>
                    <w:sz w:val="72"/>
                    <w:szCs w:val="72"/>
                  </w:rPr>
                  <w:t>s</w:t>
                </w:r>
                <w:r>
                  <w:rPr>
                    <w:rFonts w:cs="Arial" w:hAnsi="Arial" w:eastAsia="Arial" w:ascii="Arial"/>
                    <w:color w:val="FFFFFF"/>
                    <w:spacing w:val="-2"/>
                    <w:w w:val="100"/>
                    <w:sz w:val="72"/>
                    <w:szCs w:val="72"/>
                  </w:rPr>
                  <w:t>u</w:t>
                </w:r>
                <w:r>
                  <w:rPr>
                    <w:rFonts w:cs="Arial" w:hAnsi="Arial" w:eastAsia="Arial" w:ascii="Arial"/>
                    <w:color w:val="FFFFFF"/>
                    <w:spacing w:val="-2"/>
                    <w:w w:val="100"/>
                    <w:sz w:val="72"/>
                    <w:szCs w:val="72"/>
                  </w:rPr>
                  <w:t>n</w:t>
                </w:r>
                <w:r>
                  <w:rPr>
                    <w:rFonts w:cs="Arial" w:hAnsi="Arial" w:eastAsia="Arial" w:ascii="Arial"/>
                    <w:color w:val="FFFFFF"/>
                    <w:spacing w:val="0"/>
                    <w:w w:val="100"/>
                    <w:sz w:val="72"/>
                    <w:szCs w:val="72"/>
                  </w:rPr>
                  <w:t>:</w:t>
                </w:r>
                <w:r>
                  <w:rPr>
                    <w:rFonts w:cs="Arial" w:hAnsi="Arial" w:eastAsia="Arial" w:ascii="Arial"/>
                    <w:color w:val="000000"/>
                    <w:spacing w:val="0"/>
                    <w:w w:val="100"/>
                    <w:sz w:val="72"/>
                    <w:szCs w:val="7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202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201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200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257.577pt;height:26pt;mso-position-horizontal-relative:page;mso-position-vertical-relative:page;z-index:-2199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ite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–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nggu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98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97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96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390.182pt;height:26pt;mso-position-horizontal-relative:page;mso-position-vertical-relative:page;z-index:-2195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m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b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ua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3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b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ase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94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93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92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586.878pt;height:26pt;mso-position-horizontal-relative:page;mso-position-vertical-relative:page;z-index:-2191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m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b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ua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3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b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ase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5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g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1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r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90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89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88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574.889pt;height:26pt;mso-position-horizontal-relative:page;mso-position-vertical-relative:page;z-index:-2187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m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b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ua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3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b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ase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5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g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1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o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2.16pt;margin-top:2.64pt;width:159.36pt;height:45.36pt;mso-position-horizontal-relative:page;mso-position-vertical-relative:page;z-index:-2186">
          <v:imagedata o:title="" r:id="rId1"/>
        </v:shape>
      </w:pict>
    </w:r>
    <w:r>
      <w:pict>
        <v:shape type="#_x0000_t75" style="position:absolute;margin-left:332.64pt;margin-top:9.12pt;width:164.4pt;height:37.92pt;mso-position-horizontal-relative:page;mso-position-vertical-relative:page;z-index:-2185">
          <v:imagedata o:title="" r:id="rId2"/>
        </v:shape>
      </w:pict>
    </w:r>
    <w:r>
      <w:pict>
        <v:group style="position:absolute;margin-left:0pt;margin-top:9.6pt;width:960pt;height:92.9pt;mso-position-horizontal-relative:page;mso-position-vertical-relative:page;z-index:-2184" coordorigin="0,192" coordsize="19200,1858">
          <v:shape style="position:absolute;left:0;top:1080;width:1205;height:240" coordorigin="0,1080" coordsize="1205,240" path="m0,1320l1205,1320,1205,1080,0,1080,0,1320xe" filled="t" fillcolor="#17347C" stroked="f">
            <v:path arrowok="t"/>
            <v:fill/>
          </v:shape>
          <v:shape style="position:absolute;left:1205;top:1080;width:17995;height:960" coordorigin="1205,1080" coordsize="17995,960" path="m1205,2040l19200,2040,19200,1080,1205,1080,1205,2040xe" filled="t" fillcolor="#17347C" stroked="f">
            <v:path arrowok="t"/>
            <v:fill/>
          </v:shape>
          <v:shape type="#_x0000_t75" style="position:absolute;left:14477;top:192;width:2098;height:898">
            <v:imagedata o:title="" r:id="rId3"/>
          </v:shape>
          <w10:wrap type="none"/>
        </v:group>
      </w:pict>
    </w:r>
    <w:r>
      <w:pict>
        <v:shape type="#_x0000_t202" style="position:absolute;margin-left:77.984pt;margin-top:72.4362pt;width:586.878pt;height:26pt;mso-position-horizontal-relative:page;mso-position-vertical-relative:page;z-index:-2183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48"/>
                    <w:szCs w:val="48"/>
                  </w:rPr>
                  <w:jc w:val="left"/>
                  <w:spacing w:lineRule="exact" w:line="500"/>
                  <w:ind w:left="20" w:right="-72"/>
                </w:pP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m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b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ua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3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b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ase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SQ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2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5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3"/>
                    <w:w w:val="100"/>
                    <w:sz w:val="48"/>
                    <w:szCs w:val="48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g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4"/>
                    <w:w w:val="100"/>
                    <w:sz w:val="48"/>
                    <w:szCs w:val="48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-1"/>
                    <w:w w:val="100"/>
                    <w:sz w:val="48"/>
                    <w:szCs w:val="48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di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1"/>
                    <w:w w:val="100"/>
                    <w:sz w:val="48"/>
                    <w:szCs w:val="48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FFFFFF"/>
                    <w:spacing w:val="0"/>
                    <w:w w:val="100"/>
                    <w:sz w:val="48"/>
                    <w:szCs w:val="48"/>
                  </w:rPr>
                  <w:t>r</w:t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48"/>
                    <w:szCs w:val="4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jpg"/><Relationship Id="rId6" Type="http://schemas.openxmlformats.org/officeDocument/2006/relationships/image" Target="media\image3.jpg"/><Relationship Id="rId7" Type="http://schemas.openxmlformats.org/officeDocument/2006/relationships/image" Target="media\image4.jp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image" Target="media\image4.jpg"/><Relationship Id="rId15" Type="http://schemas.openxmlformats.org/officeDocument/2006/relationships/image" Target="media\image5.jpg"/><Relationship Id="rId16" Type="http://schemas.openxmlformats.org/officeDocument/2006/relationships/image" Target="media\image2.jpg"/><Relationship Id="rId17" Type="http://schemas.openxmlformats.org/officeDocument/2006/relationships/image" Target="media\image6.png"/><Relationship Id="rId18" Type="http://schemas.openxmlformats.org/officeDocument/2006/relationships/image" Target="media\image7.png"/><Relationship Id="rId19" Type="http://schemas.openxmlformats.org/officeDocument/2006/relationships/image" Target="media\image8.png"/><Relationship Id="rId20" Type="http://schemas.openxmlformats.org/officeDocument/2006/relationships/image" Target="media\image9.png"/><Relationship Id="rId21" Type="http://schemas.openxmlformats.org/officeDocument/2006/relationships/image" Target="media\image10.png"/><Relationship Id="rId22" Type="http://schemas.openxmlformats.org/officeDocument/2006/relationships/image" Target="media\image11.png"/><Relationship Id="rId23" Type="http://schemas.openxmlformats.org/officeDocument/2006/relationships/image" Target="media\image9.png"/><Relationship Id="rId24" Type="http://schemas.openxmlformats.org/officeDocument/2006/relationships/image" Target="media\image12.png"/><Relationship Id="rId25" Type="http://schemas.openxmlformats.org/officeDocument/2006/relationships/image" Target="media\image11.png"/><Relationship Id="rId26" Type="http://schemas.openxmlformats.org/officeDocument/2006/relationships/image" Target="media\image9.png"/><Relationship Id="rId27" Type="http://schemas.openxmlformats.org/officeDocument/2006/relationships/image" Target="media\image12.png"/><Relationship Id="rId28" Type="http://schemas.openxmlformats.org/officeDocument/2006/relationships/image" Target="media\image11.png"/><Relationship Id="rId29" Type="http://schemas.openxmlformats.org/officeDocument/2006/relationships/image" Target="media\image9.png"/><Relationship Id="rId30" Type="http://schemas.openxmlformats.org/officeDocument/2006/relationships/image" Target="media\image12.png"/><Relationship Id="rId31" Type="http://schemas.openxmlformats.org/officeDocument/2006/relationships/image" Target="media\image13.png"/><Relationship Id="rId32" Type="http://schemas.openxmlformats.org/officeDocument/2006/relationships/image" Target="media\image9.png"/><Relationship Id="rId33" Type="http://schemas.openxmlformats.org/officeDocument/2006/relationships/image" Target="media\image12.png"/><Relationship Id="rId34" Type="http://schemas.openxmlformats.org/officeDocument/2006/relationships/image" Target="media\image14.png"/><Relationship Id="rId35" Type="http://schemas.openxmlformats.org/officeDocument/2006/relationships/image" Target="media\image15.png"/><Relationship Id="rId36" Type="http://schemas.openxmlformats.org/officeDocument/2006/relationships/image" Target="media\image10.png"/><Relationship Id="rId37" Type="http://schemas.openxmlformats.org/officeDocument/2006/relationships/image" Target="media\image16.png"/><Relationship Id="rId38" Type="http://schemas.openxmlformats.org/officeDocument/2006/relationships/header" Target="header7.xml"/><Relationship Id="rId39" Type="http://schemas.openxmlformats.org/officeDocument/2006/relationships/image" Target="media\image17.jpg"/><Relationship Id="rId40" Type="http://schemas.openxmlformats.org/officeDocument/2006/relationships/image" Target="media\image18.jpg"/><Relationship Id="rId41" Type="http://schemas.openxmlformats.org/officeDocument/2006/relationships/image" Target="media\image19.jpg"/><Relationship Id="rId42" Type="http://schemas.openxmlformats.org/officeDocument/2006/relationships/header" Target="header8.xml"/><Relationship Id="rId43" Type="http://schemas.openxmlformats.org/officeDocument/2006/relationships/image" Target="media\image20.jpg"/><Relationship Id="rId44" Type="http://schemas.openxmlformats.org/officeDocument/2006/relationships/image" Target="media\image21.jpg"/><Relationship Id="rId45" Type="http://schemas.openxmlformats.org/officeDocument/2006/relationships/header" Target="header9.xml"/><Relationship Id="rId46" Type="http://schemas.openxmlformats.org/officeDocument/2006/relationships/image" Target="media\image22.jpg"/><Relationship Id="rId47" Type="http://schemas.openxmlformats.org/officeDocument/2006/relationships/image" Target="media\image23.jpg"/><Relationship Id="rId48" Type="http://schemas.openxmlformats.org/officeDocument/2006/relationships/image" Target="media\image24.jpg"/><Relationship Id="rId49" Type="http://schemas.openxmlformats.org/officeDocument/2006/relationships/image" Target="media\image25.jpg"/><Relationship Id="rId50" Type="http://schemas.openxmlformats.org/officeDocument/2006/relationships/image" Target="media\image26.jpg"/><Relationship Id="rId51" Type="http://schemas.openxmlformats.org/officeDocument/2006/relationships/image" Target="media\image25.jpg"/><Relationship Id="rId52" Type="http://schemas.openxmlformats.org/officeDocument/2006/relationships/image" Target="media\image27.jpg"/><Relationship Id="rId53" Type="http://schemas.openxmlformats.org/officeDocument/2006/relationships/image" Target="media\image28.jpg"/><Relationship Id="rId54" Type="http://schemas.openxmlformats.org/officeDocument/2006/relationships/header" Target="header10.xml"/><Relationship Id="rId55" Type="http://schemas.openxmlformats.org/officeDocument/2006/relationships/image" Target="media\image29.jpg"/><Relationship Id="rId56" Type="http://schemas.openxmlformats.org/officeDocument/2006/relationships/header" Target="header11.xml"/><Relationship Id="rId57" Type="http://schemas.openxmlformats.org/officeDocument/2006/relationships/image" Target="media\image30.jpg"/><Relationship Id="rId58" Type="http://schemas.openxmlformats.org/officeDocument/2006/relationships/image" Target="media\image31.jpg"/><Relationship Id="rId59" Type="http://schemas.openxmlformats.org/officeDocument/2006/relationships/hyperlink" Target="mailto:@Override" TargetMode="External"/><Relationship Id="rId60" Type="http://schemas.openxmlformats.org/officeDocument/2006/relationships/image" Target="media\image32.jpg"/><Relationship Id="rId61" Type="http://schemas.openxmlformats.org/officeDocument/2006/relationships/image" Target="media\image33.png"/><Relationship Id="rId62" Type="http://schemas.openxmlformats.org/officeDocument/2006/relationships/image" Target="media\image34.png"/><Relationship Id="rId63" Type="http://schemas.openxmlformats.org/officeDocument/2006/relationships/header" Target="header12.xml"/><Relationship Id="rId64" Type="http://schemas.openxmlformats.org/officeDocument/2006/relationships/image" Target="media\image35.jpg"/><Relationship Id="rId65" Type="http://schemas.openxmlformats.org/officeDocument/2006/relationships/image" Target="media\image36.jpg"/><Relationship Id="rId66" Type="http://schemas.openxmlformats.org/officeDocument/2006/relationships/image" Target="media\image37.jpg"/><Relationship Id="rId67" Type="http://schemas.openxmlformats.org/officeDocument/2006/relationships/image" Target="media\image38.jpg"/><Relationship Id="rId68" Type="http://schemas.openxmlformats.org/officeDocument/2006/relationships/image" Target="media\image39.jpg"/><Relationship Id="rId69" Type="http://schemas.openxmlformats.org/officeDocument/2006/relationships/image" Target="media\image40.jpg"/><Relationship Id="rId70" Type="http://schemas.openxmlformats.org/officeDocument/2006/relationships/image" Target="media\image41.jpg"/><Relationship Id="rId71" Type="http://schemas.openxmlformats.org/officeDocument/2006/relationships/image" Target="media\image42.jpg"/><Relationship Id="rId72" Type="http://schemas.openxmlformats.org/officeDocument/2006/relationships/image" Target="media\image43.jpg"/><Relationship Id="rId73" Type="http://schemas.openxmlformats.org/officeDocument/2006/relationships/header" Target="header13.xml"/><Relationship Id="rId74" Type="http://schemas.openxmlformats.org/officeDocument/2006/relationships/image" Target="media\image44.jpg"/><Relationship Id="rId75" Type="http://schemas.openxmlformats.org/officeDocument/2006/relationships/image" Target="media\image31.jpg"/><Relationship Id="rId76" Type="http://schemas.openxmlformats.org/officeDocument/2006/relationships/header" Target="header14.xml"/><Relationship Id="rId77" Type="http://schemas.openxmlformats.org/officeDocument/2006/relationships/image" Target="media\image45.jpg"/><Relationship Id="rId78" Type="http://schemas.openxmlformats.org/officeDocument/2006/relationships/image" Target="media\image46.jpg"/><Relationship Id="rId79" Type="http://schemas.openxmlformats.org/officeDocument/2006/relationships/image" Target="media\image47.jpg"/><Relationship Id="rId80" Type="http://schemas.openxmlformats.org/officeDocument/2006/relationships/image" Target="media\image48.jpg"/><Relationship Id="rId81" Type="http://schemas.openxmlformats.org/officeDocument/2006/relationships/image" Target="media\image49.jpg"/><Relationship Id="rId82" Type="http://schemas.openxmlformats.org/officeDocument/2006/relationships/image" Target="media\image50.jpg"/><Relationship Id="rId83" Type="http://schemas.openxmlformats.org/officeDocument/2006/relationships/image" Target="media\image51.jpg"/><Relationship Id="rId84" Type="http://schemas.openxmlformats.org/officeDocument/2006/relationships/image" Target="media\image52.jpg"/><Relationship Id="rId85" Type="http://schemas.openxmlformats.org/officeDocument/2006/relationships/header" Target="header15.xml"/><Relationship Id="rId86" Type="http://schemas.openxmlformats.org/officeDocument/2006/relationships/image" Target="media\image2.jpg"/><Relationship Id="rId87" Type="http://schemas.openxmlformats.org/officeDocument/2006/relationships/image" Target="media\image53.jpg"/><Relationship Id="rId88" Type="http://schemas.openxmlformats.org/officeDocument/2006/relationships/image" Target="media\image4.jpg"/><Relationship Id="rId89" Type="http://schemas.openxmlformats.org/officeDocument/2006/relationships/image" Target="media\image5.jpg"/><Relationship Id="rId90" Type="http://schemas.openxmlformats.org/officeDocument/2006/relationships/header" Target="header16.xml"/><Relationship Id="rId91" Type="http://schemas.openxmlformats.org/officeDocument/2006/relationships/header" Target="header17.xml"/><Relationship Id="rId92" Type="http://schemas.openxmlformats.org/officeDocument/2006/relationships/image" Target="media\image54.png"/><Relationship Id="rId93" Type="http://schemas.openxmlformats.org/officeDocument/2006/relationships/header" Target="header18.xml"/><Relationship Id="rId94" Type="http://schemas.openxmlformats.org/officeDocument/2006/relationships/image" Target="media\image55.jpg"/><Relationship Id="rId95" Type="http://schemas.openxmlformats.org/officeDocument/2006/relationships/image" Target="media\image56.jpg"/><Relationship Id="rId96" Type="http://schemas.openxmlformats.org/officeDocument/2006/relationships/header" Target="header19.xml"/><Relationship Id="rId97" Type="http://schemas.openxmlformats.org/officeDocument/2006/relationships/image" Target="media\image57.jpg"/><Relationship Id="rId98" Type="http://schemas.openxmlformats.org/officeDocument/2006/relationships/header" Target="header20.xml"/><Relationship Id="rId99" Type="http://schemas.openxmlformats.org/officeDocument/2006/relationships/image" Target="media\image58.jpg"/><Relationship Id="rId100" Type="http://schemas.openxmlformats.org/officeDocument/2006/relationships/header" Target="header21.xml"/><Relationship Id="rId101" Type="http://schemas.openxmlformats.org/officeDocument/2006/relationships/image" Target="media\image59.jpg"/><Relationship Id="rId102" Type="http://schemas.openxmlformats.org/officeDocument/2006/relationships/image" Target="media\image60.jpg"/><Relationship Id="rId103" Type="http://schemas.openxmlformats.org/officeDocument/2006/relationships/image" Target="media\image61.jpg"/><Relationship Id="rId104" Type="http://schemas.openxmlformats.org/officeDocument/2006/relationships/header" Target="header22.xml"/><Relationship Id="rId105" Type="http://schemas.openxmlformats.org/officeDocument/2006/relationships/image" Target="media\image62.jpg"/><Relationship Id="rId106" Type="http://schemas.openxmlformats.org/officeDocument/2006/relationships/image" Target="media\image63.jpg"/><Relationship Id="rId107" Type="http://schemas.openxmlformats.org/officeDocument/2006/relationships/header" Target="header23.xml"/><Relationship Id="rId108" Type="http://schemas.openxmlformats.org/officeDocument/2006/relationships/image" Target="media\image64.jpg"/><Relationship Id="rId109" Type="http://schemas.openxmlformats.org/officeDocument/2006/relationships/image" Target="media\image65.jpg"/><Relationship Id="rId110" Type="http://schemas.openxmlformats.org/officeDocument/2006/relationships/header" Target="header24.xml"/><Relationship Id="rId111" Type="http://schemas.openxmlformats.org/officeDocument/2006/relationships/image" Target="media\image66.jpg"/><Relationship Id="rId112" Type="http://schemas.openxmlformats.org/officeDocument/2006/relationships/header" Target="header25.xml"/><Relationship Id="rId113" Type="http://schemas.openxmlformats.org/officeDocument/2006/relationships/image" Target="media\image67.jpg"/><Relationship Id="rId114" Type="http://schemas.openxmlformats.org/officeDocument/2006/relationships/image" Target="media\image68.jpg"/><Relationship Id="rId115" Type="http://schemas.openxmlformats.org/officeDocument/2006/relationships/image" Target="media\image69.jpg"/><Relationship Id="rId116" Type="http://schemas.openxmlformats.org/officeDocument/2006/relationships/image" Target="media\image70.jpg"/><Relationship Id="rId117" Type="http://schemas.openxmlformats.org/officeDocument/2006/relationships/image" Target="media\image71.jpg"/><Relationship Id="rId118" Type="http://schemas.openxmlformats.org/officeDocument/2006/relationships/header" Target="header26.xml"/><Relationship Id="rId119" Type="http://schemas.openxmlformats.org/officeDocument/2006/relationships/image" Target="media\image44.jpg"/><Relationship Id="rId120" Type="http://schemas.openxmlformats.org/officeDocument/2006/relationships/image" Target="media\image31.jpg"/><Relationship Id="rId121" Type="http://schemas.openxmlformats.org/officeDocument/2006/relationships/image" Target="media\image72.jpg"/><Relationship Id="rId122" Type="http://schemas.openxmlformats.org/officeDocument/2006/relationships/header" Target="header27.xml"/><Relationship Id="rId123" Type="http://schemas.openxmlformats.org/officeDocument/2006/relationships/image" Target="media\image73.jpg"/><Relationship Id="rId124" Type="http://schemas.openxmlformats.org/officeDocument/2006/relationships/image" Target="media\image74.jpg"/><Relationship Id="rId125" Type="http://schemas.openxmlformats.org/officeDocument/2006/relationships/image" Target="media\image75.jpg"/><Relationship Id="rId126" Type="http://schemas.openxmlformats.org/officeDocument/2006/relationships/image" Target="media\image76.jpg"/><Relationship Id="rId127" Type="http://schemas.openxmlformats.org/officeDocument/2006/relationships/image" Target="media\image77.jpg"/><Relationship Id="rId128" Type="http://schemas.openxmlformats.org/officeDocument/2006/relationships/image" Target="media\image78.jpg"/><Relationship Id="rId129" Type="http://schemas.openxmlformats.org/officeDocument/2006/relationships/image" Target="media\image79.jpg"/><Relationship Id="rId130" Type="http://schemas.openxmlformats.org/officeDocument/2006/relationships/header" Target="header28.xml"/><Relationship Id="rId131" Type="http://schemas.openxmlformats.org/officeDocument/2006/relationships/header" Target="header29.xml"/><Relationship Id="rId132" Type="http://schemas.openxmlformats.org/officeDocument/2006/relationships/hyperlink" Target="https://demonuts.com/sqlite-android/" TargetMode="External"/><Relationship Id="rId133" Type="http://schemas.openxmlformats.org/officeDocument/2006/relationships/hyperlink" Target="https://www.sqlite.org/" TargetMode="External"/><Relationship Id="rId134" Type="http://schemas.openxmlformats.org/officeDocument/2006/relationships/header" Target="header30.xml"/></Relationships>

</file>

<file path=word/_rels/header1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10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12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14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16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17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18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19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2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20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21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22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23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24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25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27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28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29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3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30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4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5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7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8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_rels/header9.xml.rels><?xml version="1.0" encoding="UTF-8" standalone="yes"?>
<Relationships xmlns="http://schemas.openxmlformats.org/package/2006/relationships"><Relationship Id="rId1" Type="http://schemas.openxmlformats.org/officeDocument/2006/relationships/image" Target="media\image5.jpg"/><Relationship Id="rId2" Type="http://schemas.openxmlformats.org/officeDocument/2006/relationships/image" Target="media\image4.jpg"/><Relationship Id="rId3" Type="http://schemas.openxmlformats.org/officeDocument/2006/relationships/image" Target="media\image2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